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7"/>
        <w:gridCol w:w="2936"/>
      </w:tblGrid>
      <w:tr w:rsidR="00015BCE" w:rsidTr="003F0294">
        <w:tc>
          <w:tcPr>
            <w:tcW w:w="2107" w:type="dxa"/>
            <w:tcBorders>
              <w:top w:val="nil"/>
              <w:left w:val="nil"/>
              <w:bottom w:val="nil"/>
              <w:right w:val="nil"/>
            </w:tcBorders>
          </w:tcPr>
          <w:p w:rsidR="00015BCE" w:rsidRDefault="00015BCE" w:rsidP="00015BCE">
            <w:pPr>
              <w:jc w:val="center"/>
              <w:rPr>
                <w:rFonts w:eastAsia="华文中宋"/>
                <w:spacing w:val="-28"/>
                <w:sz w:val="52"/>
              </w:rPr>
            </w:pPr>
            <w:r>
              <w:rPr>
                <w:rFonts w:eastAsia="华文中宋" w:hint="eastAsia"/>
                <w:noProof/>
                <w:spacing w:val="-28"/>
                <w:sz w:val="52"/>
              </w:rPr>
              <w:drawing>
                <wp:inline distT="0" distB="0" distL="0" distR="0">
                  <wp:extent cx="1019175" cy="1019175"/>
                  <wp:effectExtent l="0" t="0" r="9525"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2936" w:type="dxa"/>
            <w:tcBorders>
              <w:top w:val="nil"/>
              <w:left w:val="nil"/>
              <w:bottom w:val="nil"/>
              <w:right w:val="nil"/>
            </w:tcBorders>
            <w:vAlign w:val="center"/>
          </w:tcPr>
          <w:p w:rsidR="00015BCE" w:rsidRDefault="00015BCE" w:rsidP="00015BCE">
            <w:pPr>
              <w:rPr>
                <w:rFonts w:ascii="华文行楷" w:eastAsia="华文行楷" w:hAnsi="Batang"/>
                <w:sz w:val="84"/>
              </w:rPr>
            </w:pPr>
            <w:r>
              <w:rPr>
                <w:rFonts w:ascii="华文行楷" w:eastAsia="华文行楷" w:hAnsi="Batang" w:hint="eastAsia"/>
                <w:sz w:val="68"/>
              </w:rPr>
              <w:t>惠州学院</w:t>
            </w:r>
          </w:p>
          <w:p w:rsidR="00015BCE" w:rsidRDefault="00015BCE" w:rsidP="00015BCE">
            <w:pPr>
              <w:ind w:firstLineChars="100" w:firstLine="210"/>
              <w:rPr>
                <w:rFonts w:ascii="Arial" w:eastAsia="Gungsuh" w:hAnsi="Arial" w:cs="Arial"/>
                <w:spacing w:val="-28"/>
                <w:sz w:val="52"/>
              </w:rPr>
            </w:pPr>
            <w:r>
              <w:rPr>
                <w:rFonts w:ascii="Arial" w:eastAsia="Gungsuh" w:hAnsi="Arial" w:cs="Arial"/>
                <w:kern w:val="4"/>
                <w:position w:val="-10"/>
              </w:rPr>
              <w:t>HUIZHOU</w:t>
            </w:r>
            <w:r>
              <w:rPr>
                <w:rFonts w:ascii="Arial" w:hAnsi="Arial" w:cs="Arial" w:hint="eastAsia"/>
                <w:kern w:val="4"/>
                <w:position w:val="-10"/>
              </w:rPr>
              <w:t xml:space="preserve"> </w:t>
            </w:r>
            <w:r>
              <w:rPr>
                <w:rFonts w:ascii="Arial" w:eastAsia="Gungsuh" w:hAnsi="Arial" w:cs="Arial"/>
                <w:kern w:val="4"/>
                <w:position w:val="-10"/>
              </w:rPr>
              <w:t>UNIVERSITY</w:t>
            </w:r>
          </w:p>
        </w:tc>
      </w:tr>
    </w:tbl>
    <w:p w:rsidR="00015BCE" w:rsidRDefault="00015BCE" w:rsidP="00015BCE">
      <w:pPr>
        <w:rPr>
          <w:rFonts w:eastAsia="华文中宋"/>
          <w:spacing w:val="-28"/>
          <w:sz w:val="52"/>
        </w:rPr>
      </w:pPr>
    </w:p>
    <w:p w:rsidR="005F2391" w:rsidRPr="00CF3A5B" w:rsidRDefault="005F2391" w:rsidP="005F2391">
      <w:pPr>
        <w:rPr>
          <w:rFonts w:ascii="Segoe UI" w:eastAsia="微软雅黑" w:hAnsi="Segoe UI"/>
          <w:spacing w:val="-28"/>
          <w:sz w:val="52"/>
        </w:rPr>
      </w:pPr>
    </w:p>
    <w:p w:rsidR="005F2391" w:rsidRPr="00CF3A5B" w:rsidRDefault="005F2391" w:rsidP="005F2391">
      <w:pPr>
        <w:rPr>
          <w:rFonts w:ascii="Segoe UI" w:eastAsia="微软雅黑" w:hAnsi="Segoe UI"/>
          <w:spacing w:val="-28"/>
          <w:sz w:val="52"/>
        </w:rPr>
      </w:pPr>
    </w:p>
    <w:p w:rsidR="005F2391" w:rsidRPr="00CF3A5B" w:rsidRDefault="005F2391" w:rsidP="005F2391">
      <w:pPr>
        <w:rPr>
          <w:rFonts w:ascii="Segoe UI" w:eastAsia="微软雅黑" w:hAnsi="Segoe UI"/>
          <w:spacing w:val="-28"/>
          <w:sz w:val="52"/>
        </w:rPr>
      </w:pPr>
    </w:p>
    <w:p w:rsidR="005F2391" w:rsidRPr="00150830" w:rsidRDefault="005F2391" w:rsidP="003564C4">
      <w:pPr>
        <w:jc w:val="center"/>
        <w:rPr>
          <w:rFonts w:ascii="Segoe UI" w:eastAsia="微软雅黑" w:hAnsi="Segoe UI"/>
          <w:b/>
          <w:spacing w:val="-28"/>
          <w:sz w:val="52"/>
        </w:rPr>
      </w:pPr>
      <w:r w:rsidRPr="00150830">
        <w:rPr>
          <w:rFonts w:ascii="Segoe UI" w:eastAsia="微软雅黑" w:hAnsi="Segoe UI" w:hint="eastAsia"/>
          <w:b/>
          <w:spacing w:val="-28"/>
          <w:sz w:val="52"/>
        </w:rPr>
        <w:t>毕</w:t>
      </w:r>
      <w:r w:rsidRPr="00150830">
        <w:rPr>
          <w:rFonts w:ascii="Segoe UI" w:eastAsia="微软雅黑" w:hAnsi="Segoe UI" w:hint="eastAsia"/>
          <w:b/>
          <w:spacing w:val="-28"/>
          <w:sz w:val="52"/>
        </w:rPr>
        <w:t xml:space="preserve"> </w:t>
      </w:r>
      <w:r w:rsidRPr="00150830">
        <w:rPr>
          <w:rFonts w:ascii="Segoe UI" w:eastAsia="微软雅黑" w:hAnsi="Segoe UI" w:hint="eastAsia"/>
          <w:b/>
          <w:spacing w:val="-28"/>
          <w:sz w:val="52"/>
        </w:rPr>
        <w:t>业</w:t>
      </w:r>
      <w:r w:rsidRPr="00150830">
        <w:rPr>
          <w:rFonts w:ascii="Segoe UI" w:eastAsia="微软雅黑" w:hAnsi="Segoe UI" w:hint="eastAsia"/>
          <w:b/>
          <w:spacing w:val="-28"/>
          <w:sz w:val="52"/>
        </w:rPr>
        <w:t xml:space="preserve"> </w:t>
      </w:r>
      <w:r w:rsidRPr="00150830">
        <w:rPr>
          <w:rFonts w:ascii="Segoe UI" w:eastAsia="微软雅黑" w:hAnsi="Segoe UI" w:hint="eastAsia"/>
          <w:b/>
          <w:spacing w:val="-28"/>
          <w:sz w:val="52"/>
        </w:rPr>
        <w:t>论</w:t>
      </w:r>
      <w:r w:rsidRPr="00150830">
        <w:rPr>
          <w:rFonts w:ascii="Segoe UI" w:eastAsia="微软雅黑" w:hAnsi="Segoe UI" w:hint="eastAsia"/>
          <w:b/>
          <w:spacing w:val="-28"/>
          <w:sz w:val="52"/>
        </w:rPr>
        <w:t xml:space="preserve"> </w:t>
      </w:r>
      <w:r w:rsidRPr="00150830">
        <w:rPr>
          <w:rFonts w:ascii="Segoe UI" w:eastAsia="微软雅黑" w:hAnsi="Segoe UI" w:hint="eastAsia"/>
          <w:b/>
          <w:spacing w:val="-28"/>
          <w:sz w:val="52"/>
        </w:rPr>
        <w:t>文（设</w:t>
      </w:r>
      <w:r w:rsidRPr="00150830">
        <w:rPr>
          <w:rFonts w:ascii="Segoe UI" w:eastAsia="微软雅黑" w:hAnsi="Segoe UI" w:hint="eastAsia"/>
          <w:b/>
          <w:spacing w:val="-28"/>
          <w:sz w:val="52"/>
        </w:rPr>
        <w:t xml:space="preserve"> </w:t>
      </w:r>
      <w:r w:rsidRPr="00150830">
        <w:rPr>
          <w:rFonts w:ascii="Segoe UI" w:eastAsia="微软雅黑" w:hAnsi="Segoe UI" w:hint="eastAsia"/>
          <w:b/>
          <w:spacing w:val="-28"/>
          <w:sz w:val="52"/>
        </w:rPr>
        <w:t>计）</w:t>
      </w:r>
    </w:p>
    <w:p w:rsidR="005F2391" w:rsidRPr="00CF3A5B" w:rsidRDefault="005F2391" w:rsidP="005F2391">
      <w:pPr>
        <w:ind w:firstLineChars="200" w:firstLine="420"/>
        <w:rPr>
          <w:rFonts w:ascii="Segoe UI" w:eastAsia="微软雅黑" w:hAnsi="Segoe UI"/>
        </w:rPr>
      </w:pPr>
      <w:bookmarkStart w:id="0" w:name="_GoBack"/>
      <w:bookmarkEnd w:id="0"/>
    </w:p>
    <w:p w:rsidR="005F2391" w:rsidRPr="00CF3A5B" w:rsidRDefault="005F2391" w:rsidP="005F2391">
      <w:pPr>
        <w:ind w:firstLineChars="200" w:firstLine="420"/>
        <w:rPr>
          <w:rFonts w:ascii="Segoe UI" w:eastAsia="微软雅黑" w:hAnsi="Segoe UI"/>
        </w:rPr>
      </w:pPr>
    </w:p>
    <w:p w:rsidR="005F2391" w:rsidRPr="00CF3A5B" w:rsidRDefault="005F2391" w:rsidP="005F2391">
      <w:pPr>
        <w:ind w:firstLineChars="200" w:firstLine="420"/>
        <w:rPr>
          <w:rFonts w:ascii="Segoe UI" w:eastAsia="微软雅黑" w:hAnsi="Segoe UI"/>
        </w:rPr>
      </w:pPr>
    </w:p>
    <w:p w:rsidR="0040393F" w:rsidRDefault="005F2391" w:rsidP="0040393F">
      <w:pPr>
        <w:snapToGrid w:val="0"/>
        <w:spacing w:line="360" w:lineRule="auto"/>
        <w:ind w:left="420" w:firstLine="420"/>
        <w:jc w:val="left"/>
        <w:rPr>
          <w:rFonts w:ascii="Segoe UI" w:eastAsia="微软雅黑" w:hAnsi="Segoe UI"/>
          <w:b/>
          <w:bCs/>
          <w:sz w:val="32"/>
          <w:szCs w:val="32"/>
        </w:rPr>
      </w:pPr>
      <w:r w:rsidRPr="00FE5474">
        <w:rPr>
          <w:rFonts w:ascii="Segoe UI" w:eastAsia="微软雅黑" w:hAnsi="Segoe UI" w:hint="eastAsia"/>
          <w:b/>
          <w:bCs/>
          <w:sz w:val="32"/>
          <w:szCs w:val="32"/>
        </w:rPr>
        <w:t>中文题目：</w:t>
      </w:r>
      <w:r w:rsidRPr="00FE5474">
        <w:rPr>
          <w:rFonts w:ascii="Segoe UI" w:eastAsia="微软雅黑" w:hAnsi="Segoe UI" w:hint="eastAsia"/>
          <w:b/>
          <w:bCs/>
          <w:sz w:val="32"/>
          <w:szCs w:val="32"/>
        </w:rPr>
        <w:t xml:space="preserve"> </w:t>
      </w:r>
      <w:r w:rsidRPr="00FE5474">
        <w:rPr>
          <w:rFonts w:ascii="Segoe UI" w:eastAsia="微软雅黑" w:hAnsi="Segoe UI" w:hint="eastAsia"/>
          <w:b/>
          <w:bCs/>
          <w:sz w:val="32"/>
          <w:szCs w:val="32"/>
        </w:rPr>
        <w:t>课室自动点名系统前台开发</w:t>
      </w:r>
      <w:r w:rsidRPr="00FE5474">
        <w:rPr>
          <w:rFonts w:ascii="Segoe UI" w:eastAsia="微软雅黑" w:hAnsi="Segoe UI" w:hint="eastAsia"/>
          <w:b/>
          <w:bCs/>
          <w:sz w:val="32"/>
          <w:szCs w:val="32"/>
        </w:rPr>
        <w:t xml:space="preserve"> </w:t>
      </w:r>
    </w:p>
    <w:p w:rsidR="0040393F" w:rsidRDefault="005F2391" w:rsidP="0040393F">
      <w:pPr>
        <w:snapToGrid w:val="0"/>
        <w:spacing w:line="360" w:lineRule="auto"/>
        <w:ind w:left="420" w:firstLine="420"/>
        <w:jc w:val="left"/>
        <w:rPr>
          <w:rFonts w:ascii="Segoe UI" w:eastAsia="微软雅黑" w:hAnsi="Segoe UI"/>
          <w:b/>
          <w:bCs/>
          <w:sz w:val="32"/>
          <w:szCs w:val="32"/>
        </w:rPr>
      </w:pPr>
      <w:r w:rsidRPr="00FE5474">
        <w:rPr>
          <w:rFonts w:ascii="Segoe UI" w:eastAsia="微软雅黑" w:hAnsi="Segoe UI" w:hint="eastAsia"/>
          <w:b/>
          <w:bCs/>
          <w:sz w:val="32"/>
          <w:szCs w:val="32"/>
        </w:rPr>
        <w:t>英文题目：</w:t>
      </w:r>
      <w:r w:rsidRPr="00FE5474">
        <w:rPr>
          <w:rFonts w:ascii="Segoe UI" w:eastAsia="微软雅黑" w:hAnsi="Segoe UI" w:hint="eastAsia"/>
          <w:b/>
          <w:bCs/>
          <w:sz w:val="32"/>
          <w:szCs w:val="32"/>
        </w:rPr>
        <w:t xml:space="preserve"> </w:t>
      </w:r>
      <w:r w:rsidR="0040393F">
        <w:rPr>
          <w:rFonts w:ascii="Segoe UI" w:eastAsia="微软雅黑" w:hAnsi="Segoe UI"/>
          <w:b/>
          <w:bCs/>
          <w:sz w:val="32"/>
          <w:szCs w:val="32"/>
        </w:rPr>
        <w:t>Client Development of Classroom</w:t>
      </w:r>
    </w:p>
    <w:p w:rsidR="005F2391" w:rsidRPr="00FE5474" w:rsidRDefault="0040393F" w:rsidP="00CA7888">
      <w:pPr>
        <w:snapToGrid w:val="0"/>
        <w:spacing w:line="360" w:lineRule="auto"/>
        <w:ind w:left="2100" w:firstLineChars="181" w:firstLine="579"/>
        <w:jc w:val="left"/>
        <w:rPr>
          <w:rFonts w:ascii="Segoe UI" w:eastAsia="微软雅黑" w:hAnsi="Segoe UI"/>
          <w:b/>
          <w:bCs/>
          <w:sz w:val="32"/>
          <w:szCs w:val="32"/>
        </w:rPr>
      </w:pPr>
      <w:r>
        <w:rPr>
          <w:rFonts w:ascii="Segoe UI" w:eastAsia="微软雅黑" w:hAnsi="Segoe UI" w:hint="eastAsia"/>
          <w:b/>
          <w:bCs/>
          <w:sz w:val="32"/>
          <w:szCs w:val="32"/>
        </w:rPr>
        <w:t>At</w:t>
      </w:r>
      <w:r w:rsidR="00340414">
        <w:rPr>
          <w:rFonts w:ascii="Segoe UI" w:eastAsia="微软雅黑" w:hAnsi="Segoe UI"/>
          <w:b/>
          <w:bCs/>
          <w:sz w:val="32"/>
          <w:szCs w:val="32"/>
        </w:rPr>
        <w:t xml:space="preserve">tendance </w:t>
      </w:r>
      <w:r w:rsidR="00340414">
        <w:rPr>
          <w:rFonts w:ascii="Segoe UI" w:eastAsia="微软雅黑" w:hAnsi="Segoe UI" w:hint="eastAsia"/>
          <w:b/>
          <w:bCs/>
          <w:sz w:val="32"/>
          <w:szCs w:val="32"/>
        </w:rPr>
        <w:t>a</w:t>
      </w:r>
      <w:r w:rsidRPr="0040393F">
        <w:rPr>
          <w:rFonts w:ascii="Segoe UI" w:eastAsia="微软雅黑" w:hAnsi="Segoe UI"/>
          <w:b/>
          <w:bCs/>
          <w:sz w:val="32"/>
          <w:szCs w:val="32"/>
        </w:rPr>
        <w:t>uto</w:t>
      </w:r>
      <w:r w:rsidR="00821E9A">
        <w:rPr>
          <w:rFonts w:ascii="Segoe UI" w:eastAsia="微软雅黑" w:hAnsi="Segoe UI" w:hint="eastAsia"/>
          <w:b/>
          <w:bCs/>
          <w:sz w:val="32"/>
          <w:szCs w:val="32"/>
        </w:rPr>
        <w:t>-</w:t>
      </w:r>
      <w:r w:rsidRPr="0040393F">
        <w:rPr>
          <w:rFonts w:ascii="Segoe UI" w:eastAsia="微软雅黑" w:hAnsi="Segoe UI"/>
          <w:b/>
          <w:bCs/>
          <w:sz w:val="32"/>
          <w:szCs w:val="32"/>
        </w:rPr>
        <w:t>taking System</w:t>
      </w:r>
    </w:p>
    <w:p w:rsidR="005F2391" w:rsidRPr="00CF3A5B" w:rsidRDefault="005F2391" w:rsidP="005F2391">
      <w:pPr>
        <w:spacing w:line="360" w:lineRule="auto"/>
        <w:rPr>
          <w:rFonts w:ascii="Segoe UI" w:eastAsia="微软雅黑" w:hAnsi="Segoe UI"/>
          <w:b/>
          <w:bCs/>
          <w:sz w:val="36"/>
          <w:szCs w:val="32"/>
        </w:rPr>
      </w:pPr>
      <w:r w:rsidRPr="00CF3A5B">
        <w:rPr>
          <w:rFonts w:ascii="Segoe UI" w:eastAsia="微软雅黑" w:hAnsi="Segoe UI" w:hint="eastAsia"/>
          <w:b/>
          <w:bCs/>
          <w:sz w:val="36"/>
          <w:szCs w:val="32"/>
        </w:rPr>
        <w:t xml:space="preserve">                                               </w:t>
      </w:r>
    </w:p>
    <w:p w:rsidR="005F2391" w:rsidRPr="00CF3A5B" w:rsidRDefault="005F2391" w:rsidP="005F2391">
      <w:pPr>
        <w:rPr>
          <w:rFonts w:ascii="Segoe UI" w:eastAsia="微软雅黑" w:hAnsi="Segoe UI"/>
        </w:rPr>
      </w:pPr>
    </w:p>
    <w:p w:rsidR="005F2391" w:rsidRPr="00CF3A5B" w:rsidRDefault="005F2391" w:rsidP="005F2391">
      <w:pPr>
        <w:rPr>
          <w:rFonts w:ascii="Segoe UI" w:eastAsia="微软雅黑" w:hAnsi="Segoe UI"/>
          <w:sz w:val="24"/>
        </w:rPr>
      </w:pPr>
    </w:p>
    <w:p w:rsidR="005F2391" w:rsidRPr="00CF3A5B" w:rsidRDefault="005F2391" w:rsidP="003564C4">
      <w:pPr>
        <w:spacing w:line="700" w:lineRule="exact"/>
        <w:ind w:left="1680" w:firstLine="420"/>
        <w:rPr>
          <w:rFonts w:ascii="Segoe UI" w:eastAsia="微软雅黑" w:hAnsi="Segoe UI"/>
          <w:i/>
          <w:iCs/>
          <w:sz w:val="28"/>
          <w:u w:val="single"/>
        </w:rPr>
      </w:pPr>
      <w:r w:rsidRPr="00CF3A5B">
        <w:rPr>
          <w:rFonts w:ascii="Segoe UI" w:eastAsia="微软雅黑" w:hAnsi="Segoe UI" w:hint="eastAsia"/>
          <w:b/>
          <w:bCs/>
          <w:sz w:val="28"/>
        </w:rPr>
        <w:t>姓</w:t>
      </w:r>
      <w:r w:rsidRPr="00CF3A5B">
        <w:rPr>
          <w:rFonts w:ascii="Segoe UI" w:eastAsia="微软雅黑" w:hAnsi="Segoe UI" w:hint="eastAsia"/>
          <w:b/>
          <w:bCs/>
          <w:sz w:val="28"/>
        </w:rPr>
        <w:t xml:space="preserve">    </w:t>
      </w:r>
      <w:r w:rsidRPr="00CF3A5B">
        <w:rPr>
          <w:rFonts w:ascii="Segoe UI" w:eastAsia="微软雅黑" w:hAnsi="Segoe UI" w:hint="eastAsia"/>
          <w:b/>
          <w:bCs/>
          <w:sz w:val="28"/>
        </w:rPr>
        <w:t>名</w:t>
      </w:r>
      <w:r w:rsidRPr="00CF3A5B">
        <w:rPr>
          <w:rFonts w:ascii="Segoe UI" w:eastAsia="微软雅黑" w:hAnsi="Segoe UI" w:hint="eastAsia"/>
          <w:b/>
          <w:bCs/>
          <w:sz w:val="28"/>
        </w:rPr>
        <w:t xml:space="preserve"> </w:t>
      </w:r>
      <w:r w:rsidRPr="00CF3A5B">
        <w:rPr>
          <w:rFonts w:ascii="Segoe UI" w:eastAsia="微软雅黑" w:hAnsi="Segoe UI" w:hint="eastAsia"/>
          <w:sz w:val="28"/>
          <w:u w:val="single"/>
        </w:rPr>
        <w:t xml:space="preserve">    </w:t>
      </w:r>
      <w:r w:rsidRPr="00CF3A5B">
        <w:rPr>
          <w:rFonts w:ascii="Segoe UI" w:eastAsia="微软雅黑" w:hAnsi="Segoe UI" w:hint="eastAsia"/>
          <w:b/>
          <w:bCs/>
          <w:sz w:val="28"/>
          <w:u w:val="single"/>
        </w:rPr>
        <w:t>林</w:t>
      </w:r>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泽</w:t>
      </w:r>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全</w:t>
      </w:r>
      <w:r w:rsidRPr="00CF3A5B">
        <w:rPr>
          <w:rFonts w:ascii="Segoe UI" w:eastAsia="微软雅黑" w:hAnsi="Segoe UI" w:hint="eastAsia"/>
          <w:b/>
          <w:bCs/>
          <w:sz w:val="28"/>
          <w:u w:val="single"/>
        </w:rPr>
        <w:t xml:space="preserve"> </w:t>
      </w:r>
      <w:r w:rsidRPr="00CF3A5B">
        <w:rPr>
          <w:rFonts w:ascii="Segoe UI" w:eastAsia="微软雅黑" w:hAnsi="Segoe UI" w:hint="eastAsia"/>
          <w:i/>
          <w:iCs/>
          <w:sz w:val="28"/>
          <w:u w:val="single"/>
        </w:rPr>
        <w:t xml:space="preserve">    </w:t>
      </w:r>
    </w:p>
    <w:p w:rsidR="005F2391" w:rsidRPr="00CF3A5B" w:rsidRDefault="005F2391" w:rsidP="003564C4">
      <w:pPr>
        <w:spacing w:line="700" w:lineRule="exact"/>
        <w:ind w:left="1680" w:firstLine="420"/>
        <w:rPr>
          <w:rFonts w:ascii="Segoe UI" w:eastAsia="微软雅黑" w:hAnsi="Segoe UI"/>
          <w:b/>
          <w:bCs/>
          <w:sz w:val="28"/>
        </w:rPr>
      </w:pPr>
      <w:r w:rsidRPr="00CF3A5B">
        <w:rPr>
          <w:rFonts w:ascii="Segoe UI" w:eastAsia="微软雅黑" w:hAnsi="Segoe UI" w:hint="eastAsia"/>
          <w:b/>
          <w:bCs/>
          <w:sz w:val="28"/>
        </w:rPr>
        <w:t>学</w:t>
      </w:r>
      <w:r w:rsidRPr="00CF3A5B">
        <w:rPr>
          <w:rFonts w:ascii="Segoe UI" w:eastAsia="微软雅黑" w:hAnsi="Segoe UI" w:hint="eastAsia"/>
          <w:b/>
          <w:bCs/>
          <w:sz w:val="28"/>
        </w:rPr>
        <w:t xml:space="preserve">    </w:t>
      </w:r>
      <w:r w:rsidRPr="00CF3A5B">
        <w:rPr>
          <w:rFonts w:ascii="Segoe UI" w:eastAsia="微软雅黑" w:hAnsi="Segoe UI" w:hint="eastAsia"/>
          <w:b/>
          <w:bCs/>
          <w:sz w:val="28"/>
        </w:rPr>
        <w:t>号</w:t>
      </w:r>
      <w:r w:rsidRPr="00CF3A5B">
        <w:rPr>
          <w:rFonts w:ascii="Segoe UI" w:eastAsia="微软雅黑" w:hAnsi="Segoe UI" w:hint="eastAsia"/>
          <w:b/>
          <w:bCs/>
          <w:sz w:val="28"/>
        </w:rPr>
        <w:t xml:space="preserve"> </w:t>
      </w:r>
      <w:r w:rsidRPr="00CF3A5B">
        <w:rPr>
          <w:rFonts w:ascii="Segoe UI" w:eastAsia="微软雅黑" w:hAnsi="Segoe UI" w:hint="eastAsia"/>
          <w:b/>
          <w:bCs/>
          <w:sz w:val="28"/>
          <w:u w:val="single"/>
        </w:rPr>
        <w:t xml:space="preserve">   091402116    </w:t>
      </w:r>
    </w:p>
    <w:p w:rsidR="003564C4" w:rsidRDefault="005F2391" w:rsidP="003564C4">
      <w:pPr>
        <w:spacing w:line="700" w:lineRule="exact"/>
        <w:ind w:left="1680" w:firstLine="420"/>
        <w:rPr>
          <w:rFonts w:ascii="Segoe UI" w:eastAsia="微软雅黑" w:hAnsi="Segoe UI"/>
          <w:sz w:val="28"/>
          <w:u w:val="single"/>
        </w:rPr>
      </w:pPr>
      <w:r w:rsidRPr="00CF3A5B">
        <w:rPr>
          <w:rFonts w:ascii="Segoe UI" w:eastAsia="微软雅黑" w:hAnsi="Segoe UI" w:hint="eastAsia"/>
          <w:b/>
          <w:bCs/>
          <w:sz w:val="28"/>
        </w:rPr>
        <w:t>专业班级</w:t>
      </w:r>
      <w:r w:rsidRPr="00CF3A5B">
        <w:rPr>
          <w:rFonts w:ascii="Segoe UI" w:eastAsia="微软雅黑" w:hAnsi="Segoe UI" w:hint="eastAsia"/>
          <w:b/>
          <w:bCs/>
          <w:sz w:val="28"/>
        </w:rPr>
        <w:t xml:space="preserve"> </w:t>
      </w:r>
      <w:r w:rsidR="00507005"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网络工程</w:t>
      </w:r>
      <w:r w:rsidRPr="00CF3A5B">
        <w:rPr>
          <w:rFonts w:ascii="Segoe UI" w:eastAsia="微软雅黑" w:hAnsi="Segoe UI" w:hint="eastAsia"/>
          <w:b/>
          <w:bCs/>
          <w:sz w:val="28"/>
          <w:u w:val="single"/>
        </w:rPr>
        <w:t>1</w:t>
      </w:r>
      <w:r w:rsidRPr="00CF3A5B">
        <w:rPr>
          <w:rFonts w:ascii="Segoe UI" w:eastAsia="微软雅黑" w:hAnsi="Segoe UI" w:hint="eastAsia"/>
          <w:b/>
          <w:bCs/>
          <w:sz w:val="28"/>
          <w:u w:val="single"/>
        </w:rPr>
        <w:t>班</w:t>
      </w:r>
      <w:r w:rsidR="00507005"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 xml:space="preserve"> </w:t>
      </w:r>
    </w:p>
    <w:p w:rsidR="005F2391" w:rsidRPr="003564C4" w:rsidRDefault="005F2391" w:rsidP="003564C4">
      <w:pPr>
        <w:spacing w:line="700" w:lineRule="exact"/>
        <w:ind w:left="1680" w:firstLine="420"/>
        <w:rPr>
          <w:rFonts w:ascii="Segoe UI" w:eastAsia="微软雅黑" w:hAnsi="Segoe UI"/>
          <w:sz w:val="28"/>
          <w:u w:val="single"/>
        </w:rPr>
      </w:pPr>
      <w:r w:rsidRPr="00CF3A5B">
        <w:rPr>
          <w:rFonts w:ascii="Segoe UI" w:eastAsia="微软雅黑" w:hAnsi="Segoe UI" w:hint="eastAsia"/>
          <w:b/>
          <w:bCs/>
          <w:sz w:val="28"/>
        </w:rPr>
        <w:t>指导教师</w:t>
      </w:r>
      <w:r w:rsidRPr="00CF3A5B">
        <w:rPr>
          <w:rFonts w:ascii="Segoe UI" w:eastAsia="微软雅黑" w:hAnsi="Segoe UI" w:hint="eastAsia"/>
          <w:b/>
          <w:bCs/>
          <w:sz w:val="28"/>
        </w:rPr>
        <w:t xml:space="preserve"> </w:t>
      </w:r>
      <w:r w:rsidRPr="00CF3A5B">
        <w:rPr>
          <w:rFonts w:ascii="Segoe UI" w:eastAsia="微软雅黑" w:hAnsi="Segoe UI" w:hint="eastAsia"/>
          <w:b/>
          <w:bCs/>
          <w:sz w:val="28"/>
          <w:u w:val="single"/>
        </w:rPr>
        <w:t xml:space="preserve">    </w:t>
      </w:r>
      <w:r w:rsidR="00507005" w:rsidRPr="00CF3A5B">
        <w:rPr>
          <w:rFonts w:ascii="Segoe UI" w:eastAsia="微软雅黑" w:hAnsi="Segoe UI" w:hint="eastAsia"/>
          <w:b/>
          <w:bCs/>
          <w:sz w:val="28"/>
          <w:u w:val="single"/>
        </w:rPr>
        <w:t xml:space="preserve"> </w:t>
      </w:r>
      <w:proofErr w:type="gramStart"/>
      <w:r w:rsidRPr="00CF3A5B">
        <w:rPr>
          <w:rFonts w:ascii="Segoe UI" w:eastAsia="微软雅黑" w:hAnsi="Segoe UI" w:hint="eastAsia"/>
          <w:b/>
          <w:bCs/>
          <w:sz w:val="28"/>
          <w:u w:val="single"/>
        </w:rPr>
        <w:t>彭</w:t>
      </w:r>
      <w:proofErr w:type="gramEnd"/>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刚</w:t>
      </w:r>
      <w:r w:rsidR="00507005" w:rsidRPr="00CF3A5B">
        <w:rPr>
          <w:rFonts w:ascii="Segoe UI" w:eastAsia="微软雅黑" w:hAnsi="Segoe UI" w:hint="eastAsia"/>
          <w:b/>
          <w:bCs/>
          <w:sz w:val="28"/>
          <w:u w:val="single"/>
        </w:rPr>
        <w:t xml:space="preserve">      </w:t>
      </w:r>
    </w:p>
    <w:p w:rsidR="005F2391" w:rsidRPr="00CF3A5B" w:rsidRDefault="005F2391" w:rsidP="003564C4">
      <w:pPr>
        <w:spacing w:line="700" w:lineRule="exact"/>
        <w:ind w:left="1680" w:firstLine="420"/>
        <w:rPr>
          <w:rFonts w:ascii="Segoe UI" w:eastAsia="微软雅黑" w:hAnsi="Segoe UI"/>
          <w:b/>
          <w:bCs/>
          <w:sz w:val="28"/>
        </w:rPr>
      </w:pPr>
      <w:r w:rsidRPr="00CF3A5B">
        <w:rPr>
          <w:rFonts w:ascii="Segoe UI" w:eastAsia="微软雅黑" w:hAnsi="Segoe UI" w:hint="eastAsia"/>
          <w:b/>
          <w:bCs/>
          <w:sz w:val="28"/>
        </w:rPr>
        <w:t>提交日期</w:t>
      </w:r>
      <w:r w:rsidRPr="00CF3A5B">
        <w:rPr>
          <w:rFonts w:ascii="Segoe UI" w:eastAsia="微软雅黑" w:hAnsi="Segoe UI" w:hint="eastAsia"/>
          <w:b/>
          <w:bCs/>
          <w:sz w:val="28"/>
        </w:rPr>
        <w:t xml:space="preserve"> </w:t>
      </w:r>
      <w:r w:rsidR="00507005" w:rsidRPr="00CF3A5B">
        <w:rPr>
          <w:rFonts w:ascii="Segoe UI" w:eastAsia="微软雅黑" w:hAnsi="Segoe UI" w:hint="eastAsia"/>
          <w:b/>
          <w:bCs/>
          <w:sz w:val="28"/>
          <w:u w:val="single"/>
        </w:rPr>
        <w:t xml:space="preserve">  </w:t>
      </w:r>
      <w:r w:rsidR="006849B1" w:rsidRPr="00CF3A5B">
        <w:rPr>
          <w:rFonts w:ascii="Segoe UI" w:eastAsia="微软雅黑" w:hAnsi="Segoe UI" w:hint="eastAsia"/>
          <w:b/>
          <w:bCs/>
          <w:sz w:val="28"/>
          <w:u w:val="single"/>
        </w:rPr>
        <w:t>2013</w:t>
      </w:r>
      <w:r w:rsidR="006849B1" w:rsidRPr="00CF3A5B">
        <w:rPr>
          <w:rFonts w:ascii="Segoe UI" w:eastAsia="微软雅黑" w:hAnsi="Segoe UI" w:hint="eastAsia"/>
          <w:b/>
          <w:bCs/>
          <w:sz w:val="28"/>
          <w:u w:val="single"/>
        </w:rPr>
        <w:t>年</w:t>
      </w:r>
      <w:r w:rsidR="006849B1" w:rsidRPr="00CF3A5B">
        <w:rPr>
          <w:rFonts w:ascii="Segoe UI" w:eastAsia="微软雅黑" w:hAnsi="Segoe UI" w:hint="eastAsia"/>
          <w:b/>
          <w:bCs/>
          <w:sz w:val="28"/>
          <w:u w:val="single"/>
        </w:rPr>
        <w:t>04</w:t>
      </w:r>
      <w:r w:rsidR="006849B1" w:rsidRPr="00CF3A5B">
        <w:rPr>
          <w:rFonts w:ascii="Segoe UI" w:eastAsia="微软雅黑" w:hAnsi="Segoe UI" w:hint="eastAsia"/>
          <w:b/>
          <w:bCs/>
          <w:sz w:val="28"/>
          <w:u w:val="single"/>
        </w:rPr>
        <w:t>月</w:t>
      </w:r>
      <w:r w:rsidR="00507005" w:rsidRPr="00CF3A5B">
        <w:rPr>
          <w:rFonts w:ascii="Segoe UI" w:eastAsia="微软雅黑" w:hAnsi="Segoe UI" w:hint="eastAsia"/>
          <w:b/>
          <w:bCs/>
          <w:sz w:val="28"/>
          <w:u w:val="single"/>
        </w:rPr>
        <w:t xml:space="preserve">   </w:t>
      </w:r>
    </w:p>
    <w:p w:rsidR="005F2391" w:rsidRPr="00CF3A5B" w:rsidRDefault="00B566B3" w:rsidP="00B62FD9">
      <w:pPr>
        <w:pStyle w:val="1"/>
        <w:rPr>
          <w:rFonts w:ascii="Segoe UI" w:eastAsia="微软雅黑" w:hAnsi="Segoe UI"/>
          <w:sz w:val="32"/>
          <w:szCs w:val="36"/>
        </w:rPr>
      </w:pPr>
      <w:bookmarkStart w:id="1" w:name="_Toc293561027"/>
      <w:bookmarkStart w:id="2" w:name="_Toc9747"/>
      <w:bookmarkStart w:id="3" w:name="_Toc16675"/>
      <w:bookmarkStart w:id="4" w:name="_Toc5008"/>
      <w:bookmarkStart w:id="5" w:name="_Toc27605"/>
      <w:r w:rsidRPr="00CF3A5B">
        <w:rPr>
          <w:rFonts w:ascii="Segoe UI" w:eastAsia="微软雅黑" w:hAnsi="Segoe UI"/>
          <w:sz w:val="32"/>
          <w:szCs w:val="36"/>
        </w:rPr>
        <w:br w:type="page"/>
      </w:r>
      <w:bookmarkStart w:id="6" w:name="_Toc353837181"/>
      <w:r w:rsidR="005F2391" w:rsidRPr="00CF3A5B">
        <w:rPr>
          <w:rFonts w:ascii="Segoe UI" w:eastAsia="微软雅黑" w:hAnsi="Segoe UI" w:hint="eastAsia"/>
          <w:sz w:val="32"/>
          <w:szCs w:val="36"/>
        </w:rPr>
        <w:lastRenderedPageBreak/>
        <w:t>摘</w:t>
      </w:r>
      <w:r w:rsidR="005F2391" w:rsidRPr="00CF3A5B">
        <w:rPr>
          <w:rFonts w:ascii="Segoe UI" w:eastAsia="微软雅黑" w:hAnsi="Segoe UI" w:hint="eastAsia"/>
          <w:sz w:val="32"/>
          <w:szCs w:val="36"/>
        </w:rPr>
        <w:t xml:space="preserve">  </w:t>
      </w:r>
      <w:r w:rsidR="005F2391" w:rsidRPr="00CF3A5B">
        <w:rPr>
          <w:rFonts w:ascii="Segoe UI" w:eastAsia="微软雅黑" w:hAnsi="Segoe UI" w:hint="eastAsia"/>
          <w:sz w:val="32"/>
          <w:szCs w:val="36"/>
        </w:rPr>
        <w:t>要</w:t>
      </w:r>
      <w:bookmarkEnd w:id="1"/>
      <w:bookmarkEnd w:id="2"/>
      <w:bookmarkEnd w:id="3"/>
      <w:bookmarkEnd w:id="4"/>
      <w:bookmarkEnd w:id="5"/>
      <w:bookmarkEnd w:id="6"/>
    </w:p>
    <w:p w:rsidR="005F2391" w:rsidRPr="00CF3A5B" w:rsidRDefault="005F2391" w:rsidP="00E21C95">
      <w:pPr>
        <w:spacing w:line="440" w:lineRule="exact"/>
        <w:ind w:firstLineChars="200" w:firstLine="420"/>
        <w:rPr>
          <w:rFonts w:ascii="Segoe UI" w:eastAsia="微软雅黑" w:hAnsi="Segoe UI"/>
          <w:b/>
          <w:bCs/>
          <w:szCs w:val="21"/>
        </w:rPr>
      </w:pPr>
      <w:r w:rsidRPr="00CF3A5B">
        <w:rPr>
          <w:rFonts w:ascii="Segoe UI" w:eastAsia="微软雅黑" w:hAnsi="Segoe UI" w:hint="eastAsia"/>
          <w:b/>
          <w:bCs/>
          <w:szCs w:val="21"/>
        </w:rPr>
        <w:t>课室自动点名系统</w:t>
      </w:r>
      <w:r w:rsidRPr="00CF3A5B">
        <w:rPr>
          <w:rFonts w:ascii="Segoe UI" w:eastAsia="微软雅黑" w:hAnsi="Segoe UI" w:hint="eastAsia"/>
          <w:b/>
          <w:bCs/>
          <w:szCs w:val="21"/>
        </w:rPr>
        <w:t>(</w:t>
      </w:r>
      <w:r w:rsidRPr="00CF3A5B">
        <w:rPr>
          <w:rFonts w:ascii="Segoe UI" w:eastAsia="微软雅黑" w:hAnsi="Segoe UI" w:hint="eastAsia"/>
          <w:b/>
          <w:bCs/>
          <w:szCs w:val="21"/>
        </w:rPr>
        <w:t>已申请国家专利</w:t>
      </w:r>
      <w:r w:rsidRPr="00CF3A5B">
        <w:rPr>
          <w:rFonts w:ascii="Segoe UI" w:eastAsia="微软雅黑" w:hAnsi="Segoe UI" w:hint="eastAsia"/>
          <w:b/>
          <w:bCs/>
          <w:szCs w:val="21"/>
        </w:rPr>
        <w:t>)</w:t>
      </w:r>
      <w:r w:rsidRPr="00CF3A5B">
        <w:rPr>
          <w:rFonts w:ascii="Segoe UI" w:eastAsia="微软雅黑" w:hAnsi="Segoe UI" w:hint="eastAsia"/>
          <w:b/>
          <w:bCs/>
          <w:szCs w:val="21"/>
        </w:rPr>
        <w:t>是对目前学校的考勤实际情况而进行设计、开发的，目的是为了用一种智能的自动化的方式实现课室的考勤任务。利用</w:t>
      </w:r>
      <w:r w:rsidR="00745901" w:rsidRPr="00CF3A5B">
        <w:rPr>
          <w:rFonts w:ascii="Segoe UI" w:eastAsia="微软雅黑" w:hAnsi="Segoe UI" w:hint="eastAsia"/>
          <w:b/>
          <w:bCs/>
          <w:szCs w:val="21"/>
        </w:rPr>
        <w:t>PHP</w:t>
      </w:r>
      <w:r w:rsidR="00745901" w:rsidRPr="00CF3A5B">
        <w:rPr>
          <w:rFonts w:ascii="Segoe UI" w:eastAsia="微软雅黑" w:hAnsi="Segoe UI" w:hint="eastAsia"/>
          <w:b/>
          <w:bCs/>
          <w:szCs w:val="21"/>
        </w:rPr>
        <w:t>作为后台语言，</w:t>
      </w:r>
      <w:r w:rsidR="00745901" w:rsidRPr="00CF3A5B">
        <w:rPr>
          <w:rFonts w:ascii="Segoe UI" w:eastAsia="微软雅黑" w:hAnsi="Segoe UI" w:hint="eastAsia"/>
          <w:b/>
          <w:bCs/>
          <w:szCs w:val="21"/>
        </w:rPr>
        <w:t>ExtJS</w:t>
      </w:r>
      <w:r w:rsidR="00745901" w:rsidRPr="00CF3A5B">
        <w:rPr>
          <w:rFonts w:ascii="Segoe UI" w:eastAsia="微软雅黑" w:hAnsi="Segoe UI" w:hint="eastAsia"/>
          <w:b/>
          <w:bCs/>
          <w:szCs w:val="21"/>
        </w:rPr>
        <w:t>作为前台开发库</w:t>
      </w:r>
      <w:r w:rsidRPr="00CF3A5B">
        <w:rPr>
          <w:rFonts w:ascii="Segoe UI" w:eastAsia="微软雅黑" w:hAnsi="Segoe UI" w:hint="eastAsia"/>
          <w:b/>
          <w:bCs/>
          <w:szCs w:val="21"/>
        </w:rPr>
        <w:t>以及</w:t>
      </w:r>
      <w:r w:rsidR="00745901" w:rsidRPr="00CF3A5B">
        <w:rPr>
          <w:rFonts w:ascii="Segoe UI" w:eastAsia="微软雅黑" w:hAnsi="Segoe UI" w:hint="eastAsia"/>
          <w:b/>
          <w:bCs/>
          <w:szCs w:val="21"/>
        </w:rPr>
        <w:t>MySQL</w:t>
      </w:r>
      <w:r w:rsidRPr="00CF3A5B">
        <w:rPr>
          <w:rFonts w:ascii="Segoe UI" w:eastAsia="微软雅黑" w:hAnsi="Segoe UI" w:hint="eastAsia"/>
          <w:b/>
          <w:bCs/>
          <w:szCs w:val="21"/>
        </w:rPr>
        <w:t>数据库访问技术实现了基于</w:t>
      </w:r>
      <w:r w:rsidRPr="00CF3A5B">
        <w:rPr>
          <w:rFonts w:ascii="Segoe UI" w:eastAsia="微软雅黑" w:hAnsi="Segoe UI" w:hint="eastAsia"/>
          <w:b/>
          <w:bCs/>
          <w:szCs w:val="21"/>
        </w:rPr>
        <w:t>B/S</w:t>
      </w:r>
      <w:r w:rsidRPr="00CF3A5B">
        <w:rPr>
          <w:rFonts w:ascii="Segoe UI" w:eastAsia="微软雅黑" w:hAnsi="Segoe UI" w:hint="eastAsia"/>
          <w:b/>
          <w:bCs/>
          <w:szCs w:val="21"/>
        </w:rPr>
        <w:t>架构的应用系统。本系统运用</w:t>
      </w:r>
      <w:r w:rsidR="00745901" w:rsidRPr="00CF3A5B">
        <w:rPr>
          <w:rFonts w:ascii="Segoe UI" w:eastAsia="微软雅黑" w:hAnsi="Segoe UI" w:hint="eastAsia"/>
          <w:b/>
          <w:bCs/>
          <w:szCs w:val="21"/>
        </w:rPr>
        <w:t>ThinkPHP</w:t>
      </w:r>
      <w:r w:rsidRPr="00CF3A5B">
        <w:rPr>
          <w:rFonts w:ascii="Segoe UI" w:eastAsia="微软雅黑" w:hAnsi="Segoe UI" w:hint="eastAsia"/>
          <w:b/>
          <w:bCs/>
          <w:szCs w:val="21"/>
        </w:rPr>
        <w:t>框架</w:t>
      </w:r>
      <w:r w:rsidR="00745901" w:rsidRPr="00CF3A5B">
        <w:rPr>
          <w:rFonts w:ascii="Segoe UI" w:eastAsia="微软雅黑" w:hAnsi="Segoe UI" w:hint="eastAsia"/>
          <w:b/>
          <w:bCs/>
          <w:szCs w:val="21"/>
        </w:rPr>
        <w:t>MVC</w:t>
      </w:r>
      <w:r w:rsidR="00745901" w:rsidRPr="00CF3A5B">
        <w:rPr>
          <w:rFonts w:ascii="Segoe UI" w:eastAsia="微软雅黑" w:hAnsi="Segoe UI" w:hint="eastAsia"/>
          <w:b/>
          <w:bCs/>
          <w:szCs w:val="21"/>
        </w:rPr>
        <w:t>结构开发，利用</w:t>
      </w:r>
      <w:r w:rsidR="00745901" w:rsidRPr="00CF3A5B">
        <w:rPr>
          <w:rFonts w:ascii="Segoe UI" w:eastAsia="微软雅黑" w:hAnsi="Segoe UI" w:hint="eastAsia"/>
          <w:b/>
          <w:bCs/>
          <w:szCs w:val="21"/>
        </w:rPr>
        <w:t>ThinkPHP</w:t>
      </w:r>
      <w:r w:rsidR="00745901" w:rsidRPr="00CF3A5B">
        <w:rPr>
          <w:rFonts w:ascii="Segoe UI" w:eastAsia="微软雅黑" w:hAnsi="Segoe UI" w:hint="eastAsia"/>
          <w:b/>
          <w:bCs/>
          <w:szCs w:val="21"/>
        </w:rPr>
        <w:t>本身特点进行模板分离，</w:t>
      </w:r>
      <w:r w:rsidRPr="00CF3A5B">
        <w:rPr>
          <w:rFonts w:ascii="Segoe UI" w:eastAsia="微软雅黑" w:hAnsi="Segoe UI" w:hint="eastAsia"/>
          <w:b/>
          <w:bCs/>
          <w:szCs w:val="21"/>
        </w:rPr>
        <w:t>使模块之间的耦合性降低，减轻重新建立解决复杂问题方案的负担，增强了系统的可扩展性，便于进行内部的定制化。通过使用</w:t>
      </w:r>
      <w:r w:rsidR="00745901" w:rsidRPr="00CF3A5B">
        <w:rPr>
          <w:rFonts w:ascii="Segoe UI" w:eastAsia="微软雅黑" w:hAnsi="Segoe UI" w:hint="eastAsia"/>
          <w:b/>
          <w:bCs/>
          <w:szCs w:val="21"/>
        </w:rPr>
        <w:t>Linux</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PHP</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MySQL</w:t>
      </w:r>
      <w:r w:rsidR="00745901" w:rsidRPr="00CF3A5B">
        <w:rPr>
          <w:rFonts w:ascii="Segoe UI" w:eastAsia="微软雅黑" w:hAnsi="Segoe UI" w:hint="eastAsia"/>
          <w:b/>
          <w:bCs/>
          <w:szCs w:val="21"/>
        </w:rPr>
        <w:t>和</w:t>
      </w:r>
      <w:r w:rsidR="00745901" w:rsidRPr="00CF3A5B">
        <w:rPr>
          <w:rFonts w:ascii="Segoe UI" w:eastAsia="微软雅黑" w:hAnsi="Segoe UI" w:hint="eastAsia"/>
          <w:b/>
          <w:bCs/>
          <w:szCs w:val="21"/>
        </w:rPr>
        <w:t>Apache</w:t>
      </w:r>
      <w:r w:rsidRPr="00CF3A5B">
        <w:rPr>
          <w:rFonts w:ascii="Segoe UI" w:eastAsia="微软雅黑" w:hAnsi="Segoe UI" w:hint="eastAsia"/>
          <w:b/>
          <w:bCs/>
          <w:szCs w:val="21"/>
        </w:rPr>
        <w:t>技术建设动态网站，充分发挥了</w:t>
      </w:r>
      <w:r w:rsidR="00745901" w:rsidRPr="00CF3A5B">
        <w:rPr>
          <w:rFonts w:ascii="Segoe UI" w:eastAsia="微软雅黑" w:hAnsi="Segoe UI" w:hint="eastAsia"/>
          <w:b/>
          <w:bCs/>
          <w:szCs w:val="21"/>
        </w:rPr>
        <w:t>LAMP</w:t>
      </w:r>
      <w:r w:rsidR="00745901" w:rsidRPr="00CF3A5B">
        <w:rPr>
          <w:rFonts w:ascii="Segoe UI" w:eastAsia="微软雅黑" w:hAnsi="Segoe UI" w:hint="eastAsia"/>
          <w:b/>
          <w:bCs/>
          <w:szCs w:val="21"/>
        </w:rPr>
        <w:t>结构</w:t>
      </w:r>
      <w:r w:rsidRPr="00CF3A5B">
        <w:rPr>
          <w:rFonts w:ascii="Segoe UI" w:eastAsia="微软雅黑" w:hAnsi="Segoe UI" w:hint="eastAsia"/>
          <w:b/>
          <w:bCs/>
          <w:szCs w:val="21"/>
        </w:rPr>
        <w:t>所独有的易用性、跨平台性和安全性，从而构建了一个运行高效、安全可靠、适用性广的管理系统，实现了课室考勤信息的管理与交互，满足自动点名的需求。</w:t>
      </w:r>
    </w:p>
    <w:p w:rsidR="005F2391" w:rsidRPr="00CF3A5B" w:rsidRDefault="005F2391" w:rsidP="00E21C95">
      <w:pPr>
        <w:spacing w:line="440" w:lineRule="exact"/>
        <w:ind w:firstLineChars="200" w:firstLine="420"/>
        <w:rPr>
          <w:rFonts w:ascii="Segoe UI" w:eastAsia="微软雅黑" w:hAnsi="Segoe UI"/>
          <w:b/>
          <w:bCs/>
          <w:szCs w:val="21"/>
        </w:rPr>
      </w:pPr>
      <w:r w:rsidRPr="00CF3A5B">
        <w:rPr>
          <w:rFonts w:ascii="Segoe UI" w:eastAsia="微软雅黑" w:hAnsi="Segoe UI" w:hint="eastAsia"/>
          <w:b/>
          <w:bCs/>
          <w:szCs w:val="21"/>
        </w:rPr>
        <w:t>论文首先简要介绍了课室自动点名系统的一些研究与应用背景，其次介绍了该系统所采用的开发工具、平台以及开发环境。在此基础上，论文详尽描述了课室自动点名系统</w:t>
      </w:r>
      <w:r w:rsidR="00745901" w:rsidRPr="00CF3A5B">
        <w:rPr>
          <w:rFonts w:ascii="Segoe UI" w:eastAsia="微软雅黑" w:hAnsi="Segoe UI" w:hint="eastAsia"/>
          <w:b/>
          <w:bCs/>
          <w:szCs w:val="21"/>
        </w:rPr>
        <w:t>前台</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包括学生端和教室端</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的设计与实现过程</w:t>
      </w:r>
      <w:r w:rsidRPr="00CF3A5B">
        <w:rPr>
          <w:rFonts w:ascii="Segoe UI" w:eastAsia="微软雅黑" w:hAnsi="Segoe UI" w:hint="eastAsia"/>
          <w:b/>
          <w:bCs/>
          <w:szCs w:val="21"/>
        </w:rPr>
        <w:t>。</w:t>
      </w:r>
    </w:p>
    <w:p w:rsidR="005F2391" w:rsidRPr="00CF3A5B" w:rsidRDefault="005F2391" w:rsidP="007707CF">
      <w:pPr>
        <w:spacing w:line="440" w:lineRule="exact"/>
        <w:rPr>
          <w:rFonts w:ascii="Segoe UI" w:eastAsia="微软雅黑" w:hAnsi="Segoe UI"/>
          <w:b/>
          <w:bCs/>
          <w:sz w:val="30"/>
        </w:rPr>
      </w:pPr>
    </w:p>
    <w:p w:rsidR="00B566B3" w:rsidRPr="00CF3A5B" w:rsidRDefault="005F2391" w:rsidP="00DF1A92">
      <w:pPr>
        <w:spacing w:line="440" w:lineRule="exact"/>
        <w:rPr>
          <w:rFonts w:ascii="Segoe UI" w:eastAsia="微软雅黑" w:hAnsi="Segoe UI"/>
          <w:b/>
          <w:bCs/>
          <w:sz w:val="30"/>
        </w:rPr>
      </w:pPr>
      <w:r w:rsidRPr="00CF3A5B">
        <w:rPr>
          <w:rFonts w:ascii="Segoe UI" w:eastAsia="微软雅黑" w:hAnsi="Segoe UI" w:hint="eastAsia"/>
          <w:b/>
          <w:bCs/>
          <w:sz w:val="24"/>
        </w:rPr>
        <w:t>关键词：</w:t>
      </w:r>
      <w:bookmarkStart w:id="7" w:name="OLE_LINK1"/>
      <w:r w:rsidR="00745901" w:rsidRPr="00CF3A5B">
        <w:rPr>
          <w:rFonts w:ascii="Segoe UI" w:eastAsia="微软雅黑" w:hAnsi="Segoe UI" w:hint="eastAsia"/>
          <w:b/>
          <w:bCs/>
          <w:sz w:val="24"/>
        </w:rPr>
        <w:t>PHP</w:t>
      </w:r>
      <w:r w:rsidRPr="00CF3A5B">
        <w:rPr>
          <w:rFonts w:ascii="Segoe UI" w:eastAsia="微软雅黑" w:hAnsi="Segoe UI" w:hint="eastAsia"/>
          <w:b/>
          <w:bCs/>
          <w:sz w:val="24"/>
        </w:rPr>
        <w:t>，</w:t>
      </w:r>
      <w:r w:rsidR="00745901" w:rsidRPr="00CF3A5B">
        <w:rPr>
          <w:rFonts w:ascii="Segoe UI" w:eastAsia="微软雅黑" w:hAnsi="Segoe UI" w:hint="eastAsia"/>
          <w:b/>
          <w:bCs/>
          <w:sz w:val="24"/>
        </w:rPr>
        <w:t>MySQL</w:t>
      </w:r>
      <w:r w:rsidR="00745901" w:rsidRPr="00CF3A5B">
        <w:rPr>
          <w:rFonts w:ascii="Segoe UI" w:eastAsia="微软雅黑" w:hAnsi="Segoe UI" w:hint="eastAsia"/>
          <w:b/>
          <w:bCs/>
          <w:sz w:val="24"/>
        </w:rPr>
        <w:t>，</w:t>
      </w:r>
      <w:r w:rsidR="00745901" w:rsidRPr="00CF3A5B">
        <w:rPr>
          <w:rFonts w:ascii="Segoe UI" w:eastAsia="微软雅黑" w:hAnsi="Segoe UI" w:hint="eastAsia"/>
          <w:b/>
          <w:bCs/>
          <w:sz w:val="24"/>
        </w:rPr>
        <w:t>ThinkPHP</w:t>
      </w:r>
      <w:r w:rsidRPr="00CF3A5B">
        <w:rPr>
          <w:rFonts w:ascii="Segoe UI" w:eastAsia="微软雅黑" w:hAnsi="Segoe UI" w:hint="eastAsia"/>
          <w:b/>
          <w:bCs/>
          <w:sz w:val="24"/>
        </w:rPr>
        <w:t>，</w:t>
      </w:r>
      <w:bookmarkEnd w:id="7"/>
      <w:r w:rsidR="00745901" w:rsidRPr="00CF3A5B">
        <w:rPr>
          <w:rFonts w:ascii="Segoe UI" w:eastAsia="微软雅黑" w:hAnsi="Segoe UI" w:hint="eastAsia"/>
          <w:b/>
          <w:bCs/>
          <w:sz w:val="24"/>
        </w:rPr>
        <w:t>ExtJS</w:t>
      </w:r>
      <w:r w:rsidR="00745901" w:rsidRPr="00CF3A5B">
        <w:rPr>
          <w:rFonts w:ascii="Segoe UI" w:eastAsia="微软雅黑" w:hAnsi="Segoe UI" w:hint="eastAsia"/>
          <w:b/>
          <w:bCs/>
          <w:sz w:val="24"/>
        </w:rPr>
        <w:t>，</w:t>
      </w:r>
      <w:r w:rsidRPr="00CF3A5B">
        <w:rPr>
          <w:rFonts w:ascii="Segoe UI" w:eastAsia="微软雅黑" w:hAnsi="Segoe UI" w:hint="eastAsia"/>
          <w:b/>
          <w:bCs/>
          <w:sz w:val="24"/>
        </w:rPr>
        <w:t>课室自动点名系统</w:t>
      </w:r>
      <w:r w:rsidRPr="00CF3A5B">
        <w:rPr>
          <w:rFonts w:ascii="Segoe UI" w:eastAsia="微软雅黑" w:hAnsi="Segoe UI" w:hint="eastAsia"/>
          <w:b/>
          <w:bCs/>
          <w:sz w:val="24"/>
        </w:rPr>
        <w:t xml:space="preserve"> </w:t>
      </w:r>
    </w:p>
    <w:p w:rsidR="00B566B3" w:rsidRPr="003D32C7" w:rsidRDefault="00B566B3" w:rsidP="002C2D2E">
      <w:pPr>
        <w:widowControl/>
        <w:jc w:val="center"/>
        <w:rPr>
          <w:rFonts w:ascii="Segoe UI" w:eastAsia="微软雅黑" w:hAnsi="Segoe UI"/>
          <w:b/>
          <w:bCs/>
          <w:sz w:val="30"/>
        </w:rPr>
      </w:pPr>
      <w:r w:rsidRPr="00CF3A5B">
        <w:rPr>
          <w:rFonts w:ascii="Segoe UI" w:eastAsia="微软雅黑" w:hAnsi="Segoe UI"/>
          <w:b/>
          <w:bCs/>
          <w:sz w:val="30"/>
        </w:rPr>
        <w:br w:type="page"/>
      </w:r>
      <w:bookmarkStart w:id="8" w:name="_Toc353318194"/>
      <w:bookmarkStart w:id="9" w:name="_Toc353318222"/>
      <w:r w:rsidRPr="003D32C7">
        <w:rPr>
          <w:rFonts w:ascii="Segoe UI" w:eastAsia="微软雅黑" w:hAnsi="Segoe UI" w:hint="eastAsia"/>
          <w:b/>
          <w:sz w:val="30"/>
          <w:szCs w:val="28"/>
        </w:rPr>
        <w:lastRenderedPageBreak/>
        <w:t>A</w:t>
      </w:r>
      <w:r w:rsidRPr="003D32C7">
        <w:rPr>
          <w:rFonts w:ascii="Segoe UI" w:eastAsia="微软雅黑" w:hAnsi="Segoe UI"/>
          <w:b/>
          <w:sz w:val="32"/>
        </w:rPr>
        <w:t>bstract</w:t>
      </w:r>
      <w:bookmarkEnd w:id="8"/>
      <w:bookmarkEnd w:id="9"/>
    </w:p>
    <w:p w:rsidR="00B62FD9" w:rsidRDefault="001934F3" w:rsidP="00B62FD9">
      <w:pPr>
        <w:rPr>
          <w:rFonts w:ascii="Segoe UI" w:eastAsia="微软雅黑" w:hAnsi="Segoe UI"/>
          <w:b/>
          <w:bCs/>
          <w:szCs w:val="21"/>
        </w:rPr>
      </w:pPr>
      <w:bookmarkStart w:id="10" w:name="_Toc353318224"/>
      <w:r w:rsidRPr="001934F3">
        <w:rPr>
          <w:rFonts w:ascii="Segoe UI" w:eastAsia="微软雅黑" w:hAnsi="Segoe UI"/>
          <w:b/>
          <w:bCs/>
          <w:szCs w:val="21"/>
        </w:rPr>
        <w:t>In order to take classroom attendances in a more intelligent and automatic way, Classroom Attendance Auto-Taking System, which takes the real-life situation of classroom attendance into consideration and has obtained the national patent, has been d</w:t>
      </w:r>
      <w:r>
        <w:rPr>
          <w:rFonts w:ascii="Segoe UI" w:eastAsia="微软雅黑" w:hAnsi="Segoe UI"/>
          <w:b/>
          <w:bCs/>
          <w:szCs w:val="21"/>
        </w:rPr>
        <w:t>esigned. The system, based on P</w:t>
      </w:r>
      <w:r>
        <w:rPr>
          <w:rFonts w:ascii="Segoe UI" w:eastAsia="微软雅黑" w:hAnsi="Segoe UI" w:hint="eastAsia"/>
          <w:b/>
          <w:bCs/>
          <w:szCs w:val="21"/>
        </w:rPr>
        <w:t>H</w:t>
      </w:r>
      <w:r w:rsidRPr="001934F3">
        <w:rPr>
          <w:rFonts w:ascii="Segoe UI" w:eastAsia="微软雅黑" w:hAnsi="Segoe UI"/>
          <w:b/>
          <w:bCs/>
          <w:szCs w:val="21"/>
        </w:rPr>
        <w:t>P as its back-end language, ExtJ</w:t>
      </w:r>
      <w:r>
        <w:rPr>
          <w:rFonts w:ascii="Segoe UI" w:eastAsia="微软雅黑" w:hAnsi="Segoe UI" w:hint="eastAsia"/>
          <w:b/>
          <w:bCs/>
          <w:szCs w:val="21"/>
        </w:rPr>
        <w:t>S</w:t>
      </w:r>
      <w:r w:rsidRPr="001934F3">
        <w:rPr>
          <w:rFonts w:ascii="Segoe UI" w:eastAsia="微软雅黑" w:hAnsi="Segoe UI"/>
          <w:b/>
          <w:bCs/>
          <w:szCs w:val="21"/>
        </w:rPr>
        <w:t xml:space="preserve"> as its front-en</w:t>
      </w:r>
      <w:r>
        <w:rPr>
          <w:rFonts w:ascii="Segoe UI" w:eastAsia="微软雅黑" w:hAnsi="Segoe UI"/>
          <w:b/>
          <w:bCs/>
          <w:szCs w:val="21"/>
        </w:rPr>
        <w:t>d development library, and My</w:t>
      </w:r>
      <w:r>
        <w:rPr>
          <w:rFonts w:ascii="Segoe UI" w:eastAsia="微软雅黑" w:hAnsi="Segoe UI" w:hint="eastAsia"/>
          <w:b/>
          <w:bCs/>
          <w:szCs w:val="21"/>
        </w:rPr>
        <w:t>SQL</w:t>
      </w:r>
      <w:r w:rsidRPr="001934F3">
        <w:rPr>
          <w:rFonts w:ascii="Segoe UI" w:eastAsia="微软雅黑" w:hAnsi="Segoe UI"/>
          <w:b/>
          <w:bCs/>
          <w:szCs w:val="21"/>
        </w:rPr>
        <w:t xml:space="preserve"> as its database tech</w:t>
      </w:r>
      <w:r>
        <w:rPr>
          <w:rFonts w:ascii="Segoe UI" w:eastAsia="微软雅黑" w:hAnsi="Segoe UI"/>
          <w:b/>
          <w:bCs/>
          <w:szCs w:val="21"/>
        </w:rPr>
        <w:t xml:space="preserve">nology, is a B/S architecture </w:t>
      </w:r>
      <w:r w:rsidRPr="001934F3">
        <w:rPr>
          <w:rFonts w:ascii="Segoe UI" w:eastAsia="微软雅黑" w:hAnsi="Segoe UI"/>
          <w:b/>
          <w:bCs/>
          <w:szCs w:val="21"/>
        </w:rPr>
        <w:t>application. With the help of the MVC architecture and Template system of ThinkPHP, the coupling among different modules lowered the burden of reconstruction for solving complicated problems relieved, the extensibility for easy inner custom-made building enhanced. The implementation of requirements for classroom attendance management and interaction are made possible through the construction of a high-effective, safe, and broadly-applicable management system which is built on top of the accessibility, cross-platform, and safety of LAMP architecture, through the te</w:t>
      </w:r>
      <w:r>
        <w:rPr>
          <w:rFonts w:ascii="Segoe UI" w:eastAsia="微软雅黑" w:hAnsi="Segoe UI"/>
          <w:b/>
          <w:bCs/>
          <w:szCs w:val="21"/>
        </w:rPr>
        <w:t>chnical combination of Linux, P</w:t>
      </w:r>
      <w:r>
        <w:rPr>
          <w:rFonts w:ascii="Segoe UI" w:eastAsia="微软雅黑" w:hAnsi="Segoe UI" w:hint="eastAsia"/>
          <w:b/>
          <w:bCs/>
          <w:szCs w:val="21"/>
        </w:rPr>
        <w:t>HP</w:t>
      </w:r>
      <w:r w:rsidRPr="001934F3">
        <w:rPr>
          <w:rFonts w:ascii="Segoe UI" w:eastAsia="微软雅黑" w:hAnsi="Segoe UI"/>
          <w:b/>
          <w:bCs/>
          <w:szCs w:val="21"/>
        </w:rPr>
        <w:t>, MySQL, and Apache for building dynamical websites.</w:t>
      </w:r>
    </w:p>
    <w:p w:rsidR="001934F3" w:rsidRPr="00CF3A5B" w:rsidRDefault="001934F3" w:rsidP="00B62FD9">
      <w:pPr>
        <w:rPr>
          <w:rFonts w:ascii="Segoe UI" w:eastAsia="微软雅黑" w:hAnsi="Segoe UI"/>
          <w:b/>
          <w:bCs/>
          <w:szCs w:val="21"/>
        </w:rPr>
      </w:pPr>
      <w:r w:rsidRPr="001934F3">
        <w:rPr>
          <w:rFonts w:ascii="Segoe UI" w:eastAsia="微软雅黑" w:hAnsi="Segoe UI"/>
          <w:b/>
          <w:bCs/>
          <w:szCs w:val="21"/>
        </w:rPr>
        <w:t>At first, this paper introduces the researches and the application background. Then, the developing tools, platform and development environment are illustrated. The rest of this paper detailed describes the whole process of the design and implementation of the system, both clients for students and classrooms.</w:t>
      </w:r>
    </w:p>
    <w:p w:rsidR="00AB11EE" w:rsidRPr="00CF3A5B" w:rsidRDefault="00AB11EE" w:rsidP="00B62FD9">
      <w:pPr>
        <w:rPr>
          <w:rFonts w:ascii="Segoe UI" w:eastAsia="微软雅黑" w:hAnsi="Segoe UI"/>
          <w:b/>
          <w:bCs/>
          <w:szCs w:val="21"/>
        </w:rPr>
      </w:pPr>
    </w:p>
    <w:p w:rsidR="00C550A7" w:rsidRPr="00CF3A5B" w:rsidRDefault="00B566B3" w:rsidP="007707CF">
      <w:pPr>
        <w:rPr>
          <w:rFonts w:ascii="Segoe UI" w:eastAsia="微软雅黑" w:hAnsi="Segoe UI"/>
          <w:b/>
          <w:bCs/>
          <w:sz w:val="24"/>
        </w:rPr>
      </w:pPr>
      <w:r w:rsidRPr="00CF3A5B">
        <w:rPr>
          <w:rFonts w:ascii="Segoe UI" w:eastAsia="微软雅黑" w:hAnsi="Segoe UI"/>
          <w:b/>
          <w:bCs/>
          <w:sz w:val="24"/>
        </w:rPr>
        <w:t>Keywords</w:t>
      </w:r>
      <w:r w:rsidRPr="00CF3A5B">
        <w:rPr>
          <w:rFonts w:ascii="Segoe UI" w:eastAsia="微软雅黑" w:hAnsi="Segoe UI" w:hint="eastAsia"/>
          <w:b/>
          <w:bCs/>
          <w:sz w:val="24"/>
        </w:rPr>
        <w:t>:</w:t>
      </w:r>
      <w:bookmarkEnd w:id="10"/>
      <w:r w:rsidR="001934F3">
        <w:rPr>
          <w:rFonts w:ascii="Segoe UI" w:eastAsia="微软雅黑" w:hAnsi="Segoe UI" w:hint="eastAsia"/>
          <w:b/>
          <w:bCs/>
          <w:sz w:val="24"/>
        </w:rPr>
        <w:t xml:space="preserve"> </w:t>
      </w:r>
      <w:r w:rsidR="001934F3" w:rsidRPr="001934F3">
        <w:rPr>
          <w:rFonts w:ascii="Segoe UI" w:eastAsia="微软雅黑" w:hAnsi="Segoe UI" w:hint="eastAsia"/>
          <w:b/>
          <w:bCs/>
          <w:sz w:val="24"/>
        </w:rPr>
        <w:t>PHP</w:t>
      </w:r>
      <w:r w:rsidR="001934F3">
        <w:rPr>
          <w:rFonts w:ascii="Segoe UI" w:eastAsia="微软雅黑" w:hAnsi="Segoe UI" w:hint="eastAsia"/>
          <w:b/>
          <w:bCs/>
          <w:sz w:val="24"/>
        </w:rPr>
        <w:t xml:space="preserve">, </w:t>
      </w:r>
      <w:r w:rsidR="001934F3" w:rsidRPr="001934F3">
        <w:rPr>
          <w:rFonts w:ascii="Segoe UI" w:eastAsia="微软雅黑" w:hAnsi="Segoe UI" w:hint="eastAsia"/>
          <w:b/>
          <w:bCs/>
          <w:sz w:val="24"/>
        </w:rPr>
        <w:t>MySQL</w:t>
      </w:r>
      <w:r w:rsidR="001934F3">
        <w:rPr>
          <w:rFonts w:ascii="Segoe UI" w:eastAsia="微软雅黑" w:hAnsi="Segoe UI" w:hint="eastAsia"/>
          <w:b/>
          <w:bCs/>
          <w:sz w:val="24"/>
        </w:rPr>
        <w:t xml:space="preserve">, </w:t>
      </w:r>
      <w:r w:rsidR="001934F3" w:rsidRPr="001934F3">
        <w:rPr>
          <w:rFonts w:ascii="Segoe UI" w:eastAsia="微软雅黑" w:hAnsi="Segoe UI" w:hint="eastAsia"/>
          <w:b/>
          <w:bCs/>
          <w:sz w:val="24"/>
        </w:rPr>
        <w:t>ThinkPHP</w:t>
      </w:r>
      <w:r w:rsidR="001934F3">
        <w:rPr>
          <w:rFonts w:ascii="Segoe UI" w:eastAsia="微软雅黑" w:hAnsi="Segoe UI" w:hint="eastAsia"/>
          <w:b/>
          <w:bCs/>
          <w:sz w:val="24"/>
        </w:rPr>
        <w:t xml:space="preserve">, </w:t>
      </w:r>
      <w:r w:rsidR="001934F3" w:rsidRPr="001934F3">
        <w:rPr>
          <w:rFonts w:ascii="Segoe UI" w:eastAsia="微软雅黑" w:hAnsi="Segoe UI" w:hint="eastAsia"/>
          <w:b/>
          <w:bCs/>
          <w:sz w:val="24"/>
        </w:rPr>
        <w:t>ExtJS</w:t>
      </w:r>
      <w:r w:rsidR="000F1D18">
        <w:rPr>
          <w:rFonts w:ascii="Segoe UI" w:eastAsia="微软雅黑" w:hAnsi="Segoe UI" w:hint="eastAsia"/>
          <w:b/>
          <w:bCs/>
          <w:sz w:val="24"/>
        </w:rPr>
        <w:t xml:space="preserve">, </w:t>
      </w:r>
      <w:r w:rsidR="000F1D18" w:rsidRPr="001934F3">
        <w:rPr>
          <w:rFonts w:ascii="Segoe UI" w:eastAsia="微软雅黑" w:hAnsi="Segoe UI" w:hint="eastAsia"/>
          <w:b/>
          <w:bCs/>
          <w:sz w:val="24"/>
        </w:rPr>
        <w:t>Attendance Auto-Taking System</w:t>
      </w:r>
    </w:p>
    <w:p w:rsidR="00B62FD9" w:rsidRPr="00CF3A5B" w:rsidRDefault="00E95AD0">
      <w:pPr>
        <w:widowControl/>
        <w:jc w:val="left"/>
        <w:rPr>
          <w:rFonts w:ascii="Segoe UI" w:eastAsia="微软雅黑" w:hAnsi="Segoe UI"/>
          <w:b/>
          <w:bCs/>
          <w:sz w:val="30"/>
          <w:szCs w:val="28"/>
        </w:rPr>
      </w:pPr>
      <w:r w:rsidRPr="00CF3A5B">
        <w:rPr>
          <w:rFonts w:ascii="Segoe UI" w:eastAsia="微软雅黑" w:hAnsi="Segoe UI"/>
          <w:b/>
          <w:bCs/>
          <w:sz w:val="30"/>
          <w:szCs w:val="28"/>
        </w:rPr>
        <w:br w:type="page"/>
      </w:r>
    </w:p>
    <w:sdt>
      <w:sdtPr>
        <w:rPr>
          <w:rFonts w:ascii="Segoe UI" w:eastAsia="微软雅黑" w:hAnsi="Segoe UI" w:cs="Times New Roman"/>
          <w:b w:val="0"/>
          <w:bCs w:val="0"/>
          <w:color w:val="auto"/>
          <w:kern w:val="2"/>
          <w:sz w:val="30"/>
          <w:szCs w:val="30"/>
          <w:lang w:val="zh-CN"/>
        </w:rPr>
        <w:id w:val="1972782108"/>
        <w:docPartObj>
          <w:docPartGallery w:val="Table of Contents"/>
          <w:docPartUnique/>
        </w:docPartObj>
      </w:sdtPr>
      <w:sdtEndPr>
        <w:rPr>
          <w:sz w:val="21"/>
          <w:szCs w:val="21"/>
        </w:rPr>
      </w:sdtEndPr>
      <w:sdtContent>
        <w:p w:rsidR="009130FA" w:rsidRPr="00CF3A5B" w:rsidRDefault="009130FA" w:rsidP="009130FA">
          <w:pPr>
            <w:pStyle w:val="TOC"/>
            <w:jc w:val="center"/>
            <w:rPr>
              <w:rFonts w:ascii="Segoe UI" w:eastAsia="微软雅黑" w:hAnsi="Segoe UI"/>
              <w:color w:val="auto"/>
              <w:sz w:val="30"/>
              <w:szCs w:val="30"/>
            </w:rPr>
          </w:pPr>
          <w:r w:rsidRPr="00CF3A5B">
            <w:rPr>
              <w:rFonts w:ascii="Segoe UI" w:eastAsia="微软雅黑" w:hAnsi="Segoe UI"/>
              <w:color w:val="auto"/>
              <w:sz w:val="30"/>
              <w:szCs w:val="30"/>
              <w:lang w:val="zh-CN"/>
            </w:rPr>
            <w:t>目</w:t>
          </w:r>
          <w:r w:rsidR="00B45962">
            <w:rPr>
              <w:rFonts w:ascii="Segoe UI" w:eastAsia="微软雅黑" w:hAnsi="Segoe UI" w:hint="eastAsia"/>
              <w:color w:val="auto"/>
              <w:sz w:val="30"/>
              <w:szCs w:val="30"/>
              <w:lang w:val="zh-CN"/>
            </w:rPr>
            <w:t xml:space="preserve">  </w:t>
          </w:r>
          <w:r w:rsidRPr="00CF3A5B">
            <w:rPr>
              <w:rFonts w:ascii="Segoe UI" w:eastAsia="微软雅黑" w:hAnsi="Segoe UI"/>
              <w:color w:val="auto"/>
              <w:sz w:val="30"/>
              <w:szCs w:val="30"/>
              <w:lang w:val="zh-CN"/>
            </w:rPr>
            <w:t>录</w:t>
          </w:r>
        </w:p>
        <w:p w:rsidR="00150830" w:rsidRPr="00150830" w:rsidRDefault="009130FA" w:rsidP="00150830">
          <w:pPr>
            <w:pStyle w:val="11"/>
            <w:spacing w:line="240" w:lineRule="exact"/>
            <w:rPr>
              <w:rFonts w:ascii="Segoe UI" w:eastAsia="微软雅黑" w:hAnsi="Segoe UI" w:cstheme="minorBidi"/>
              <w:bCs w:val="0"/>
              <w:caps w:val="0"/>
              <w:noProof/>
              <w:color w:val="auto"/>
              <w:kern w:val="2"/>
              <w:sz w:val="21"/>
              <w:szCs w:val="21"/>
            </w:rPr>
          </w:pPr>
          <w:r w:rsidRPr="00150830">
            <w:rPr>
              <w:rFonts w:ascii="Segoe UI" w:eastAsia="微软雅黑" w:hAnsi="Segoe UI"/>
              <w:sz w:val="21"/>
              <w:szCs w:val="21"/>
            </w:rPr>
            <w:fldChar w:fldCharType="begin"/>
          </w:r>
          <w:r w:rsidRPr="00150830">
            <w:rPr>
              <w:rFonts w:ascii="Segoe UI" w:eastAsia="微软雅黑" w:hAnsi="Segoe UI"/>
              <w:sz w:val="21"/>
              <w:szCs w:val="21"/>
            </w:rPr>
            <w:instrText xml:space="preserve"> TOC \o "1-3" \h \z \u </w:instrText>
          </w:r>
          <w:r w:rsidRPr="00150830">
            <w:rPr>
              <w:rFonts w:ascii="Segoe UI" w:eastAsia="微软雅黑" w:hAnsi="Segoe UI"/>
              <w:sz w:val="21"/>
              <w:szCs w:val="21"/>
            </w:rPr>
            <w:fldChar w:fldCharType="separate"/>
          </w:r>
          <w:hyperlink w:anchor="_Toc353837181" w:history="1">
            <w:r w:rsidR="00150830" w:rsidRPr="00150830">
              <w:rPr>
                <w:rStyle w:val="a5"/>
                <w:rFonts w:ascii="Segoe UI" w:eastAsia="微软雅黑" w:hAnsi="Segoe UI" w:hint="eastAsia"/>
                <w:noProof/>
                <w:sz w:val="21"/>
                <w:szCs w:val="21"/>
              </w:rPr>
              <w:t>摘</w:t>
            </w:r>
            <w:r w:rsidR="00150830" w:rsidRPr="00150830">
              <w:rPr>
                <w:rStyle w:val="a5"/>
                <w:rFonts w:ascii="Segoe UI" w:eastAsia="微软雅黑" w:hAnsi="Segoe UI"/>
                <w:noProof/>
                <w:sz w:val="21"/>
                <w:szCs w:val="21"/>
              </w:rPr>
              <w:t xml:space="preserve">  </w:t>
            </w:r>
            <w:r w:rsidR="00150830" w:rsidRPr="00150830">
              <w:rPr>
                <w:rStyle w:val="a5"/>
                <w:rFonts w:ascii="Segoe UI" w:eastAsia="微软雅黑" w:hAnsi="Segoe UI" w:hint="eastAsia"/>
                <w:noProof/>
                <w:sz w:val="21"/>
                <w:szCs w:val="21"/>
              </w:rPr>
              <w:t>要</w:t>
            </w:r>
            <w:r w:rsidR="00150830" w:rsidRPr="00150830">
              <w:rPr>
                <w:rFonts w:ascii="Segoe UI" w:eastAsia="微软雅黑" w:hAnsi="Segoe UI"/>
                <w:noProof/>
                <w:webHidden/>
                <w:sz w:val="21"/>
                <w:szCs w:val="21"/>
              </w:rPr>
              <w:tab/>
            </w:r>
            <w:r w:rsidR="00150830" w:rsidRPr="00150830">
              <w:rPr>
                <w:rFonts w:ascii="Segoe UI" w:eastAsia="微软雅黑" w:hAnsi="Segoe UI"/>
                <w:noProof/>
                <w:webHidden/>
                <w:sz w:val="21"/>
                <w:szCs w:val="21"/>
              </w:rPr>
              <w:fldChar w:fldCharType="begin"/>
            </w:r>
            <w:r w:rsidR="00150830" w:rsidRPr="00150830">
              <w:rPr>
                <w:rFonts w:ascii="Segoe UI" w:eastAsia="微软雅黑" w:hAnsi="Segoe UI"/>
                <w:noProof/>
                <w:webHidden/>
                <w:sz w:val="21"/>
                <w:szCs w:val="21"/>
              </w:rPr>
              <w:instrText xml:space="preserve"> PAGEREF _Toc353837181 \h </w:instrText>
            </w:r>
            <w:r w:rsidR="00150830" w:rsidRPr="00150830">
              <w:rPr>
                <w:rFonts w:ascii="Segoe UI" w:eastAsia="微软雅黑" w:hAnsi="Segoe UI"/>
                <w:noProof/>
                <w:webHidden/>
                <w:sz w:val="21"/>
                <w:szCs w:val="21"/>
              </w:rPr>
            </w:r>
            <w:r w:rsidR="00150830" w:rsidRPr="00150830">
              <w:rPr>
                <w:rFonts w:ascii="Segoe UI" w:eastAsia="微软雅黑" w:hAnsi="Segoe UI"/>
                <w:noProof/>
                <w:webHidden/>
                <w:sz w:val="21"/>
                <w:szCs w:val="21"/>
              </w:rPr>
              <w:fldChar w:fldCharType="separate"/>
            </w:r>
            <w:r w:rsidR="00150830">
              <w:rPr>
                <w:rFonts w:ascii="Segoe UI" w:eastAsia="微软雅黑" w:hAnsi="Segoe UI"/>
                <w:noProof/>
                <w:webHidden/>
                <w:sz w:val="21"/>
                <w:szCs w:val="21"/>
              </w:rPr>
              <w:t>2</w:t>
            </w:r>
            <w:r w:rsidR="00150830"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182" w:history="1">
            <w:r w:rsidRPr="00150830">
              <w:rPr>
                <w:rStyle w:val="a5"/>
                <w:rFonts w:ascii="Segoe UI" w:eastAsia="微软雅黑" w:hAnsi="Segoe UI" w:hint="eastAsia"/>
                <w:noProof/>
                <w:sz w:val="21"/>
                <w:szCs w:val="21"/>
              </w:rPr>
              <w:t>前</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言</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_Toc353837182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5</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183" w:history="1">
            <w:r w:rsidRPr="00150830">
              <w:rPr>
                <w:rStyle w:val="a5"/>
                <w:rFonts w:ascii="Segoe UI" w:eastAsia="微软雅黑" w:hAnsi="Segoe UI" w:hint="eastAsia"/>
                <w:noProof/>
                <w:sz w:val="21"/>
                <w:szCs w:val="21"/>
              </w:rPr>
              <w:t>第一章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绪论</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_Toc353837183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6</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184" w:history="1">
            <w:r w:rsidRPr="00150830">
              <w:rPr>
                <w:rStyle w:val="a5"/>
                <w:rFonts w:ascii="Segoe UI" w:eastAsia="微软雅黑" w:hAnsi="Segoe UI"/>
                <w:noProof/>
                <w:sz w:val="21"/>
                <w:szCs w:val="21"/>
              </w:rPr>
              <w:t>1.1</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研究背景</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_Toc353837184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6</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185" w:history="1">
            <w:r w:rsidRPr="00150830">
              <w:rPr>
                <w:rStyle w:val="a5"/>
                <w:rFonts w:ascii="Segoe UI" w:eastAsia="微软雅黑" w:hAnsi="Segoe UI"/>
                <w:noProof/>
                <w:sz w:val="21"/>
                <w:szCs w:val="21"/>
              </w:rPr>
              <w:t>1.2</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设计目标</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_Toc353837185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6</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186" w:history="1">
            <w:r w:rsidRPr="00150830">
              <w:rPr>
                <w:rStyle w:val="a5"/>
                <w:rFonts w:ascii="Segoe UI" w:eastAsia="微软雅黑" w:hAnsi="Segoe UI"/>
                <w:noProof/>
                <w:sz w:val="21"/>
                <w:szCs w:val="21"/>
              </w:rPr>
              <w:t>1.3</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本文结构</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_Toc353837186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6</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187" w:history="1">
            <w:r w:rsidRPr="00150830">
              <w:rPr>
                <w:rStyle w:val="a5"/>
                <w:rFonts w:ascii="Segoe UI" w:eastAsia="微软雅黑" w:hAnsi="Segoe UI" w:hint="eastAsia"/>
                <w:noProof/>
                <w:sz w:val="21"/>
                <w:szCs w:val="21"/>
              </w:rPr>
              <w:t>第二章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系统开发环境与技术</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_Toc353837187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7</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188" w:history="1">
            <w:r w:rsidRPr="00150830">
              <w:rPr>
                <w:rStyle w:val="a5"/>
                <w:rFonts w:ascii="Segoe UI" w:eastAsia="微软雅黑" w:hAnsi="Segoe UI"/>
                <w:noProof/>
                <w:sz w:val="21"/>
                <w:szCs w:val="21"/>
              </w:rPr>
              <w:t>2.1</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系统开发环境</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_Toc353837188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7</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89" w:history="1">
            <w:r w:rsidRPr="00150830">
              <w:rPr>
                <w:rStyle w:val="a5"/>
                <w:rFonts w:ascii="Segoe UI" w:eastAsia="微软雅黑" w:hAnsi="Segoe UI"/>
                <w:noProof/>
                <w:sz w:val="21"/>
                <w:szCs w:val="21"/>
              </w:rPr>
              <w:t>2.1.1</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Apache</w:t>
            </w:r>
            <w:r w:rsidRPr="00150830">
              <w:rPr>
                <w:rStyle w:val="a5"/>
                <w:rFonts w:ascii="Segoe UI" w:eastAsia="微软雅黑" w:hAnsi="Segoe UI" w:hint="eastAsia"/>
                <w:noProof/>
                <w:sz w:val="21"/>
                <w:szCs w:val="21"/>
              </w:rPr>
              <w:t>服务器介绍</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_Toc353837189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7</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0" w:history="1">
            <w:r w:rsidRPr="00150830">
              <w:rPr>
                <w:rStyle w:val="a5"/>
                <w:rFonts w:ascii="Segoe UI" w:eastAsia="微软雅黑" w:hAnsi="Segoe UI"/>
                <w:noProof/>
                <w:sz w:val="21"/>
                <w:szCs w:val="21"/>
              </w:rPr>
              <w:t>2.1.2</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Linux</w:t>
            </w:r>
            <w:r w:rsidRPr="00150830">
              <w:rPr>
                <w:rStyle w:val="a5"/>
                <w:rFonts w:ascii="Segoe UI" w:eastAsia="微软雅黑" w:hAnsi="Segoe UI" w:hint="eastAsia"/>
                <w:noProof/>
                <w:sz w:val="21"/>
                <w:szCs w:val="21"/>
              </w:rPr>
              <w:t>服务器介绍</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_Toc353837190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8</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1" w:history="1">
            <w:r w:rsidRPr="00150830">
              <w:rPr>
                <w:rStyle w:val="a5"/>
                <w:rFonts w:ascii="Segoe UI" w:eastAsia="微软雅黑" w:hAnsi="Segoe UI"/>
                <w:noProof/>
                <w:sz w:val="21"/>
                <w:szCs w:val="21"/>
              </w:rPr>
              <w:t>2.1.3</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MySQL</w:t>
            </w:r>
            <w:r w:rsidRPr="00150830">
              <w:rPr>
                <w:rStyle w:val="a5"/>
                <w:rFonts w:ascii="Segoe UI" w:eastAsia="微软雅黑" w:hAnsi="Segoe UI" w:hint="eastAsia"/>
                <w:noProof/>
                <w:sz w:val="21"/>
                <w:szCs w:val="21"/>
              </w:rPr>
              <w:t>服务器介绍</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_Toc353837191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9</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2" w:history="1">
            <w:r w:rsidRPr="00150830">
              <w:rPr>
                <w:rStyle w:val="a5"/>
                <w:rFonts w:ascii="Segoe UI" w:eastAsia="微软雅黑" w:hAnsi="Segoe UI"/>
                <w:noProof/>
                <w:sz w:val="21"/>
                <w:szCs w:val="21"/>
              </w:rPr>
              <w:t>2.1.4</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Git</w:t>
            </w:r>
            <w:r w:rsidRPr="00150830">
              <w:rPr>
                <w:rStyle w:val="a5"/>
                <w:rFonts w:ascii="Segoe UI" w:eastAsia="微软雅黑" w:hAnsi="Segoe UI" w:hint="eastAsia"/>
                <w:noProof/>
                <w:sz w:val="21"/>
                <w:szCs w:val="21"/>
              </w:rPr>
              <w:t>软件版本控制管理</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_Toc353837192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9</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193" w:history="1">
            <w:r w:rsidRPr="00150830">
              <w:rPr>
                <w:rStyle w:val="a5"/>
                <w:rFonts w:ascii="Segoe UI" w:eastAsia="微软雅黑" w:hAnsi="Segoe UI"/>
                <w:noProof/>
                <w:sz w:val="21"/>
                <w:szCs w:val="21"/>
              </w:rPr>
              <w:t>2.2</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系统开发技术</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_Toc353837193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10</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4" w:history="1">
            <w:r w:rsidRPr="00150830">
              <w:rPr>
                <w:rStyle w:val="a5"/>
                <w:rFonts w:ascii="Segoe UI" w:eastAsia="微软雅黑" w:hAnsi="Segoe UI"/>
                <w:noProof/>
                <w:sz w:val="21"/>
                <w:szCs w:val="21"/>
              </w:rPr>
              <w:t>2.2.1</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PHP</w:t>
            </w:r>
            <w:r w:rsidRPr="00150830">
              <w:rPr>
                <w:rStyle w:val="a5"/>
                <w:rFonts w:ascii="Segoe UI" w:eastAsia="微软雅黑" w:hAnsi="Segoe UI" w:hint="eastAsia"/>
                <w:noProof/>
                <w:sz w:val="21"/>
                <w:szCs w:val="21"/>
              </w:rPr>
              <w:t>脚本语言</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_Toc353837194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10</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5" w:history="1">
            <w:r w:rsidRPr="00150830">
              <w:rPr>
                <w:rStyle w:val="a5"/>
                <w:rFonts w:ascii="Segoe UI" w:eastAsia="微软雅黑" w:hAnsi="Segoe UI"/>
                <w:noProof/>
                <w:sz w:val="21"/>
                <w:szCs w:val="21"/>
              </w:rPr>
              <w:t>2.2.2</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ThinkPHP</w:t>
            </w:r>
            <w:r w:rsidRPr="00150830">
              <w:rPr>
                <w:rStyle w:val="a5"/>
                <w:rFonts w:ascii="Segoe UI" w:eastAsia="微软雅黑" w:hAnsi="Segoe UI" w:hint="eastAsia"/>
                <w:noProof/>
                <w:sz w:val="21"/>
                <w:szCs w:val="21"/>
              </w:rPr>
              <w:t>开发框架</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_Toc353837195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10</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6" w:history="1">
            <w:r w:rsidRPr="00150830">
              <w:rPr>
                <w:rStyle w:val="a5"/>
                <w:rFonts w:ascii="Segoe UI" w:eastAsia="微软雅黑" w:hAnsi="Segoe UI"/>
                <w:noProof/>
                <w:sz w:val="21"/>
                <w:szCs w:val="21"/>
              </w:rPr>
              <w:t>2.2.3</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MVC</w:t>
            </w:r>
            <w:r w:rsidRPr="00150830">
              <w:rPr>
                <w:rStyle w:val="a5"/>
                <w:rFonts w:ascii="Segoe UI" w:eastAsia="微软雅黑" w:hAnsi="Segoe UI" w:hint="eastAsia"/>
                <w:noProof/>
                <w:sz w:val="21"/>
                <w:szCs w:val="21"/>
              </w:rPr>
              <w:t>模式</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_Toc353837196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11</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260"/>
            </w:tabs>
            <w:spacing w:line="240" w:lineRule="exact"/>
            <w:rPr>
              <w:rFonts w:ascii="Segoe UI" w:eastAsia="微软雅黑" w:hAnsi="Segoe UI" w:cstheme="minorBidi"/>
              <w:iCs w:val="0"/>
              <w:noProof/>
              <w:sz w:val="21"/>
              <w:szCs w:val="21"/>
            </w:rPr>
          </w:pPr>
          <w:hyperlink w:anchor="_Toc353837197" w:history="1">
            <w:r w:rsidRPr="00150830">
              <w:rPr>
                <w:rStyle w:val="a5"/>
                <w:rFonts w:ascii="Segoe UI" w:eastAsia="微软雅黑" w:hAnsi="Segoe UI"/>
                <w:noProof/>
                <w:sz w:val="21"/>
                <w:szCs w:val="21"/>
              </w:rPr>
              <w:t>2.2.4</w:t>
            </w:r>
            <w:r w:rsidRPr="00150830">
              <w:rPr>
                <w:rFonts w:ascii="Segoe UI" w:eastAsia="微软雅黑" w:hAnsi="Segoe UI" w:cstheme="minorBidi"/>
                <w:iCs w:val="0"/>
                <w:noProof/>
                <w:sz w:val="21"/>
                <w:szCs w:val="21"/>
              </w:rPr>
              <w:tab/>
            </w:r>
            <w:r w:rsidRPr="00150830">
              <w:rPr>
                <w:rStyle w:val="a5"/>
                <w:rFonts w:ascii="Segoe UI" w:eastAsia="微软雅黑" w:hAnsi="Segoe UI"/>
                <w:noProof/>
                <w:sz w:val="21"/>
                <w:szCs w:val="21"/>
              </w:rPr>
              <w:t>JavaScript</w:t>
            </w:r>
            <w:r w:rsidRPr="00150830">
              <w:rPr>
                <w:rStyle w:val="a5"/>
                <w:rFonts w:ascii="Segoe UI" w:eastAsia="微软雅黑" w:hAnsi="Segoe UI" w:hint="eastAsia"/>
                <w:noProof/>
                <w:sz w:val="21"/>
                <w:szCs w:val="21"/>
              </w:rPr>
              <w:t>与</w:t>
            </w:r>
            <w:r w:rsidRPr="00150830">
              <w:rPr>
                <w:rStyle w:val="a5"/>
                <w:rFonts w:ascii="Segoe UI" w:eastAsia="微软雅黑" w:hAnsi="Segoe UI"/>
                <w:noProof/>
                <w:sz w:val="21"/>
                <w:szCs w:val="21"/>
              </w:rPr>
              <w:t>ExtJS</w:t>
            </w:r>
            <w:r w:rsidRPr="00150830">
              <w:rPr>
                <w:rStyle w:val="a5"/>
                <w:rFonts w:ascii="Segoe UI" w:eastAsia="微软雅黑" w:hAnsi="Segoe UI" w:hint="eastAsia"/>
                <w:noProof/>
                <w:sz w:val="21"/>
                <w:szCs w:val="21"/>
              </w:rPr>
              <w:t>库</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_Toc353837197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12</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198" w:history="1">
            <w:r w:rsidRPr="00150830">
              <w:rPr>
                <w:rStyle w:val="a5"/>
                <w:rFonts w:ascii="Segoe UI" w:eastAsia="微软雅黑" w:hAnsi="Segoe UI"/>
                <w:noProof/>
                <w:sz w:val="21"/>
                <w:szCs w:val="21"/>
              </w:rPr>
              <w:t>2.2.5</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新浪微博应用授权与开发流程</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_Toc353837198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13</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199" w:history="1">
            <w:r w:rsidRPr="00150830">
              <w:rPr>
                <w:rStyle w:val="a5"/>
                <w:rFonts w:ascii="Segoe UI" w:eastAsia="微软雅黑" w:hAnsi="Segoe UI" w:hint="eastAsia"/>
                <w:noProof/>
                <w:sz w:val="21"/>
                <w:szCs w:val="21"/>
              </w:rPr>
              <w:t>第三章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系统需求分析与前台设计</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_Toc353837199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21</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00" w:history="1">
            <w:r w:rsidRPr="00150830">
              <w:rPr>
                <w:rStyle w:val="a5"/>
                <w:rFonts w:ascii="Segoe UI" w:eastAsia="微软雅黑" w:hAnsi="Segoe UI"/>
                <w:noProof/>
                <w:sz w:val="21"/>
                <w:szCs w:val="21"/>
              </w:rPr>
              <w:t>3.1</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需求分析</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_Toc353837200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21</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201" w:history="1">
            <w:r w:rsidRPr="00150830">
              <w:rPr>
                <w:rStyle w:val="a5"/>
                <w:rFonts w:ascii="Segoe UI" w:eastAsia="微软雅黑" w:hAnsi="Segoe UI"/>
                <w:noProof/>
                <w:sz w:val="21"/>
                <w:szCs w:val="21"/>
              </w:rPr>
              <w:t>3.1.1</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系统前端操作平台设计概述</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_Toc353837201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21</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202" w:history="1">
            <w:r w:rsidRPr="00150830">
              <w:rPr>
                <w:rStyle w:val="a5"/>
                <w:rFonts w:ascii="Segoe UI" w:eastAsia="微软雅黑" w:hAnsi="Segoe UI"/>
                <w:noProof/>
                <w:sz w:val="21"/>
                <w:szCs w:val="21"/>
              </w:rPr>
              <w:t>3.1.2</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系统用例图</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_Toc353837202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22</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03" w:history="1">
            <w:r w:rsidRPr="00150830">
              <w:rPr>
                <w:rStyle w:val="a5"/>
                <w:rFonts w:ascii="Segoe UI" w:eastAsia="微软雅黑" w:hAnsi="Segoe UI"/>
                <w:noProof/>
                <w:sz w:val="21"/>
                <w:szCs w:val="21"/>
              </w:rPr>
              <w:t>3.2</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系统设计</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_Toc353837203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24</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204" w:history="1">
            <w:r w:rsidRPr="00150830">
              <w:rPr>
                <w:rStyle w:val="a5"/>
                <w:rFonts w:ascii="Segoe UI" w:eastAsia="微软雅黑" w:hAnsi="Segoe UI"/>
                <w:noProof/>
                <w:sz w:val="21"/>
                <w:szCs w:val="21"/>
              </w:rPr>
              <w:t>3.2.1</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系统层次划分</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_Toc353837204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24</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205" w:history="1">
            <w:r w:rsidRPr="00150830">
              <w:rPr>
                <w:rStyle w:val="a5"/>
                <w:rFonts w:ascii="Segoe UI" w:eastAsia="微软雅黑" w:hAnsi="Segoe UI"/>
                <w:noProof/>
                <w:sz w:val="21"/>
                <w:szCs w:val="21"/>
              </w:rPr>
              <w:t>3.2.2</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数据库设计</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_Toc353837205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25</w:t>
            </w:r>
            <w:r w:rsidRPr="00150830">
              <w:rPr>
                <w:rFonts w:ascii="Segoe UI" w:eastAsia="微软雅黑" w:hAnsi="Segoe UI"/>
                <w:noProof/>
                <w:webHidden/>
                <w:sz w:val="21"/>
                <w:szCs w:val="21"/>
              </w:rPr>
              <w:fldChar w:fldCharType="end"/>
            </w:r>
          </w:hyperlink>
        </w:p>
        <w:p w:rsidR="00150830" w:rsidRPr="00150830" w:rsidRDefault="00150830" w:rsidP="00150830">
          <w:pPr>
            <w:pStyle w:val="30"/>
            <w:tabs>
              <w:tab w:val="left" w:pos="1470"/>
            </w:tabs>
            <w:spacing w:line="240" w:lineRule="exact"/>
            <w:rPr>
              <w:rFonts w:ascii="Segoe UI" w:eastAsia="微软雅黑" w:hAnsi="Segoe UI" w:cstheme="minorBidi"/>
              <w:iCs w:val="0"/>
              <w:noProof/>
              <w:sz w:val="21"/>
              <w:szCs w:val="21"/>
            </w:rPr>
          </w:pPr>
          <w:hyperlink w:anchor="_Toc353837206" w:history="1">
            <w:r w:rsidRPr="00150830">
              <w:rPr>
                <w:rStyle w:val="a5"/>
                <w:rFonts w:ascii="Segoe UI" w:eastAsia="微软雅黑" w:hAnsi="Segoe UI"/>
                <w:noProof/>
                <w:sz w:val="21"/>
                <w:szCs w:val="21"/>
              </w:rPr>
              <w:t>3.2.3</w:t>
            </w:r>
            <w:r w:rsidRPr="00150830">
              <w:rPr>
                <w:rFonts w:ascii="Segoe UI" w:eastAsia="微软雅黑" w:hAnsi="Segoe UI" w:cstheme="minorBidi"/>
                <w:iCs w:val="0"/>
                <w:noProof/>
                <w:sz w:val="21"/>
                <w:szCs w:val="21"/>
              </w:rPr>
              <w:tab/>
            </w:r>
            <w:r w:rsidRPr="00150830">
              <w:rPr>
                <w:rStyle w:val="a5"/>
                <w:rFonts w:ascii="Segoe UI" w:eastAsia="微软雅黑" w:hAnsi="Segoe UI" w:hint="eastAsia"/>
                <w:noProof/>
                <w:sz w:val="21"/>
                <w:szCs w:val="21"/>
              </w:rPr>
              <w:t>系统时序图</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_Toc353837206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31</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207" w:history="1">
            <w:r w:rsidRPr="00150830">
              <w:rPr>
                <w:rStyle w:val="a5"/>
                <w:rFonts w:ascii="Segoe UI" w:eastAsia="微软雅黑" w:hAnsi="Segoe UI" w:hint="eastAsia"/>
                <w:noProof/>
                <w:sz w:val="21"/>
                <w:szCs w:val="21"/>
              </w:rPr>
              <w:t>第四章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系统详细设计与实现</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_Toc353837207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08" w:history="1">
            <w:r w:rsidRPr="00150830">
              <w:rPr>
                <w:rStyle w:val="a5"/>
                <w:rFonts w:ascii="Segoe UI" w:eastAsia="微软雅黑" w:hAnsi="Segoe UI"/>
                <w:noProof/>
                <w:sz w:val="21"/>
                <w:szCs w:val="21"/>
              </w:rPr>
              <w:t>4.1</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系统项目的文件结构</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_Toc353837208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09" w:history="1">
            <w:r w:rsidRPr="00150830">
              <w:rPr>
                <w:rStyle w:val="a5"/>
                <w:rFonts w:ascii="Segoe UI" w:eastAsia="微软雅黑" w:hAnsi="Segoe UI"/>
                <w:noProof/>
                <w:sz w:val="21"/>
                <w:szCs w:val="21"/>
              </w:rPr>
              <w:t>4.2</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设计思路</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_Toc353837209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10" w:history="1">
            <w:r w:rsidRPr="00150830">
              <w:rPr>
                <w:rStyle w:val="a5"/>
                <w:rFonts w:ascii="Segoe UI" w:eastAsia="微软雅黑" w:hAnsi="Segoe UI"/>
                <w:noProof/>
                <w:sz w:val="21"/>
                <w:szCs w:val="21"/>
              </w:rPr>
              <w:t>4.3</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核心功能代码展示</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_Toc353837210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11" w:history="1">
            <w:r w:rsidRPr="00150830">
              <w:rPr>
                <w:rStyle w:val="a5"/>
                <w:rFonts w:ascii="Segoe UI" w:eastAsia="微软雅黑" w:hAnsi="Segoe UI"/>
                <w:noProof/>
                <w:sz w:val="21"/>
                <w:szCs w:val="21"/>
              </w:rPr>
              <w:t>4.4</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部分功能运行效果</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_Toc353837211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212" w:history="1">
            <w:r w:rsidRPr="00150830">
              <w:rPr>
                <w:rStyle w:val="a5"/>
                <w:rFonts w:ascii="Segoe UI" w:eastAsia="微软雅黑" w:hAnsi="Segoe UI" w:hint="eastAsia"/>
                <w:noProof/>
                <w:sz w:val="21"/>
                <w:szCs w:val="21"/>
              </w:rPr>
              <w:t>第五章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总结与展望</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_Toc353837212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13" w:history="1">
            <w:r w:rsidRPr="00150830">
              <w:rPr>
                <w:rStyle w:val="a5"/>
                <w:rFonts w:ascii="Segoe UI" w:eastAsia="微软雅黑" w:hAnsi="Segoe UI"/>
                <w:noProof/>
                <w:sz w:val="21"/>
                <w:szCs w:val="21"/>
              </w:rPr>
              <w:t>5.1</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课题总结</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_Toc353837213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20"/>
            <w:tabs>
              <w:tab w:val="left" w:pos="1050"/>
            </w:tabs>
            <w:spacing w:line="240" w:lineRule="exact"/>
            <w:rPr>
              <w:rFonts w:ascii="Segoe UI" w:eastAsia="微软雅黑" w:hAnsi="Segoe UI" w:cstheme="minorBidi"/>
              <w:smallCaps w:val="0"/>
              <w:noProof/>
              <w:sz w:val="21"/>
              <w:szCs w:val="21"/>
            </w:rPr>
          </w:pPr>
          <w:hyperlink w:anchor="_Toc353837214" w:history="1">
            <w:r w:rsidRPr="00150830">
              <w:rPr>
                <w:rStyle w:val="a5"/>
                <w:rFonts w:ascii="Segoe UI" w:eastAsia="微软雅黑" w:hAnsi="Segoe UI"/>
                <w:noProof/>
                <w:sz w:val="21"/>
                <w:szCs w:val="21"/>
              </w:rPr>
              <w:t>5.2</w:t>
            </w:r>
            <w:r w:rsidRPr="00150830">
              <w:rPr>
                <w:rFonts w:ascii="Segoe UI" w:eastAsia="微软雅黑" w:hAnsi="Segoe UI" w:cstheme="minorBidi"/>
                <w:smallCaps w:val="0"/>
                <w:noProof/>
                <w:sz w:val="21"/>
                <w:szCs w:val="21"/>
              </w:rPr>
              <w:tab/>
            </w:r>
            <w:r w:rsidRPr="00150830">
              <w:rPr>
                <w:rStyle w:val="a5"/>
                <w:rFonts w:ascii="Segoe UI" w:eastAsia="微软雅黑" w:hAnsi="Segoe UI" w:hint="eastAsia"/>
                <w:noProof/>
                <w:sz w:val="21"/>
                <w:szCs w:val="21"/>
              </w:rPr>
              <w:t>进一步开发的展望</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_Toc353837214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215" w:history="1">
            <w:r w:rsidRPr="00150830">
              <w:rPr>
                <w:rStyle w:val="a5"/>
                <w:rFonts w:ascii="Segoe UI" w:eastAsia="微软雅黑" w:hAnsi="Segoe UI" w:hint="eastAsia"/>
                <w:noProof/>
                <w:sz w:val="21"/>
                <w:szCs w:val="21"/>
              </w:rPr>
              <w:t>第六章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参考文献</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_Toc353837215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216" w:history="1">
            <w:r w:rsidRPr="00150830">
              <w:rPr>
                <w:rStyle w:val="a5"/>
                <w:rFonts w:ascii="Segoe UI" w:eastAsia="微软雅黑" w:hAnsi="Segoe UI" w:hint="eastAsia"/>
                <w:noProof/>
                <w:sz w:val="21"/>
                <w:szCs w:val="21"/>
              </w:rPr>
              <w:t>第七章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致谢</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_Toc353837216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150830" w:rsidRPr="00150830" w:rsidRDefault="00150830" w:rsidP="00150830">
          <w:pPr>
            <w:pStyle w:val="11"/>
            <w:spacing w:line="240" w:lineRule="exact"/>
            <w:rPr>
              <w:rFonts w:ascii="Segoe UI" w:eastAsia="微软雅黑" w:hAnsi="Segoe UI" w:cstheme="minorBidi"/>
              <w:bCs w:val="0"/>
              <w:caps w:val="0"/>
              <w:noProof/>
              <w:color w:val="auto"/>
              <w:kern w:val="2"/>
              <w:sz w:val="21"/>
              <w:szCs w:val="21"/>
            </w:rPr>
          </w:pPr>
          <w:hyperlink w:anchor="_Toc353837217" w:history="1">
            <w:r w:rsidRPr="00150830">
              <w:rPr>
                <w:rStyle w:val="a5"/>
                <w:rFonts w:ascii="Segoe UI" w:eastAsia="微软雅黑" w:hAnsi="Segoe UI" w:hint="eastAsia"/>
                <w:noProof/>
                <w:sz w:val="21"/>
                <w:szCs w:val="21"/>
              </w:rPr>
              <w:t>第八章</w:t>
            </w:r>
            <w:r w:rsidRPr="00150830">
              <w:rPr>
                <w:rStyle w:val="a5"/>
                <w:rFonts w:ascii="Segoe UI" w:eastAsia="微软雅黑" w:hAnsi="Segoe UI"/>
                <w:noProof/>
                <w:sz w:val="21"/>
                <w:szCs w:val="21"/>
              </w:rPr>
              <w:t xml:space="preserve"> </w:t>
            </w:r>
            <w:r w:rsidRPr="00150830">
              <w:rPr>
                <w:rStyle w:val="a5"/>
                <w:rFonts w:ascii="Segoe UI" w:eastAsia="微软雅黑" w:hAnsi="Segoe UI" w:hint="eastAsia"/>
                <w:noProof/>
                <w:sz w:val="21"/>
                <w:szCs w:val="21"/>
              </w:rPr>
              <w:t>附录</w:t>
            </w:r>
            <w:r w:rsidRPr="00150830">
              <w:rPr>
                <w:rFonts w:ascii="Segoe UI" w:eastAsia="微软雅黑" w:hAnsi="Segoe UI"/>
                <w:noProof/>
                <w:webHidden/>
                <w:sz w:val="21"/>
                <w:szCs w:val="21"/>
              </w:rPr>
              <w:tab/>
            </w:r>
            <w:r w:rsidRPr="00150830">
              <w:rPr>
                <w:rFonts w:ascii="Segoe UI" w:eastAsia="微软雅黑" w:hAnsi="Segoe UI"/>
                <w:noProof/>
                <w:webHidden/>
                <w:sz w:val="21"/>
                <w:szCs w:val="21"/>
              </w:rPr>
              <w:fldChar w:fldCharType="begin"/>
            </w:r>
            <w:r w:rsidRPr="00150830">
              <w:rPr>
                <w:rFonts w:ascii="Segoe UI" w:eastAsia="微软雅黑" w:hAnsi="Segoe UI"/>
                <w:noProof/>
                <w:webHidden/>
                <w:sz w:val="21"/>
                <w:szCs w:val="21"/>
              </w:rPr>
              <w:instrText xml:space="preserve"> PAGEREF _Toc353837217 \h </w:instrText>
            </w:r>
            <w:r w:rsidRPr="00150830">
              <w:rPr>
                <w:rFonts w:ascii="Segoe UI" w:eastAsia="微软雅黑" w:hAnsi="Segoe UI"/>
                <w:noProof/>
                <w:webHidden/>
                <w:sz w:val="21"/>
                <w:szCs w:val="21"/>
              </w:rPr>
            </w:r>
            <w:r w:rsidRPr="00150830">
              <w:rPr>
                <w:rFonts w:ascii="Segoe UI" w:eastAsia="微软雅黑" w:hAnsi="Segoe UI"/>
                <w:noProof/>
                <w:webHidden/>
                <w:sz w:val="21"/>
                <w:szCs w:val="21"/>
              </w:rPr>
              <w:fldChar w:fldCharType="separate"/>
            </w:r>
            <w:r>
              <w:rPr>
                <w:rFonts w:ascii="Segoe UI" w:eastAsia="微软雅黑" w:hAnsi="Segoe UI"/>
                <w:noProof/>
                <w:webHidden/>
                <w:sz w:val="21"/>
                <w:szCs w:val="21"/>
              </w:rPr>
              <w:t>33</w:t>
            </w:r>
            <w:r w:rsidRPr="00150830">
              <w:rPr>
                <w:rFonts w:ascii="Segoe UI" w:eastAsia="微软雅黑" w:hAnsi="Segoe UI"/>
                <w:noProof/>
                <w:webHidden/>
                <w:sz w:val="21"/>
                <w:szCs w:val="21"/>
              </w:rPr>
              <w:fldChar w:fldCharType="end"/>
            </w:r>
          </w:hyperlink>
        </w:p>
        <w:p w:rsidR="009130FA" w:rsidRPr="00CF3A5B" w:rsidRDefault="009130FA" w:rsidP="00150830">
          <w:pPr>
            <w:snapToGrid w:val="0"/>
            <w:spacing w:line="240" w:lineRule="exact"/>
            <w:rPr>
              <w:rFonts w:ascii="Segoe UI" w:eastAsia="微软雅黑" w:hAnsi="Segoe UI"/>
              <w:szCs w:val="21"/>
            </w:rPr>
          </w:pPr>
          <w:r w:rsidRPr="00150830">
            <w:rPr>
              <w:rFonts w:ascii="Segoe UI" w:eastAsia="微软雅黑" w:hAnsi="Segoe UI"/>
              <w:b/>
              <w:bCs/>
              <w:szCs w:val="21"/>
              <w:lang w:val="zh-CN"/>
            </w:rPr>
            <w:fldChar w:fldCharType="end"/>
          </w:r>
        </w:p>
      </w:sdtContent>
    </w:sdt>
    <w:p w:rsidR="009130FA" w:rsidRPr="00CF3A5B" w:rsidRDefault="009130FA">
      <w:pPr>
        <w:widowControl/>
        <w:jc w:val="left"/>
        <w:rPr>
          <w:rFonts w:ascii="Segoe UI" w:eastAsia="微软雅黑" w:hAnsi="Segoe UI"/>
          <w:b/>
          <w:bCs/>
          <w:sz w:val="30"/>
          <w:szCs w:val="28"/>
        </w:rPr>
      </w:pPr>
      <w:r w:rsidRPr="00CF3A5B">
        <w:rPr>
          <w:rFonts w:ascii="Segoe UI" w:eastAsia="微软雅黑" w:hAnsi="Segoe UI" w:hint="eastAsia"/>
          <w:b/>
          <w:bCs/>
          <w:sz w:val="30"/>
          <w:szCs w:val="28"/>
        </w:rPr>
        <w:br w:type="page"/>
      </w:r>
    </w:p>
    <w:p w:rsidR="00E95AD0" w:rsidRPr="00CF3A5B" w:rsidRDefault="009130FA" w:rsidP="009130FA">
      <w:pPr>
        <w:pStyle w:val="1"/>
        <w:rPr>
          <w:rFonts w:ascii="Segoe UI" w:eastAsia="微软雅黑" w:hAnsi="Segoe UI"/>
          <w:bCs w:val="0"/>
          <w:sz w:val="30"/>
          <w:szCs w:val="30"/>
        </w:rPr>
      </w:pPr>
      <w:bookmarkStart w:id="11" w:name="_Toc353837182"/>
      <w:r w:rsidRPr="00CF3A5B">
        <w:rPr>
          <w:rFonts w:ascii="Segoe UI" w:eastAsia="微软雅黑" w:hAnsi="Segoe UI" w:hint="eastAsia"/>
          <w:bCs w:val="0"/>
          <w:sz w:val="30"/>
          <w:szCs w:val="30"/>
        </w:rPr>
        <w:lastRenderedPageBreak/>
        <w:t>前</w:t>
      </w:r>
      <w:r w:rsidR="006D28F5" w:rsidRPr="00CF3A5B">
        <w:rPr>
          <w:rFonts w:ascii="Segoe UI" w:eastAsia="微软雅黑" w:hAnsi="Segoe UI" w:hint="eastAsia"/>
          <w:bCs w:val="0"/>
          <w:sz w:val="30"/>
          <w:szCs w:val="30"/>
        </w:rPr>
        <w:t xml:space="preserve">  </w:t>
      </w:r>
      <w:r w:rsidRPr="00CF3A5B">
        <w:rPr>
          <w:rFonts w:ascii="Segoe UI" w:eastAsia="微软雅黑" w:hAnsi="Segoe UI" w:hint="eastAsia"/>
          <w:bCs w:val="0"/>
          <w:sz w:val="30"/>
          <w:szCs w:val="30"/>
        </w:rPr>
        <w:t>言</w:t>
      </w:r>
      <w:bookmarkEnd w:id="11"/>
    </w:p>
    <w:p w:rsidR="006D28F5" w:rsidRPr="00CF3A5B" w:rsidRDefault="009130FA" w:rsidP="00541869">
      <w:pPr>
        <w:spacing w:line="480" w:lineRule="exact"/>
        <w:ind w:firstLineChars="200" w:firstLine="420"/>
        <w:rPr>
          <w:rFonts w:ascii="Segoe UI" w:eastAsia="微软雅黑" w:hAnsi="Segoe UI"/>
        </w:rPr>
      </w:pPr>
      <w:r w:rsidRPr="00CF3A5B">
        <w:rPr>
          <w:rFonts w:ascii="Segoe UI" w:eastAsia="微软雅黑" w:hAnsi="Segoe UI" w:hint="eastAsia"/>
        </w:rPr>
        <w:t>随着科技的快速发展，我们身边的一切改变得如此之快，把固定通信改变为移动通信，把触感按钮改变为触摸按钮，</w:t>
      </w:r>
      <w:r w:rsidRPr="00CF3A5B">
        <w:rPr>
          <w:rFonts w:ascii="Segoe UI" w:eastAsia="微软雅黑" w:hAnsi="Segoe UI" w:hint="eastAsia"/>
        </w:rPr>
        <w:t>IBM</w:t>
      </w:r>
      <w:r w:rsidRPr="00CF3A5B">
        <w:rPr>
          <w:rFonts w:ascii="Segoe UI" w:eastAsia="微软雅黑" w:hAnsi="Segoe UI" w:hint="eastAsia"/>
        </w:rPr>
        <w:t>甚至提出在</w:t>
      </w:r>
      <w:r w:rsidRPr="00CF3A5B">
        <w:rPr>
          <w:rFonts w:ascii="Segoe UI" w:eastAsia="微软雅黑" w:hAnsi="Segoe UI" w:hint="eastAsia"/>
        </w:rPr>
        <w:t>5</w:t>
      </w:r>
      <w:r w:rsidRPr="00CF3A5B">
        <w:rPr>
          <w:rFonts w:ascii="Segoe UI" w:eastAsia="微软雅黑" w:hAnsi="Segoe UI" w:hint="eastAsia"/>
        </w:rPr>
        <w:t>年内生产出用人的意志控制的设备，这意味着人们在追求更为便捷的生活。大学的课堂中，老师往往需要话费许多时间去点名，处理请假、旷课、迟到、早退，最终记录学生的出勤率，给予评价，事情是如此的繁琐。那么我们是否能研发一套系统，能够完全替代老师所要做的学生出勤率统计的工作，</w:t>
      </w:r>
      <w:r w:rsidR="0027016B" w:rsidRPr="00CF3A5B">
        <w:rPr>
          <w:rFonts w:ascii="Segoe UI" w:eastAsia="微软雅黑" w:hAnsi="Segoe UI" w:hint="eastAsia"/>
        </w:rPr>
        <w:t>并且阶段性对考勤情况进行分析，</w:t>
      </w:r>
      <w:r w:rsidRPr="00CF3A5B">
        <w:rPr>
          <w:rFonts w:ascii="Segoe UI" w:eastAsia="微软雅黑" w:hAnsi="Segoe UI" w:hint="eastAsia"/>
        </w:rPr>
        <w:t>让老师的工作更为轻松便捷呢？这就是我们的教室自动点名系统。</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本文的结构如下：</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第一章是绪论部分，叙述了本系统的开发背景、开发目标、开发意义以及国内外的一些比较。</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第二章介绍了本系统的开发环境以及开发技术。</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第三章是系统需求分析与前台设计，阐述了在系统开发前的分析工作、系统的整体设计以及数据库设计。</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第四章是系统的详细设计与功能实现。</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第五章</w:t>
      </w:r>
      <w:r w:rsidR="00F0508E" w:rsidRPr="00CF3A5B">
        <w:rPr>
          <w:rFonts w:ascii="Segoe UI" w:eastAsia="微软雅黑" w:hAnsi="Segoe UI" w:hint="eastAsia"/>
        </w:rPr>
        <w:t>是</w:t>
      </w:r>
      <w:r w:rsidRPr="00CF3A5B">
        <w:rPr>
          <w:rFonts w:ascii="Segoe UI" w:eastAsia="微软雅黑" w:hAnsi="Segoe UI" w:hint="eastAsia"/>
        </w:rPr>
        <w:t>总结和展望，为整个项目的过程和感悟进行总结，并对项目未来的开发做出展望。</w:t>
      </w:r>
    </w:p>
    <w:p w:rsidR="006D28F5" w:rsidRPr="00CF3A5B" w:rsidRDefault="006D28F5">
      <w:pPr>
        <w:widowControl/>
        <w:jc w:val="left"/>
        <w:rPr>
          <w:rFonts w:ascii="Segoe UI" w:eastAsia="微软雅黑" w:hAnsi="Segoe UI"/>
        </w:rPr>
      </w:pPr>
      <w:r w:rsidRPr="00CF3A5B">
        <w:rPr>
          <w:rFonts w:ascii="Segoe UI" w:eastAsia="微软雅黑" w:hAnsi="Segoe UI"/>
        </w:rPr>
        <w:br w:type="page"/>
      </w:r>
    </w:p>
    <w:p w:rsidR="006D28F5" w:rsidRPr="00CF3A5B" w:rsidRDefault="004E14BE" w:rsidP="00377505">
      <w:pPr>
        <w:pStyle w:val="1"/>
        <w:rPr>
          <w:rFonts w:ascii="Segoe UI" w:eastAsia="微软雅黑" w:hAnsi="Segoe UI"/>
          <w:sz w:val="30"/>
          <w:szCs w:val="30"/>
        </w:rPr>
      </w:pPr>
      <w:bookmarkStart w:id="12" w:name="_Toc353837183"/>
      <w:r w:rsidRPr="00CF3A5B">
        <w:rPr>
          <w:rFonts w:ascii="Segoe UI" w:eastAsia="微软雅黑" w:hAnsi="Segoe UI" w:hint="eastAsia"/>
          <w:sz w:val="30"/>
          <w:szCs w:val="30"/>
        </w:rPr>
        <w:lastRenderedPageBreak/>
        <w:t>第一章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绪论</w:t>
      </w:r>
      <w:bookmarkEnd w:id="12"/>
    </w:p>
    <w:p w:rsidR="00377505" w:rsidRPr="00CF3A5B" w:rsidRDefault="00377505" w:rsidP="00377505">
      <w:pPr>
        <w:pStyle w:val="2"/>
        <w:numPr>
          <w:ilvl w:val="0"/>
          <w:numId w:val="25"/>
        </w:numPr>
        <w:rPr>
          <w:rFonts w:ascii="Segoe UI" w:eastAsia="微软雅黑" w:hAnsi="Segoe UI"/>
        </w:rPr>
      </w:pPr>
      <w:bookmarkStart w:id="13" w:name="_Toc353837184"/>
      <w:r w:rsidRPr="00CF3A5B">
        <w:rPr>
          <w:rFonts w:ascii="Segoe UI" w:eastAsia="微软雅黑" w:hAnsi="Segoe UI" w:hint="eastAsia"/>
          <w:sz w:val="28"/>
          <w:szCs w:val="28"/>
        </w:rPr>
        <w:t>研究背景</w:t>
      </w:r>
      <w:bookmarkEnd w:id="13"/>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当今时代信息技术飞速发展，人们已经处于数字化的生存空间之中。科技已经从根本上改变了人民的生活方式和工作方式，也改变了课堂上的各种传统。本系统通过对课室在有人和没有人的时候分别获取图像，经过算法进行对比得到出勤信息，再通过管理系统进行管理，通过人性化和多样化的展示方式展示给教师和学生。</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是为实现教室点名、学生出勤统计处理的系统，它可以智能地对教室的出勤情况进行分析，并统计好学生的请假、旷课、迟到和早退情况，并记录在学生的出勤信息库里。学生可以根据系统查询自己的考勤情况，给自己阶段性总结；教师可以根据系统分析出勤状况，给予合理的综合评价。</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我们生活在一个科技日新月异的时代，传统而繁琐的事情需要利用科技去改变，去追求更为便捷轻松的生活。</w:t>
      </w:r>
    </w:p>
    <w:p w:rsidR="006D28F5" w:rsidRPr="00CF3A5B" w:rsidRDefault="00377505" w:rsidP="00377505">
      <w:pPr>
        <w:pStyle w:val="2"/>
        <w:numPr>
          <w:ilvl w:val="0"/>
          <w:numId w:val="25"/>
        </w:numPr>
        <w:rPr>
          <w:rFonts w:ascii="Segoe UI" w:eastAsia="微软雅黑" w:hAnsi="Segoe UI"/>
        </w:rPr>
      </w:pPr>
      <w:bookmarkStart w:id="14" w:name="_Toc353837185"/>
      <w:r w:rsidRPr="00CF3A5B">
        <w:rPr>
          <w:rFonts w:ascii="Segoe UI" w:eastAsia="微软雅黑" w:hAnsi="Segoe UI" w:hint="eastAsia"/>
        </w:rPr>
        <w:t>设计目标</w:t>
      </w:r>
      <w:bookmarkEnd w:id="14"/>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开发设计本系统的任务是完成只能考勤功能，通过该系统能够自动获取出勤信息，并且用户能对考勤相关的信息（如课程、人员等）进行管理。</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开发系统的目标是实现点名自动化及对考勤信息进行各种管理的功能，满足的要求具体可包括如下几个方面：</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完成智能考勤功能；</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对考勤信息进行统计及考勤相关信息的管理；</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系统运行安全稳定；</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要求编写完善的文档，方便后期程序设计工作。</w:t>
      </w:r>
    </w:p>
    <w:p w:rsidR="006D28F5" w:rsidRPr="00CF3A5B" w:rsidRDefault="00377505" w:rsidP="006D28F5">
      <w:pPr>
        <w:pStyle w:val="2"/>
        <w:numPr>
          <w:ilvl w:val="0"/>
          <w:numId w:val="25"/>
        </w:numPr>
        <w:rPr>
          <w:rFonts w:ascii="Segoe UI" w:eastAsia="微软雅黑" w:hAnsi="Segoe UI"/>
        </w:rPr>
      </w:pPr>
      <w:bookmarkStart w:id="15" w:name="_Toc353837186"/>
      <w:r w:rsidRPr="00CF3A5B">
        <w:rPr>
          <w:rFonts w:ascii="Segoe UI" w:eastAsia="微软雅黑" w:hAnsi="Segoe UI" w:hint="eastAsia"/>
        </w:rPr>
        <w:t>本文结构</w:t>
      </w:r>
      <w:bookmarkEnd w:id="15"/>
    </w:p>
    <w:p w:rsidR="00A35F01" w:rsidRPr="00CF3A5B" w:rsidRDefault="00A35F01" w:rsidP="00E21C95">
      <w:pPr>
        <w:spacing w:line="360" w:lineRule="exact"/>
        <w:ind w:firstLineChars="200" w:firstLine="420"/>
        <w:rPr>
          <w:rFonts w:ascii="Segoe UI" w:eastAsia="微软雅黑" w:hAnsi="Segoe UI"/>
        </w:rPr>
      </w:pPr>
      <w:r w:rsidRPr="00CF3A5B">
        <w:rPr>
          <w:rFonts w:ascii="Segoe UI" w:eastAsia="微软雅黑" w:hAnsi="Segoe UI" w:hint="eastAsia"/>
        </w:rPr>
        <w:t>本文的章节安排如下：</w:t>
      </w:r>
    </w:p>
    <w:p w:rsidR="00A35F01" w:rsidRPr="00CF3A5B" w:rsidRDefault="00A35F01" w:rsidP="00E21C95">
      <w:pPr>
        <w:spacing w:line="360" w:lineRule="exact"/>
        <w:ind w:firstLineChars="200" w:firstLine="420"/>
        <w:rPr>
          <w:rFonts w:ascii="Segoe UI" w:eastAsia="微软雅黑" w:hAnsi="Segoe UI"/>
        </w:rPr>
      </w:pPr>
      <w:r w:rsidRPr="00CF3A5B">
        <w:rPr>
          <w:rFonts w:ascii="Segoe UI" w:eastAsia="微软雅黑" w:hAnsi="Segoe UI" w:hint="eastAsia"/>
        </w:rPr>
        <w:t>第一章绪论部分，说明本文的研究背景和设计目标，为接下来的系统后台的分析与设计做基础准备。</w:t>
      </w:r>
    </w:p>
    <w:p w:rsidR="00F0508E"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第二</w:t>
      </w:r>
      <w:r w:rsidR="00F0508E" w:rsidRPr="00CF3A5B">
        <w:rPr>
          <w:rFonts w:ascii="Segoe UI" w:eastAsia="微软雅黑" w:hAnsi="Segoe UI" w:hint="eastAsia"/>
        </w:rPr>
        <w:t>章是背景技术，简单介绍系统实现所用到的平台与技术。如</w:t>
      </w:r>
      <w:r w:rsidR="00F0508E" w:rsidRPr="00CF3A5B">
        <w:rPr>
          <w:rFonts w:ascii="Segoe UI" w:eastAsia="微软雅黑" w:hAnsi="Segoe UI" w:hint="eastAsia"/>
        </w:rPr>
        <w:t>LAMP</w:t>
      </w:r>
      <w:r w:rsidR="00F0508E" w:rsidRPr="00CF3A5B">
        <w:rPr>
          <w:rFonts w:ascii="Segoe UI" w:eastAsia="微软雅黑" w:hAnsi="Segoe UI" w:hint="eastAsia"/>
        </w:rPr>
        <w:t>开发环境、</w:t>
      </w:r>
      <w:r w:rsidR="00F0508E" w:rsidRPr="00CF3A5B">
        <w:rPr>
          <w:rFonts w:ascii="Segoe UI" w:eastAsia="微软雅黑" w:hAnsi="Segoe UI" w:hint="eastAsia"/>
        </w:rPr>
        <w:t>ExtJS</w:t>
      </w:r>
      <w:r w:rsidR="00F0508E" w:rsidRPr="00CF3A5B">
        <w:rPr>
          <w:rFonts w:ascii="Segoe UI" w:eastAsia="微软雅黑" w:hAnsi="Segoe UI" w:hint="eastAsia"/>
        </w:rPr>
        <w:t>框架、</w:t>
      </w:r>
      <w:r w:rsidR="00F0508E" w:rsidRPr="00CF3A5B">
        <w:rPr>
          <w:rFonts w:ascii="Segoe UI" w:eastAsia="微软雅黑" w:hAnsi="Segoe UI" w:hint="eastAsia"/>
        </w:rPr>
        <w:t>ThinkPHP</w:t>
      </w:r>
      <w:r w:rsidR="00F0508E" w:rsidRPr="00CF3A5B">
        <w:rPr>
          <w:rFonts w:ascii="Segoe UI" w:eastAsia="微软雅黑" w:hAnsi="Segoe UI" w:hint="eastAsia"/>
        </w:rPr>
        <w:t>框架、</w:t>
      </w:r>
      <w:r w:rsidR="00F0508E" w:rsidRPr="00CF3A5B">
        <w:rPr>
          <w:rFonts w:ascii="Segoe UI" w:eastAsia="微软雅黑" w:hAnsi="Segoe UI" w:hint="eastAsia"/>
        </w:rPr>
        <w:t>MVC</w:t>
      </w:r>
      <w:r w:rsidR="00F0508E" w:rsidRPr="00CF3A5B">
        <w:rPr>
          <w:rFonts w:ascii="Segoe UI" w:eastAsia="微软雅黑" w:hAnsi="Segoe UI" w:hint="eastAsia"/>
        </w:rPr>
        <w:t>三层结构、新</w:t>
      </w:r>
      <w:proofErr w:type="gramStart"/>
      <w:r w:rsidR="00F0508E" w:rsidRPr="00CF3A5B">
        <w:rPr>
          <w:rFonts w:ascii="Segoe UI" w:eastAsia="微软雅黑" w:hAnsi="Segoe UI" w:hint="eastAsia"/>
        </w:rPr>
        <w:t>浪微博应用</w:t>
      </w:r>
      <w:proofErr w:type="gramEnd"/>
      <w:r w:rsidR="00F0508E" w:rsidRPr="00CF3A5B">
        <w:rPr>
          <w:rFonts w:ascii="Segoe UI" w:eastAsia="微软雅黑" w:hAnsi="Segoe UI" w:hint="eastAsia"/>
        </w:rPr>
        <w:t>开发以及</w:t>
      </w:r>
      <w:r w:rsidR="00F0508E" w:rsidRPr="00CF3A5B">
        <w:rPr>
          <w:rFonts w:ascii="Segoe UI" w:eastAsia="微软雅黑" w:hAnsi="Segoe UI" w:hint="eastAsia"/>
        </w:rPr>
        <w:t>GIT</w:t>
      </w:r>
      <w:r w:rsidR="00F0508E" w:rsidRPr="00CF3A5B">
        <w:rPr>
          <w:rFonts w:ascii="Segoe UI" w:eastAsia="微软雅黑" w:hAnsi="Segoe UI" w:hint="eastAsia"/>
        </w:rPr>
        <w:t>版本控制管理等等。</w:t>
      </w:r>
    </w:p>
    <w:p w:rsidR="000D2719"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第三</w:t>
      </w:r>
      <w:r w:rsidR="000D2719" w:rsidRPr="00CF3A5B">
        <w:rPr>
          <w:rFonts w:ascii="Segoe UI" w:eastAsia="微软雅黑" w:hAnsi="Segoe UI" w:hint="eastAsia"/>
        </w:rPr>
        <w:t>章是系统分析与设计，对系统后台进行需求分析，根据需求分析设计相应的功能与表结构。</w:t>
      </w:r>
    </w:p>
    <w:p w:rsidR="000D2719"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第四</w:t>
      </w:r>
      <w:r w:rsidR="000D2719" w:rsidRPr="00CF3A5B">
        <w:rPr>
          <w:rFonts w:ascii="Segoe UI" w:eastAsia="微软雅黑" w:hAnsi="Segoe UI" w:hint="eastAsia"/>
        </w:rPr>
        <w:t>章是系统实现，给出系统后台的具体实现，包括实现效果和核心代码说明。</w:t>
      </w:r>
    </w:p>
    <w:p w:rsidR="00014EFB" w:rsidRPr="00CF3A5B" w:rsidRDefault="000D2719" w:rsidP="00E21C95">
      <w:pPr>
        <w:spacing w:line="360" w:lineRule="exact"/>
        <w:ind w:firstLineChars="200" w:firstLine="420"/>
        <w:rPr>
          <w:rFonts w:ascii="Segoe UI" w:eastAsia="微软雅黑" w:hAnsi="Segoe UI"/>
        </w:rPr>
      </w:pPr>
      <w:r w:rsidRPr="00CF3A5B">
        <w:rPr>
          <w:rFonts w:ascii="Segoe UI" w:eastAsia="微软雅黑" w:hAnsi="Segoe UI" w:hint="eastAsia"/>
        </w:rPr>
        <w:t>第</w:t>
      </w:r>
      <w:r w:rsidR="00014EFB" w:rsidRPr="00CF3A5B">
        <w:rPr>
          <w:rFonts w:ascii="Segoe UI" w:eastAsia="微软雅黑" w:hAnsi="Segoe UI" w:hint="eastAsia"/>
        </w:rPr>
        <w:t>五</w:t>
      </w:r>
      <w:r w:rsidRPr="00CF3A5B">
        <w:rPr>
          <w:rFonts w:ascii="Segoe UI" w:eastAsia="微软雅黑" w:hAnsi="Segoe UI" w:hint="eastAsia"/>
        </w:rPr>
        <w:t>章是总结与展望，对本文所做的工作进行总结，并针对目前工作中的不足对未来工</w:t>
      </w:r>
      <w:r w:rsidRPr="00CF3A5B">
        <w:rPr>
          <w:rFonts w:ascii="Segoe UI" w:eastAsia="微软雅黑" w:hAnsi="Segoe UI" w:hint="eastAsia"/>
        </w:rPr>
        <w:lastRenderedPageBreak/>
        <w:t>作的展望。</w:t>
      </w:r>
    </w:p>
    <w:p w:rsidR="00014EFB" w:rsidRPr="00CF3A5B" w:rsidRDefault="00014EFB" w:rsidP="00014EFB">
      <w:pPr>
        <w:pStyle w:val="1"/>
        <w:rPr>
          <w:rFonts w:ascii="Segoe UI" w:eastAsia="微软雅黑" w:hAnsi="Segoe UI"/>
          <w:sz w:val="30"/>
          <w:szCs w:val="30"/>
        </w:rPr>
      </w:pPr>
      <w:bookmarkStart w:id="16" w:name="_Toc353837187"/>
      <w:r w:rsidRPr="00CF3A5B">
        <w:rPr>
          <w:rFonts w:ascii="Segoe UI" w:eastAsia="微软雅黑" w:hAnsi="Segoe UI" w:hint="eastAsia"/>
          <w:sz w:val="30"/>
          <w:szCs w:val="30"/>
        </w:rPr>
        <w:t>第二章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系统开发环境与技术</w:t>
      </w:r>
      <w:bookmarkEnd w:id="16"/>
    </w:p>
    <w:p w:rsidR="00377505" w:rsidRPr="00CF3A5B" w:rsidRDefault="00377505" w:rsidP="00377505">
      <w:pPr>
        <w:pStyle w:val="2"/>
        <w:numPr>
          <w:ilvl w:val="0"/>
          <w:numId w:val="21"/>
        </w:numPr>
        <w:rPr>
          <w:rFonts w:ascii="Segoe UI" w:eastAsia="微软雅黑" w:hAnsi="Segoe UI"/>
          <w:sz w:val="28"/>
          <w:szCs w:val="28"/>
        </w:rPr>
      </w:pPr>
      <w:bookmarkStart w:id="17" w:name="_Toc353837188"/>
      <w:r w:rsidRPr="00CF3A5B">
        <w:rPr>
          <w:rFonts w:ascii="Segoe UI" w:eastAsia="微软雅黑" w:hAnsi="Segoe UI" w:hint="eastAsia"/>
          <w:sz w:val="28"/>
          <w:szCs w:val="28"/>
        </w:rPr>
        <w:t>系统开发环境</w:t>
      </w:r>
      <w:bookmarkEnd w:id="17"/>
    </w:p>
    <w:p w:rsidR="00601408" w:rsidRPr="00CF3A5B" w:rsidRDefault="00601408" w:rsidP="00E21C95">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教室自动点名系统以</w:t>
      </w:r>
      <w:r w:rsidRPr="00CF3A5B">
        <w:rPr>
          <w:rFonts w:ascii="Segoe UI" w:eastAsia="微软雅黑" w:hAnsi="Segoe UI" w:hint="eastAsia"/>
        </w:rPr>
        <w:t>LAMP</w:t>
      </w:r>
      <w:r w:rsidRPr="00CF3A5B">
        <w:rPr>
          <w:rFonts w:ascii="Segoe UI" w:eastAsia="微软雅黑" w:hAnsi="Segoe UI" w:hint="eastAsia"/>
        </w:rPr>
        <w:t>（即</w:t>
      </w:r>
      <w:r w:rsidRPr="00CF3A5B">
        <w:rPr>
          <w:rFonts w:ascii="Segoe UI" w:eastAsia="微软雅黑" w:hAnsi="Segoe UI" w:hint="eastAsia"/>
        </w:rPr>
        <w:t>Linux</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w:t>
      </w:r>
      <w:r w:rsidRPr="00CF3A5B">
        <w:rPr>
          <w:rFonts w:ascii="Segoe UI" w:eastAsia="微软雅黑" w:hAnsi="Segoe UI" w:hint="eastAsia"/>
        </w:rPr>
        <w:t>MySQL</w:t>
      </w:r>
      <w:r w:rsidRPr="00CF3A5B">
        <w:rPr>
          <w:rFonts w:ascii="Segoe UI" w:eastAsia="微软雅黑" w:hAnsi="Segoe UI" w:hint="eastAsia"/>
        </w:rPr>
        <w:t>和</w:t>
      </w:r>
      <w:r w:rsidRPr="00CF3A5B">
        <w:rPr>
          <w:rFonts w:ascii="Segoe UI" w:eastAsia="微软雅黑" w:hAnsi="Segoe UI" w:hint="eastAsia"/>
        </w:rPr>
        <w:t>PHP</w:t>
      </w:r>
      <w:r w:rsidRPr="00CF3A5B">
        <w:rPr>
          <w:rFonts w:ascii="Segoe UI" w:eastAsia="微软雅黑" w:hAnsi="Segoe UI" w:hint="eastAsia"/>
        </w:rPr>
        <w:t>）为开发平台，</w:t>
      </w:r>
      <w:r w:rsidR="0088453B" w:rsidRPr="00CF3A5B">
        <w:rPr>
          <w:rFonts w:ascii="Segoe UI" w:eastAsia="微软雅黑" w:hAnsi="Segoe UI" w:hint="eastAsia"/>
        </w:rPr>
        <w:t>新浪</w:t>
      </w:r>
      <w:r w:rsidR="0088453B" w:rsidRPr="00CF3A5B">
        <w:rPr>
          <w:rFonts w:ascii="Segoe UI" w:eastAsia="微软雅黑" w:hAnsi="Segoe UI" w:hint="eastAsia"/>
        </w:rPr>
        <w:t>SAE</w:t>
      </w:r>
      <w:r w:rsidR="0088453B" w:rsidRPr="00CF3A5B">
        <w:rPr>
          <w:rFonts w:ascii="Segoe UI" w:eastAsia="微软雅黑" w:hAnsi="Segoe UI" w:hint="eastAsia"/>
        </w:rPr>
        <w:t>分布式</w:t>
      </w:r>
      <w:r w:rsidR="0088453B" w:rsidRPr="00CF3A5B">
        <w:rPr>
          <w:rFonts w:ascii="Segoe UI" w:eastAsia="微软雅黑" w:hAnsi="Segoe UI" w:hint="eastAsia"/>
        </w:rPr>
        <w:t>WEB</w:t>
      </w:r>
      <w:r w:rsidR="0088453B" w:rsidRPr="00CF3A5B">
        <w:rPr>
          <w:rFonts w:ascii="Segoe UI" w:eastAsia="微软雅黑" w:hAnsi="Segoe UI" w:hint="eastAsia"/>
        </w:rPr>
        <w:t>服务为运行平台，</w:t>
      </w:r>
      <w:r w:rsidRPr="00CF3A5B">
        <w:rPr>
          <w:rFonts w:ascii="Segoe UI" w:eastAsia="微软雅黑" w:hAnsi="Segoe UI" w:hint="eastAsia"/>
        </w:rPr>
        <w:t>使用</w:t>
      </w:r>
      <w:r w:rsidRPr="00CF3A5B">
        <w:rPr>
          <w:rFonts w:ascii="Segoe UI" w:eastAsia="微软雅黑" w:hAnsi="Segoe UI" w:hint="eastAsia"/>
        </w:rPr>
        <w:t>ExtJS</w:t>
      </w:r>
      <w:r w:rsidRPr="00CF3A5B">
        <w:rPr>
          <w:rFonts w:ascii="Segoe UI" w:eastAsia="微软雅黑" w:hAnsi="Segoe UI" w:hint="eastAsia"/>
        </w:rPr>
        <w:t>框架作为前台开发库，</w:t>
      </w:r>
      <w:r w:rsidRPr="00CF3A5B">
        <w:rPr>
          <w:rFonts w:ascii="Segoe UI" w:eastAsia="微软雅黑" w:hAnsi="Segoe UI" w:hint="eastAsia"/>
        </w:rPr>
        <w:t>ThinkPHP</w:t>
      </w:r>
      <w:r w:rsidRPr="00CF3A5B">
        <w:rPr>
          <w:rFonts w:ascii="Segoe UI" w:eastAsia="微软雅黑" w:hAnsi="Segoe UI" w:hint="eastAsia"/>
        </w:rPr>
        <w:t>框架作为后台，</w:t>
      </w:r>
      <w:proofErr w:type="spellStart"/>
      <w:r w:rsidR="002153D8">
        <w:rPr>
          <w:rFonts w:ascii="Segoe UI" w:eastAsia="微软雅黑" w:hAnsi="Segoe UI" w:hint="eastAsia"/>
        </w:rPr>
        <w:t>Git</w:t>
      </w:r>
      <w:proofErr w:type="spellEnd"/>
      <w:r w:rsidR="002153D8">
        <w:rPr>
          <w:rFonts w:ascii="Segoe UI" w:eastAsia="微软雅黑" w:hAnsi="Segoe UI" w:hint="eastAsia"/>
        </w:rPr>
        <w:t>进行版本控制，</w:t>
      </w:r>
      <w:r w:rsidRPr="00CF3A5B">
        <w:rPr>
          <w:rFonts w:ascii="Segoe UI" w:eastAsia="微软雅黑" w:hAnsi="Segoe UI" w:hint="eastAsia"/>
        </w:rPr>
        <w:t>利用</w:t>
      </w:r>
      <w:r w:rsidRPr="00CF3A5B">
        <w:rPr>
          <w:rFonts w:ascii="Segoe UI" w:eastAsia="微软雅黑" w:hAnsi="Segoe UI" w:hint="eastAsia"/>
        </w:rPr>
        <w:t>MVC</w:t>
      </w:r>
      <w:r w:rsidRPr="00CF3A5B">
        <w:rPr>
          <w:rFonts w:ascii="Segoe UI" w:eastAsia="微软雅黑" w:hAnsi="Segoe UI" w:hint="eastAsia"/>
        </w:rPr>
        <w:t>模式实现整个系统的开发。</w:t>
      </w:r>
    </w:p>
    <w:p w:rsidR="00377505" w:rsidRPr="00CF3A5B" w:rsidRDefault="00377505" w:rsidP="00377505">
      <w:pPr>
        <w:pStyle w:val="3"/>
        <w:numPr>
          <w:ilvl w:val="0"/>
          <w:numId w:val="23"/>
        </w:numPr>
        <w:rPr>
          <w:rFonts w:ascii="Segoe UI" w:eastAsia="微软雅黑" w:hAnsi="Segoe UI"/>
          <w:sz w:val="24"/>
          <w:szCs w:val="24"/>
        </w:rPr>
      </w:pPr>
      <w:bookmarkStart w:id="18" w:name="_Toc353837189"/>
      <w:r w:rsidRPr="00CF3A5B">
        <w:rPr>
          <w:rFonts w:ascii="Segoe UI" w:eastAsia="微软雅黑" w:hAnsi="Segoe UI" w:hint="eastAsia"/>
          <w:sz w:val="24"/>
          <w:szCs w:val="24"/>
        </w:rPr>
        <w:t>Apache</w:t>
      </w:r>
      <w:r w:rsidRPr="00CF3A5B">
        <w:rPr>
          <w:rFonts w:ascii="Segoe UI" w:eastAsia="微软雅黑" w:hAnsi="Segoe UI" w:hint="eastAsia"/>
          <w:sz w:val="24"/>
          <w:szCs w:val="24"/>
        </w:rPr>
        <w:t>服务器介绍</w:t>
      </w:r>
      <w:bookmarkEnd w:id="18"/>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Apache HTTP Server</w:t>
      </w:r>
      <w:r w:rsidRPr="00CF3A5B">
        <w:rPr>
          <w:rFonts w:ascii="Segoe UI" w:eastAsia="微软雅黑" w:hAnsi="Segoe UI" w:hint="eastAsia"/>
        </w:rPr>
        <w:t>（简称</w:t>
      </w:r>
      <w:r w:rsidRPr="00CF3A5B">
        <w:rPr>
          <w:rFonts w:ascii="Segoe UI" w:eastAsia="微软雅黑" w:hAnsi="Segoe UI" w:hint="eastAsia"/>
        </w:rPr>
        <w:t>Apache</w:t>
      </w:r>
      <w:r w:rsidRPr="00CF3A5B">
        <w:rPr>
          <w:rFonts w:ascii="Segoe UI" w:eastAsia="微软雅黑" w:hAnsi="Segoe UI" w:hint="eastAsia"/>
        </w:rPr>
        <w:t>）是</w:t>
      </w:r>
      <w:r w:rsidRPr="00CF3A5B">
        <w:rPr>
          <w:rFonts w:ascii="Segoe UI" w:eastAsia="微软雅黑" w:hAnsi="Segoe UI" w:hint="eastAsia"/>
        </w:rPr>
        <w:t>Apache</w:t>
      </w:r>
      <w:r w:rsidRPr="00CF3A5B">
        <w:rPr>
          <w:rFonts w:ascii="Segoe UI" w:eastAsia="微软雅黑" w:hAnsi="Segoe UI" w:hint="eastAsia"/>
        </w:rPr>
        <w:t>软件基金会的一个开放源码的网页服务器，可以在大多数计算机操作系统中运行，由于其多平台和安全性被广泛使用，是最流行的</w:t>
      </w:r>
      <w:r w:rsidRPr="00CF3A5B">
        <w:rPr>
          <w:rFonts w:ascii="Segoe UI" w:eastAsia="微软雅黑" w:hAnsi="Segoe UI" w:hint="eastAsia"/>
        </w:rPr>
        <w:t>Web</w:t>
      </w:r>
      <w:r w:rsidRPr="00CF3A5B">
        <w:rPr>
          <w:rFonts w:ascii="Segoe UI" w:eastAsia="微软雅黑" w:hAnsi="Segoe UI" w:hint="eastAsia"/>
        </w:rPr>
        <w:t>服务器端软件之一。它快速、可靠并且可通过简单的</w:t>
      </w:r>
      <w:r w:rsidRPr="00CF3A5B">
        <w:rPr>
          <w:rFonts w:ascii="Segoe UI" w:eastAsia="微软雅黑" w:hAnsi="Segoe UI" w:hint="eastAsia"/>
        </w:rPr>
        <w:t>API</w:t>
      </w:r>
      <w:r w:rsidRPr="00CF3A5B">
        <w:rPr>
          <w:rFonts w:ascii="Segoe UI" w:eastAsia="微软雅黑" w:hAnsi="Segoe UI" w:hint="eastAsia"/>
        </w:rPr>
        <w:t>扩展，将</w:t>
      </w:r>
      <w:r w:rsidRPr="00CF3A5B">
        <w:rPr>
          <w:rFonts w:ascii="Segoe UI" w:eastAsia="微软雅黑" w:hAnsi="Segoe UI" w:hint="eastAsia"/>
        </w:rPr>
        <w:t>Perl/Python</w:t>
      </w:r>
      <w:r w:rsidRPr="00CF3A5B">
        <w:rPr>
          <w:rFonts w:ascii="Segoe UI" w:eastAsia="微软雅黑" w:hAnsi="Segoe UI" w:hint="eastAsia"/>
        </w:rPr>
        <w:t>等解释器编译到服务器中。</w:t>
      </w:r>
    </w:p>
    <w:p w:rsidR="00675A37" w:rsidRPr="00CF3A5B" w:rsidRDefault="00463451" w:rsidP="00675A37">
      <w:pPr>
        <w:spacing w:line="360" w:lineRule="exact"/>
        <w:ind w:firstLineChars="200" w:firstLine="420"/>
        <w:rPr>
          <w:rFonts w:ascii="Segoe UI" w:eastAsia="微软雅黑" w:hAnsi="Segoe UI"/>
        </w:rPr>
      </w:pPr>
      <w:r w:rsidRPr="00CF3A5B">
        <w:rPr>
          <w:rFonts w:ascii="Segoe UI" w:eastAsia="微软雅黑" w:hAnsi="Segoe UI" w:hint="eastAsia"/>
        </w:rPr>
        <w:t>Apache</w:t>
      </w:r>
      <w:r w:rsidR="00675A37" w:rsidRPr="00CF3A5B">
        <w:rPr>
          <w:rFonts w:ascii="Segoe UI" w:eastAsia="微软雅黑" w:hAnsi="Segoe UI" w:hint="eastAsia"/>
        </w:rPr>
        <w:t>起初由伊利诺伊大学香槟分校的国家超级电脑应用中心（</w:t>
      </w:r>
      <w:r w:rsidR="00675A37" w:rsidRPr="00CF3A5B">
        <w:rPr>
          <w:rFonts w:ascii="Segoe UI" w:eastAsia="微软雅黑" w:hAnsi="Segoe UI" w:hint="eastAsia"/>
        </w:rPr>
        <w:t>NCSA</w:t>
      </w:r>
      <w:r w:rsidR="00675A37" w:rsidRPr="00CF3A5B">
        <w:rPr>
          <w:rFonts w:ascii="Segoe UI" w:eastAsia="微软雅黑" w:hAnsi="Segoe UI" w:hint="eastAsia"/>
        </w:rPr>
        <w:t>）开发。此后，</w:t>
      </w:r>
      <w:r w:rsidRPr="00CF3A5B">
        <w:rPr>
          <w:rFonts w:ascii="Segoe UI" w:eastAsia="微软雅黑" w:hAnsi="Segoe UI" w:hint="eastAsia"/>
        </w:rPr>
        <w:t>Apache</w:t>
      </w:r>
      <w:r w:rsidR="00675A37" w:rsidRPr="00CF3A5B">
        <w:rPr>
          <w:rFonts w:ascii="Segoe UI" w:eastAsia="微软雅黑" w:hAnsi="Segoe UI" w:hint="eastAsia"/>
        </w:rPr>
        <w:t>被开放源代码团体的成员不断的发展和加强。</w:t>
      </w:r>
      <w:r w:rsidR="00675A37" w:rsidRPr="00CF3A5B">
        <w:rPr>
          <w:rFonts w:ascii="Segoe UI" w:eastAsia="微软雅黑" w:hAnsi="Segoe UI" w:hint="eastAsia"/>
        </w:rPr>
        <w:t xml:space="preserve">Apache </w:t>
      </w:r>
      <w:r w:rsidR="00675A37" w:rsidRPr="00CF3A5B">
        <w:rPr>
          <w:rFonts w:ascii="Segoe UI" w:eastAsia="微软雅黑" w:hAnsi="Segoe UI" w:hint="eastAsia"/>
        </w:rPr>
        <w:t>服务器拥有牢靠可信的美誉，已用在超过半数的因特网站中－特别是几乎所有最热门和访问量最大的网站。</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开始，</w:t>
      </w:r>
      <w:r w:rsidRPr="00CF3A5B">
        <w:rPr>
          <w:rFonts w:ascii="Segoe UI" w:eastAsia="微软雅黑" w:hAnsi="Segoe UI" w:hint="eastAsia"/>
        </w:rPr>
        <w:t>Apache</w:t>
      </w:r>
      <w:r w:rsidRPr="00CF3A5B">
        <w:rPr>
          <w:rFonts w:ascii="Segoe UI" w:eastAsia="微软雅黑" w:hAnsi="Segoe UI" w:hint="eastAsia"/>
        </w:rPr>
        <w:t>只是</w:t>
      </w:r>
      <w:r w:rsidRPr="00CF3A5B">
        <w:rPr>
          <w:rFonts w:ascii="Segoe UI" w:eastAsia="微软雅黑" w:hAnsi="Segoe UI" w:hint="eastAsia"/>
        </w:rPr>
        <w:t>Netscape</w:t>
      </w:r>
      <w:r w:rsidRPr="00CF3A5B">
        <w:rPr>
          <w:rFonts w:ascii="Segoe UI" w:eastAsia="微软雅黑" w:hAnsi="Segoe UI" w:hint="eastAsia"/>
        </w:rPr>
        <w:t>网页服务器（现在是</w:t>
      </w:r>
      <w:r w:rsidRPr="00CF3A5B">
        <w:rPr>
          <w:rFonts w:ascii="Segoe UI" w:eastAsia="微软雅黑" w:hAnsi="Segoe UI" w:hint="eastAsia"/>
        </w:rPr>
        <w:t>Sun ONE</w:t>
      </w:r>
      <w:r w:rsidRPr="00CF3A5B">
        <w:rPr>
          <w:rFonts w:ascii="Segoe UI" w:eastAsia="微软雅黑" w:hAnsi="Segoe UI" w:hint="eastAsia"/>
        </w:rPr>
        <w:t>）之外的开放源代码选择。渐渐的，它开始在功能和速度超越其他的基于</w:t>
      </w:r>
      <w:r w:rsidRPr="00CF3A5B">
        <w:rPr>
          <w:rFonts w:ascii="Segoe UI" w:eastAsia="微软雅黑" w:hAnsi="Segoe UI" w:hint="eastAsia"/>
        </w:rPr>
        <w:t>Unix</w:t>
      </w:r>
      <w:r w:rsidRPr="00CF3A5B">
        <w:rPr>
          <w:rFonts w:ascii="Segoe UI" w:eastAsia="微软雅黑" w:hAnsi="Segoe UI" w:hint="eastAsia"/>
        </w:rPr>
        <w:t>的</w:t>
      </w:r>
      <w:r w:rsidRPr="00CF3A5B">
        <w:rPr>
          <w:rFonts w:ascii="Segoe UI" w:eastAsia="微软雅黑" w:hAnsi="Segoe UI" w:hint="eastAsia"/>
        </w:rPr>
        <w:t>HTTP</w:t>
      </w:r>
      <w:r w:rsidRPr="00CF3A5B">
        <w:rPr>
          <w:rFonts w:ascii="Segoe UI" w:eastAsia="微软雅黑" w:hAnsi="Segoe UI" w:hint="eastAsia"/>
        </w:rPr>
        <w:t>服务器。</w:t>
      </w:r>
      <w:r w:rsidRPr="00CF3A5B">
        <w:rPr>
          <w:rFonts w:ascii="Segoe UI" w:eastAsia="微软雅黑" w:hAnsi="Segoe UI" w:hint="eastAsia"/>
        </w:rPr>
        <w:t>1996</w:t>
      </w:r>
      <w:r w:rsidRPr="00CF3A5B">
        <w:rPr>
          <w:rFonts w:ascii="Segoe UI" w:eastAsia="微软雅黑" w:hAnsi="Segoe UI" w:hint="eastAsia"/>
        </w:rPr>
        <w:t>年</w:t>
      </w:r>
      <w:r w:rsidRPr="00CF3A5B">
        <w:rPr>
          <w:rFonts w:ascii="Segoe UI" w:eastAsia="微软雅黑" w:hAnsi="Segoe UI" w:hint="eastAsia"/>
        </w:rPr>
        <w:t>4</w:t>
      </w:r>
      <w:r w:rsidRPr="00CF3A5B">
        <w:rPr>
          <w:rFonts w:ascii="Segoe UI" w:eastAsia="微软雅黑" w:hAnsi="Segoe UI" w:hint="eastAsia"/>
        </w:rPr>
        <w:t>月以来，</w:t>
      </w:r>
      <w:r w:rsidRPr="00CF3A5B">
        <w:rPr>
          <w:rFonts w:ascii="Segoe UI" w:eastAsia="微软雅黑" w:hAnsi="Segoe UI" w:hint="eastAsia"/>
        </w:rPr>
        <w:t>Apache</w:t>
      </w:r>
      <w:r w:rsidRPr="00CF3A5B">
        <w:rPr>
          <w:rFonts w:ascii="Segoe UI" w:eastAsia="微软雅黑" w:hAnsi="Segoe UI" w:hint="eastAsia"/>
        </w:rPr>
        <w:t>一直是</w:t>
      </w:r>
      <w:r w:rsidRPr="00CF3A5B">
        <w:rPr>
          <w:rFonts w:ascii="Segoe UI" w:eastAsia="微软雅黑" w:hAnsi="Segoe UI" w:hint="eastAsia"/>
        </w:rPr>
        <w:t>Internet</w:t>
      </w:r>
      <w:r w:rsidRPr="00CF3A5B">
        <w:rPr>
          <w:rFonts w:ascii="Segoe UI" w:eastAsia="微软雅黑" w:hAnsi="Segoe UI" w:hint="eastAsia"/>
        </w:rPr>
        <w:t>上最流行的</w:t>
      </w:r>
      <w:r w:rsidRPr="00CF3A5B">
        <w:rPr>
          <w:rFonts w:ascii="Segoe UI" w:eastAsia="微软雅黑" w:hAnsi="Segoe UI" w:hint="eastAsia"/>
        </w:rPr>
        <w:t>HTTP</w:t>
      </w:r>
      <w:r w:rsidRPr="00CF3A5B">
        <w:rPr>
          <w:rFonts w:ascii="Segoe UI" w:eastAsia="微软雅黑" w:hAnsi="Segoe UI" w:hint="eastAsia"/>
        </w:rPr>
        <w:t>服务器</w:t>
      </w:r>
      <w:r w:rsidRPr="00CF3A5B">
        <w:rPr>
          <w:rFonts w:ascii="Segoe UI" w:eastAsia="微软雅黑" w:hAnsi="Segoe UI" w:hint="eastAsia"/>
        </w:rPr>
        <w:t>: 1999</w:t>
      </w:r>
      <w:r w:rsidRPr="00CF3A5B">
        <w:rPr>
          <w:rFonts w:ascii="Segoe UI" w:eastAsia="微软雅黑" w:hAnsi="Segoe UI" w:hint="eastAsia"/>
        </w:rPr>
        <w:t>年</w:t>
      </w:r>
      <w:r w:rsidRPr="00CF3A5B">
        <w:rPr>
          <w:rFonts w:ascii="Segoe UI" w:eastAsia="微软雅黑" w:hAnsi="Segoe UI" w:hint="eastAsia"/>
        </w:rPr>
        <w:t>5</w:t>
      </w:r>
      <w:r w:rsidRPr="00CF3A5B">
        <w:rPr>
          <w:rFonts w:ascii="Segoe UI" w:eastAsia="微软雅黑" w:hAnsi="Segoe UI" w:hint="eastAsia"/>
        </w:rPr>
        <w:t>月它在</w:t>
      </w:r>
      <w:r w:rsidRPr="00CF3A5B">
        <w:rPr>
          <w:rFonts w:ascii="Segoe UI" w:eastAsia="微软雅黑" w:hAnsi="Segoe UI" w:hint="eastAsia"/>
        </w:rPr>
        <w:t xml:space="preserve"> 57% </w:t>
      </w:r>
      <w:r w:rsidRPr="00CF3A5B">
        <w:rPr>
          <w:rFonts w:ascii="Segoe UI" w:eastAsia="微软雅黑" w:hAnsi="Segoe UI" w:hint="eastAsia"/>
        </w:rPr>
        <w:t>的网页服务器上运行；到了</w:t>
      </w:r>
      <w:r w:rsidRPr="00CF3A5B">
        <w:rPr>
          <w:rFonts w:ascii="Segoe UI" w:eastAsia="微软雅黑" w:hAnsi="Segoe UI" w:hint="eastAsia"/>
        </w:rPr>
        <w:t>2005</w:t>
      </w:r>
      <w:r w:rsidRPr="00CF3A5B">
        <w:rPr>
          <w:rFonts w:ascii="Segoe UI" w:eastAsia="微软雅黑" w:hAnsi="Segoe UI" w:hint="eastAsia"/>
        </w:rPr>
        <w:t>年</w:t>
      </w:r>
      <w:r w:rsidRPr="00CF3A5B">
        <w:rPr>
          <w:rFonts w:ascii="Segoe UI" w:eastAsia="微软雅黑" w:hAnsi="Segoe UI" w:hint="eastAsia"/>
        </w:rPr>
        <w:t>7</w:t>
      </w:r>
      <w:r w:rsidRPr="00CF3A5B">
        <w:rPr>
          <w:rFonts w:ascii="Segoe UI" w:eastAsia="微软雅黑" w:hAnsi="Segoe UI" w:hint="eastAsia"/>
        </w:rPr>
        <w:t>月这个比例上升到了</w:t>
      </w:r>
      <w:r w:rsidRPr="00CF3A5B">
        <w:rPr>
          <w:rFonts w:ascii="Segoe UI" w:eastAsia="微软雅黑" w:hAnsi="Segoe UI" w:hint="eastAsia"/>
        </w:rPr>
        <w:t>69%</w:t>
      </w:r>
      <w:r w:rsidRPr="00CF3A5B">
        <w:rPr>
          <w:rFonts w:ascii="Segoe UI" w:eastAsia="微软雅黑" w:hAnsi="Segoe UI" w:hint="eastAsia"/>
        </w:rPr>
        <w:t>。在</w:t>
      </w:r>
      <w:r w:rsidRPr="00CF3A5B">
        <w:rPr>
          <w:rFonts w:ascii="Segoe UI" w:eastAsia="微软雅黑" w:hAnsi="Segoe UI" w:hint="eastAsia"/>
        </w:rPr>
        <w:t>2005</w:t>
      </w:r>
      <w:r w:rsidRPr="00CF3A5B">
        <w:rPr>
          <w:rFonts w:ascii="Segoe UI" w:eastAsia="微软雅黑" w:hAnsi="Segoe UI" w:hint="eastAsia"/>
        </w:rPr>
        <w:t>年</w:t>
      </w:r>
      <w:r w:rsidRPr="00CF3A5B">
        <w:rPr>
          <w:rFonts w:ascii="Segoe UI" w:eastAsia="微软雅黑" w:hAnsi="Segoe UI" w:hint="eastAsia"/>
        </w:rPr>
        <w:t>11</w:t>
      </w:r>
      <w:r w:rsidRPr="00CF3A5B">
        <w:rPr>
          <w:rFonts w:ascii="Segoe UI" w:eastAsia="微软雅黑" w:hAnsi="Segoe UI" w:hint="eastAsia"/>
        </w:rPr>
        <w:t>月的时候达到接近</w:t>
      </w:r>
      <w:r w:rsidRPr="00CF3A5B">
        <w:rPr>
          <w:rFonts w:ascii="Segoe UI" w:eastAsia="微软雅黑" w:hAnsi="Segoe UI" w:hint="eastAsia"/>
        </w:rPr>
        <w:t>70</w:t>
      </w:r>
      <w:r w:rsidRPr="00CF3A5B">
        <w:rPr>
          <w:rFonts w:ascii="Segoe UI" w:eastAsia="微软雅黑" w:hAnsi="Segoe UI" w:hint="eastAsia"/>
        </w:rPr>
        <w:t>％的市占率，不过随着拥有大量域名数量的主机</w:t>
      </w:r>
      <w:proofErr w:type="gramStart"/>
      <w:r w:rsidRPr="00CF3A5B">
        <w:rPr>
          <w:rFonts w:ascii="Segoe UI" w:eastAsia="微软雅黑" w:hAnsi="Segoe UI" w:hint="eastAsia"/>
        </w:rPr>
        <w:t>域名商</w:t>
      </w:r>
      <w:proofErr w:type="gramEnd"/>
      <w:r w:rsidRPr="00CF3A5B">
        <w:rPr>
          <w:rFonts w:ascii="Segoe UI" w:eastAsia="微软雅黑" w:hAnsi="Segoe UI" w:hint="eastAsia"/>
        </w:rPr>
        <w:t>转换为微软</w:t>
      </w:r>
      <w:r w:rsidRPr="00CF3A5B">
        <w:rPr>
          <w:rFonts w:ascii="Segoe UI" w:eastAsia="微软雅黑" w:hAnsi="Segoe UI" w:hint="eastAsia"/>
        </w:rPr>
        <w:t>IIS</w:t>
      </w:r>
      <w:r w:rsidRPr="00CF3A5B">
        <w:rPr>
          <w:rFonts w:ascii="Segoe UI" w:eastAsia="微软雅黑" w:hAnsi="Segoe UI" w:hint="eastAsia"/>
        </w:rPr>
        <w:t>平台，</w:t>
      </w:r>
      <w:r w:rsidRPr="00CF3A5B">
        <w:rPr>
          <w:rFonts w:ascii="Segoe UI" w:eastAsia="微软雅黑" w:hAnsi="Segoe UI" w:hint="eastAsia"/>
        </w:rPr>
        <w:t>Apache</w:t>
      </w:r>
      <w:r w:rsidRPr="00CF3A5B">
        <w:rPr>
          <w:rFonts w:ascii="Segoe UI" w:eastAsia="微软雅黑" w:hAnsi="Segoe UI" w:hint="eastAsia"/>
        </w:rPr>
        <w:t>市</w:t>
      </w:r>
      <w:r w:rsidR="00463451" w:rsidRPr="00CF3A5B">
        <w:rPr>
          <w:rFonts w:ascii="Segoe UI" w:eastAsia="微软雅黑" w:hAnsi="Segoe UI" w:hint="eastAsia"/>
        </w:rPr>
        <w:t>场</w:t>
      </w:r>
      <w:r w:rsidRPr="00CF3A5B">
        <w:rPr>
          <w:rFonts w:ascii="Segoe UI" w:eastAsia="微软雅黑" w:hAnsi="Segoe UI" w:hint="eastAsia"/>
        </w:rPr>
        <w:t>占</w:t>
      </w:r>
      <w:r w:rsidR="00463451" w:rsidRPr="00CF3A5B">
        <w:rPr>
          <w:rFonts w:ascii="Segoe UI" w:eastAsia="微软雅黑" w:hAnsi="Segoe UI" w:hint="eastAsia"/>
        </w:rPr>
        <w:t>有</w:t>
      </w:r>
      <w:r w:rsidRPr="00CF3A5B">
        <w:rPr>
          <w:rFonts w:ascii="Segoe UI" w:eastAsia="微软雅黑" w:hAnsi="Segoe UI" w:hint="eastAsia"/>
        </w:rPr>
        <w:t>率近年来呈现些微下滑。而</w:t>
      </w:r>
      <w:r w:rsidRPr="00CF3A5B">
        <w:rPr>
          <w:rFonts w:ascii="Segoe UI" w:eastAsia="微软雅黑" w:hAnsi="Segoe UI" w:hint="eastAsia"/>
        </w:rPr>
        <w:t>Google</w:t>
      </w:r>
      <w:r w:rsidRPr="00CF3A5B">
        <w:rPr>
          <w:rFonts w:ascii="Segoe UI" w:eastAsia="微软雅黑" w:hAnsi="Segoe UI" w:hint="eastAsia"/>
        </w:rPr>
        <w:t>自己的网页服务器平台</w:t>
      </w:r>
      <w:r w:rsidRPr="00CF3A5B">
        <w:rPr>
          <w:rFonts w:ascii="Segoe UI" w:eastAsia="微软雅黑" w:hAnsi="Segoe UI" w:hint="eastAsia"/>
        </w:rPr>
        <w:t>GWS</w:t>
      </w:r>
      <w:r w:rsidRPr="00CF3A5B">
        <w:rPr>
          <w:rFonts w:ascii="Segoe UI" w:eastAsia="微软雅黑" w:hAnsi="Segoe UI" w:hint="eastAsia"/>
        </w:rPr>
        <w:t>推出后，加上</w:t>
      </w:r>
      <w:proofErr w:type="spellStart"/>
      <w:r w:rsidRPr="00CF3A5B">
        <w:rPr>
          <w:rFonts w:ascii="Segoe UI" w:eastAsia="微软雅黑" w:hAnsi="Segoe UI" w:hint="eastAsia"/>
        </w:rPr>
        <w:t>Lighttpd</w:t>
      </w:r>
      <w:proofErr w:type="spellEnd"/>
      <w:r w:rsidRPr="00CF3A5B">
        <w:rPr>
          <w:rFonts w:ascii="Segoe UI" w:eastAsia="微软雅黑" w:hAnsi="Segoe UI" w:hint="eastAsia"/>
        </w:rPr>
        <w:t>这个轻量化网页服务器软件使用的网站慢慢增加，反应在整体网页服务器市</w:t>
      </w:r>
      <w:r w:rsidR="00463451" w:rsidRPr="00CF3A5B">
        <w:rPr>
          <w:rFonts w:ascii="Segoe UI" w:eastAsia="微软雅黑" w:hAnsi="Segoe UI" w:hint="eastAsia"/>
        </w:rPr>
        <w:t>场</w:t>
      </w:r>
      <w:r w:rsidRPr="00CF3A5B">
        <w:rPr>
          <w:rFonts w:ascii="Segoe UI" w:eastAsia="微软雅黑" w:hAnsi="Segoe UI" w:hint="eastAsia"/>
        </w:rPr>
        <w:t>占</w:t>
      </w:r>
      <w:r w:rsidR="00463451" w:rsidRPr="00CF3A5B">
        <w:rPr>
          <w:rFonts w:ascii="Segoe UI" w:eastAsia="微软雅黑" w:hAnsi="Segoe UI" w:hint="eastAsia"/>
        </w:rPr>
        <w:t>有</w:t>
      </w:r>
      <w:r w:rsidRPr="00CF3A5B">
        <w:rPr>
          <w:rFonts w:ascii="Segoe UI" w:eastAsia="微软雅黑" w:hAnsi="Segoe UI" w:hint="eastAsia"/>
        </w:rPr>
        <w:t>率上，根据</w:t>
      </w:r>
      <w:proofErr w:type="spellStart"/>
      <w:r w:rsidRPr="00CF3A5B">
        <w:rPr>
          <w:rFonts w:ascii="Segoe UI" w:eastAsia="微软雅黑" w:hAnsi="Segoe UI" w:hint="eastAsia"/>
        </w:rPr>
        <w:t>netcraft</w:t>
      </w:r>
      <w:proofErr w:type="spellEnd"/>
      <w:r w:rsidRPr="00CF3A5B">
        <w:rPr>
          <w:rFonts w:ascii="Segoe UI" w:eastAsia="微软雅黑" w:hAnsi="Segoe UI" w:hint="eastAsia"/>
        </w:rPr>
        <w:t>在</w:t>
      </w:r>
      <w:r w:rsidRPr="00CF3A5B">
        <w:rPr>
          <w:rFonts w:ascii="Segoe UI" w:eastAsia="微软雅黑" w:hAnsi="Segoe UI" w:hint="eastAsia"/>
        </w:rPr>
        <w:t>2007</w:t>
      </w:r>
      <w:r w:rsidRPr="00CF3A5B">
        <w:rPr>
          <w:rFonts w:ascii="Segoe UI" w:eastAsia="微软雅黑" w:hAnsi="Segoe UI" w:hint="eastAsia"/>
        </w:rPr>
        <w:t>年</w:t>
      </w:r>
      <w:r w:rsidRPr="00CF3A5B">
        <w:rPr>
          <w:rFonts w:ascii="Segoe UI" w:eastAsia="微软雅黑" w:hAnsi="Segoe UI" w:hint="eastAsia"/>
        </w:rPr>
        <w:t>7</w:t>
      </w:r>
      <w:r w:rsidRPr="00CF3A5B">
        <w:rPr>
          <w:rFonts w:ascii="Segoe UI" w:eastAsia="微软雅黑" w:hAnsi="Segoe UI" w:hint="eastAsia"/>
        </w:rPr>
        <w:t>月的最新统计数据，</w:t>
      </w:r>
      <w:r w:rsidRPr="00CF3A5B">
        <w:rPr>
          <w:rFonts w:ascii="Segoe UI" w:eastAsia="微软雅黑" w:hAnsi="Segoe UI" w:hint="eastAsia"/>
        </w:rPr>
        <w:t>Apache</w:t>
      </w:r>
      <w:r w:rsidRPr="00CF3A5B">
        <w:rPr>
          <w:rFonts w:ascii="Segoe UI" w:eastAsia="微软雅黑" w:hAnsi="Segoe UI" w:hint="eastAsia"/>
        </w:rPr>
        <w:t>的</w:t>
      </w:r>
      <w:r w:rsidR="00463451" w:rsidRPr="00CF3A5B">
        <w:rPr>
          <w:rFonts w:ascii="Segoe UI" w:eastAsia="微软雅黑" w:hAnsi="Segoe UI" w:hint="eastAsia"/>
        </w:rPr>
        <w:t>市场占有率</w:t>
      </w:r>
      <w:r w:rsidRPr="00CF3A5B">
        <w:rPr>
          <w:rFonts w:ascii="Segoe UI" w:eastAsia="微软雅黑" w:hAnsi="Segoe UI" w:hint="eastAsia"/>
        </w:rPr>
        <w:t>已经降为</w:t>
      </w:r>
      <w:r w:rsidRPr="00CF3A5B">
        <w:rPr>
          <w:rFonts w:ascii="Segoe UI" w:eastAsia="微软雅黑" w:hAnsi="Segoe UI" w:hint="eastAsia"/>
        </w:rPr>
        <w:t>52.65</w:t>
      </w:r>
      <w:r w:rsidRPr="00CF3A5B">
        <w:rPr>
          <w:rFonts w:ascii="Segoe UI" w:eastAsia="微软雅黑" w:hAnsi="Segoe UI" w:hint="eastAsia"/>
        </w:rPr>
        <w:t>％，</w:t>
      </w:r>
      <w:r w:rsidRPr="00CF3A5B">
        <w:rPr>
          <w:rFonts w:ascii="Segoe UI" w:eastAsia="微软雅黑" w:hAnsi="Segoe UI" w:hint="eastAsia"/>
        </w:rPr>
        <w:t>8</w:t>
      </w:r>
      <w:r w:rsidRPr="00CF3A5B">
        <w:rPr>
          <w:rFonts w:ascii="Segoe UI" w:eastAsia="微软雅黑" w:hAnsi="Segoe UI" w:hint="eastAsia"/>
        </w:rPr>
        <w:t>月时又滑落到</w:t>
      </w:r>
      <w:r w:rsidRPr="00CF3A5B">
        <w:rPr>
          <w:rFonts w:ascii="Segoe UI" w:eastAsia="微软雅黑" w:hAnsi="Segoe UI" w:hint="eastAsia"/>
        </w:rPr>
        <w:t>50.92</w:t>
      </w:r>
      <w:r w:rsidRPr="00CF3A5B">
        <w:rPr>
          <w:rFonts w:ascii="Segoe UI" w:eastAsia="微软雅黑" w:hAnsi="Segoe UI" w:hint="eastAsia"/>
        </w:rPr>
        <w:t>％。尽管如此，它仍旧是现阶段因特网市场上，</w:t>
      </w:r>
      <w:r w:rsidR="00463451" w:rsidRPr="00CF3A5B">
        <w:rPr>
          <w:rFonts w:ascii="Segoe UI" w:eastAsia="微软雅黑" w:hAnsi="Segoe UI" w:hint="eastAsia"/>
        </w:rPr>
        <w:t>市场占有率</w:t>
      </w:r>
      <w:r w:rsidRPr="00CF3A5B">
        <w:rPr>
          <w:rFonts w:ascii="Segoe UI" w:eastAsia="微软雅黑" w:hAnsi="Segoe UI" w:hint="eastAsia"/>
        </w:rPr>
        <w:t>最高的网页服务器软件。</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作者宣称因为这个名字好记才在最初选择它，但是流传最广的解释是（也是最显而易见的）</w:t>
      </w:r>
      <w:r w:rsidRPr="00CF3A5B">
        <w:rPr>
          <w:rFonts w:ascii="Segoe UI" w:eastAsia="微软雅黑" w:hAnsi="Segoe UI" w:hint="eastAsia"/>
        </w:rPr>
        <w:t>:</w:t>
      </w:r>
      <w:r w:rsidRPr="00CF3A5B">
        <w:rPr>
          <w:rFonts w:ascii="Segoe UI" w:eastAsia="微软雅黑" w:hAnsi="Segoe UI" w:hint="eastAsia"/>
        </w:rPr>
        <w:t>这个名字来自这么一个事实</w:t>
      </w:r>
      <w:r w:rsidRPr="00CF3A5B">
        <w:rPr>
          <w:rFonts w:ascii="Segoe UI" w:eastAsia="微软雅黑" w:hAnsi="Segoe UI" w:hint="eastAsia"/>
        </w:rPr>
        <w:t>:</w:t>
      </w:r>
      <w:r w:rsidRPr="00CF3A5B">
        <w:rPr>
          <w:rFonts w:ascii="Segoe UI" w:eastAsia="微软雅黑" w:hAnsi="Segoe UI" w:hint="eastAsia"/>
        </w:rPr>
        <w:t>当</w:t>
      </w:r>
      <w:r w:rsidRPr="00CF3A5B">
        <w:rPr>
          <w:rFonts w:ascii="Segoe UI" w:eastAsia="微软雅黑" w:hAnsi="Segoe UI" w:hint="eastAsia"/>
        </w:rPr>
        <w:t>Apache</w:t>
      </w:r>
      <w:r w:rsidRPr="00CF3A5B">
        <w:rPr>
          <w:rFonts w:ascii="Segoe UI" w:eastAsia="微软雅黑" w:hAnsi="Segoe UI" w:hint="eastAsia"/>
        </w:rPr>
        <w:t>在</w:t>
      </w:r>
      <w:r w:rsidRPr="00CF3A5B">
        <w:rPr>
          <w:rFonts w:ascii="Segoe UI" w:eastAsia="微软雅黑" w:hAnsi="Segoe UI" w:hint="eastAsia"/>
        </w:rPr>
        <w:t>1995</w:t>
      </w:r>
      <w:r w:rsidRPr="00CF3A5B">
        <w:rPr>
          <w:rFonts w:ascii="Segoe UI" w:eastAsia="微软雅黑" w:hAnsi="Segoe UI" w:hint="eastAsia"/>
        </w:rPr>
        <w:t>年初开发的时候，它是由当时最流行的</w:t>
      </w:r>
      <w:r w:rsidRPr="00CF3A5B">
        <w:rPr>
          <w:rFonts w:ascii="Segoe UI" w:eastAsia="微软雅黑" w:hAnsi="Segoe UI" w:hint="eastAsia"/>
        </w:rPr>
        <w:t>HTTP</w:t>
      </w:r>
      <w:r w:rsidRPr="00CF3A5B">
        <w:rPr>
          <w:rFonts w:ascii="Segoe UI" w:eastAsia="微软雅黑" w:hAnsi="Segoe UI" w:hint="eastAsia"/>
        </w:rPr>
        <w:t>服务器</w:t>
      </w:r>
      <w:r w:rsidR="008E4BD3" w:rsidRPr="00CF3A5B">
        <w:rPr>
          <w:rFonts w:ascii="Segoe UI" w:eastAsia="微软雅黑" w:hAnsi="Segoe UI" w:hint="eastAsia"/>
        </w:rPr>
        <w:t xml:space="preserve">NCSA </w:t>
      </w:r>
      <w:proofErr w:type="spellStart"/>
      <w:r w:rsidRPr="00CF3A5B">
        <w:rPr>
          <w:rFonts w:ascii="Segoe UI" w:eastAsia="微软雅黑" w:hAnsi="Segoe UI" w:hint="eastAsia"/>
        </w:rPr>
        <w:t>HTTPd</w:t>
      </w:r>
      <w:proofErr w:type="spellEnd"/>
      <w:r w:rsidRPr="00CF3A5B">
        <w:rPr>
          <w:rFonts w:ascii="Segoe UI" w:eastAsia="微软雅黑" w:hAnsi="Segoe UI" w:hint="eastAsia"/>
        </w:rPr>
        <w:t xml:space="preserve"> 1.3</w:t>
      </w:r>
      <w:r w:rsidRPr="00CF3A5B">
        <w:rPr>
          <w:rFonts w:ascii="Segoe UI" w:eastAsia="微软雅黑" w:hAnsi="Segoe UI" w:hint="eastAsia"/>
        </w:rPr>
        <w:t>的代码修改而成的，因此是“一个修补的（</w:t>
      </w:r>
      <w:r w:rsidRPr="00CF3A5B">
        <w:rPr>
          <w:rFonts w:ascii="Segoe UI" w:eastAsia="微软雅黑" w:hAnsi="Segoe UI" w:hint="eastAsia"/>
        </w:rPr>
        <w:t>a patchy</w:t>
      </w:r>
      <w:r w:rsidRPr="00CF3A5B">
        <w:rPr>
          <w:rFonts w:ascii="Segoe UI" w:eastAsia="微软雅黑" w:hAnsi="Segoe UI" w:hint="eastAsia"/>
        </w:rPr>
        <w:t>）”服务器。然而在服务器官方网站的</w:t>
      </w:r>
      <w:r w:rsidRPr="00CF3A5B">
        <w:rPr>
          <w:rFonts w:ascii="Segoe UI" w:eastAsia="微软雅黑" w:hAnsi="Segoe UI" w:hint="eastAsia"/>
        </w:rPr>
        <w:t>FAQ</w:t>
      </w:r>
      <w:r w:rsidRPr="00CF3A5B">
        <w:rPr>
          <w:rFonts w:ascii="Segoe UI" w:eastAsia="微软雅黑" w:hAnsi="Segoe UI" w:hint="eastAsia"/>
        </w:rPr>
        <w:t>中是这么解释的</w:t>
      </w:r>
      <w:r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’这个名字是为了纪念名为</w:t>
      </w:r>
      <w:r w:rsidRPr="00CF3A5B">
        <w:rPr>
          <w:rFonts w:ascii="Segoe UI" w:eastAsia="微软雅黑" w:hAnsi="Segoe UI" w:hint="eastAsia"/>
        </w:rPr>
        <w:t>Apache(</w:t>
      </w:r>
      <w:r w:rsidRPr="00CF3A5B">
        <w:rPr>
          <w:rFonts w:ascii="Segoe UI" w:eastAsia="微软雅黑" w:hAnsi="Segoe UI" w:hint="eastAsia"/>
        </w:rPr>
        <w:t>印地语</w:t>
      </w:r>
      <w:r w:rsidRPr="00CF3A5B">
        <w:rPr>
          <w:rFonts w:ascii="Segoe UI" w:eastAsia="微软雅黑" w:hAnsi="Segoe UI" w:hint="eastAsia"/>
        </w:rPr>
        <w:t>)</w:t>
      </w:r>
      <w:r w:rsidRPr="00CF3A5B">
        <w:rPr>
          <w:rFonts w:ascii="Segoe UI" w:eastAsia="微软雅黑" w:hAnsi="Segoe UI" w:hint="eastAsia"/>
        </w:rPr>
        <w:t>的美洲印第安人</w:t>
      </w:r>
      <w:r w:rsidRPr="00CF3A5B">
        <w:rPr>
          <w:rFonts w:ascii="Segoe UI" w:eastAsia="微软雅黑" w:hAnsi="Segoe UI" w:hint="eastAsia"/>
        </w:rPr>
        <w:t xml:space="preserve"> </w:t>
      </w:r>
      <w:r w:rsidRPr="00CF3A5B">
        <w:rPr>
          <w:rFonts w:ascii="Segoe UI" w:eastAsia="微软雅黑" w:hAnsi="Segoe UI" w:hint="eastAsia"/>
        </w:rPr>
        <w:t>土著的一支，众所周知他们拥有高超的作战策略和无穷的耐性”。无论如何，</w:t>
      </w:r>
      <w:r w:rsidRPr="00CF3A5B">
        <w:rPr>
          <w:rFonts w:ascii="Segoe UI" w:eastAsia="微软雅黑" w:hAnsi="Segoe UI" w:hint="eastAsia"/>
        </w:rPr>
        <w:t xml:space="preserve">Apache 2.x </w:t>
      </w:r>
      <w:r w:rsidRPr="00CF3A5B">
        <w:rPr>
          <w:rFonts w:ascii="Segoe UI" w:eastAsia="微软雅黑" w:hAnsi="Segoe UI" w:hint="eastAsia"/>
        </w:rPr>
        <w:t>分支不包含任何</w:t>
      </w:r>
      <w:r w:rsidRPr="00CF3A5B">
        <w:rPr>
          <w:rFonts w:ascii="Segoe UI" w:eastAsia="微软雅黑" w:hAnsi="Segoe UI" w:hint="eastAsia"/>
        </w:rPr>
        <w:t xml:space="preserve"> NCSA </w:t>
      </w:r>
      <w:r w:rsidRPr="00CF3A5B">
        <w:rPr>
          <w:rFonts w:ascii="Segoe UI" w:eastAsia="微软雅黑" w:hAnsi="Segoe UI" w:hint="eastAsia"/>
        </w:rPr>
        <w:t>的代码。</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Apache</w:t>
      </w:r>
      <w:r w:rsidRPr="00CF3A5B">
        <w:rPr>
          <w:rFonts w:ascii="Segoe UI" w:eastAsia="微软雅黑" w:hAnsi="Segoe UI" w:hint="eastAsia"/>
        </w:rPr>
        <w:t>支持许多特性，大部分通过编译的模块实现。这些特性从服务器端的编程语言支持到身份认证方案。一些通用的语言接口支持</w:t>
      </w:r>
      <w:r w:rsidRPr="00CF3A5B">
        <w:rPr>
          <w:rFonts w:ascii="Segoe UI" w:eastAsia="微软雅黑" w:hAnsi="Segoe UI" w:hint="eastAsia"/>
        </w:rPr>
        <w:t>Perl</w:t>
      </w:r>
      <w:r w:rsidRPr="00CF3A5B">
        <w:rPr>
          <w:rFonts w:ascii="Segoe UI" w:eastAsia="微软雅黑" w:hAnsi="Segoe UI" w:hint="eastAsia"/>
        </w:rPr>
        <w:t>，</w:t>
      </w:r>
      <w:r w:rsidRPr="00CF3A5B">
        <w:rPr>
          <w:rFonts w:ascii="Segoe UI" w:eastAsia="微软雅黑" w:hAnsi="Segoe UI" w:hint="eastAsia"/>
        </w:rPr>
        <w:t>Python</w:t>
      </w:r>
      <w:r w:rsidRPr="00CF3A5B">
        <w:rPr>
          <w:rFonts w:ascii="Segoe UI" w:eastAsia="微软雅黑" w:hAnsi="Segoe UI" w:hint="eastAsia"/>
        </w:rPr>
        <w:t>，</w:t>
      </w:r>
      <w:proofErr w:type="spellStart"/>
      <w:r w:rsidRPr="00CF3A5B">
        <w:rPr>
          <w:rFonts w:ascii="Segoe UI" w:eastAsia="微软雅黑" w:hAnsi="Segoe UI" w:hint="eastAsia"/>
        </w:rPr>
        <w:t>Tcl</w:t>
      </w:r>
      <w:proofErr w:type="spellEnd"/>
      <w:r w:rsidRPr="00CF3A5B">
        <w:rPr>
          <w:rFonts w:ascii="Segoe UI" w:eastAsia="微软雅黑" w:hAnsi="Segoe UI" w:hint="eastAsia"/>
        </w:rPr>
        <w:t>和</w:t>
      </w:r>
      <w:r w:rsidRPr="00CF3A5B">
        <w:rPr>
          <w:rFonts w:ascii="Segoe UI" w:eastAsia="微软雅黑" w:hAnsi="Segoe UI" w:hint="eastAsia"/>
        </w:rPr>
        <w:t xml:space="preserve"> PHP</w:t>
      </w:r>
      <w:r w:rsidRPr="00CF3A5B">
        <w:rPr>
          <w:rFonts w:ascii="Segoe UI" w:eastAsia="微软雅黑" w:hAnsi="Segoe UI" w:hint="eastAsia"/>
        </w:rPr>
        <w:t>。流行的认证模块包括</w:t>
      </w:r>
      <w:proofErr w:type="spellStart"/>
      <w:r w:rsidRPr="00CF3A5B">
        <w:rPr>
          <w:rFonts w:ascii="Segoe UI" w:eastAsia="微软雅黑" w:hAnsi="Segoe UI" w:hint="eastAsia"/>
        </w:rPr>
        <w:t>mod_access</w:t>
      </w:r>
      <w:proofErr w:type="spellEnd"/>
      <w:r w:rsidRPr="00CF3A5B">
        <w:rPr>
          <w:rFonts w:ascii="Segoe UI" w:eastAsia="微软雅黑" w:hAnsi="Segoe UI" w:hint="eastAsia"/>
        </w:rPr>
        <w:t>，</w:t>
      </w:r>
      <w:proofErr w:type="spellStart"/>
      <w:r w:rsidRPr="00CF3A5B">
        <w:rPr>
          <w:rFonts w:ascii="Segoe UI" w:eastAsia="微软雅黑" w:hAnsi="Segoe UI" w:hint="eastAsia"/>
        </w:rPr>
        <w:t>mod_auth</w:t>
      </w:r>
      <w:proofErr w:type="spellEnd"/>
      <w:r w:rsidRPr="00CF3A5B">
        <w:rPr>
          <w:rFonts w:ascii="Segoe UI" w:eastAsia="微软雅黑" w:hAnsi="Segoe UI" w:hint="eastAsia"/>
        </w:rPr>
        <w:t>和</w:t>
      </w:r>
      <w:proofErr w:type="spellStart"/>
      <w:r w:rsidRPr="00CF3A5B">
        <w:rPr>
          <w:rFonts w:ascii="Segoe UI" w:eastAsia="微软雅黑" w:hAnsi="Segoe UI" w:hint="eastAsia"/>
        </w:rPr>
        <w:t>mod_digest</w:t>
      </w:r>
      <w:proofErr w:type="spellEnd"/>
      <w:r w:rsidRPr="00CF3A5B">
        <w:rPr>
          <w:rFonts w:ascii="Segoe UI" w:eastAsia="微软雅黑" w:hAnsi="Segoe UI" w:hint="eastAsia"/>
        </w:rPr>
        <w:t>。其他的例子有</w:t>
      </w:r>
      <w:r w:rsidR="00E21C95" w:rsidRPr="00CF3A5B">
        <w:rPr>
          <w:rFonts w:ascii="Segoe UI" w:eastAsia="微软雅黑" w:hAnsi="Segoe UI" w:hint="eastAsia"/>
        </w:rPr>
        <w:t>SSL</w:t>
      </w:r>
      <w:r w:rsidRPr="00CF3A5B">
        <w:rPr>
          <w:rFonts w:ascii="Segoe UI" w:eastAsia="微软雅黑" w:hAnsi="Segoe UI" w:hint="eastAsia"/>
        </w:rPr>
        <w:t>和</w:t>
      </w:r>
      <w:r w:rsidR="00E21C95" w:rsidRPr="00CF3A5B">
        <w:rPr>
          <w:rFonts w:ascii="Segoe UI" w:eastAsia="微软雅黑" w:hAnsi="Segoe UI" w:hint="eastAsia"/>
        </w:rPr>
        <w:t>TLS</w:t>
      </w:r>
      <w:r w:rsidRPr="00CF3A5B">
        <w:rPr>
          <w:rFonts w:ascii="Segoe UI" w:eastAsia="微软雅黑" w:hAnsi="Segoe UI" w:hint="eastAsia"/>
        </w:rPr>
        <w:t>支持</w:t>
      </w:r>
      <w:r w:rsidR="008E4BD3" w:rsidRPr="00CF3A5B">
        <w:rPr>
          <w:rFonts w:ascii="Segoe UI" w:eastAsia="微软雅黑" w:hAnsi="Segoe UI" w:hint="eastAsia"/>
        </w:rPr>
        <w:t>（</w:t>
      </w:r>
      <w:proofErr w:type="spellStart"/>
      <w:r w:rsidRPr="00CF3A5B">
        <w:rPr>
          <w:rFonts w:ascii="Segoe UI" w:eastAsia="微软雅黑" w:hAnsi="Segoe UI" w:hint="eastAsia"/>
        </w:rPr>
        <w:t>mod_ssl</w:t>
      </w:r>
      <w:proofErr w:type="spellEnd"/>
      <w:r w:rsidR="008E4BD3"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lastRenderedPageBreak/>
        <w:t>代理服务器</w:t>
      </w:r>
      <w:r w:rsidR="004F4E7B" w:rsidRPr="00CF3A5B">
        <w:rPr>
          <w:rFonts w:ascii="Segoe UI" w:eastAsia="微软雅黑" w:hAnsi="Segoe UI" w:hint="eastAsia"/>
        </w:rPr>
        <w:t>(</w:t>
      </w:r>
      <w:r w:rsidR="004F4E7B" w:rsidRPr="00CF3A5B">
        <w:rPr>
          <w:rFonts w:ascii="Segoe UI" w:eastAsia="微软雅黑" w:hAnsi="Segoe UI"/>
        </w:rPr>
        <w:t>proxy</w:t>
      </w:r>
      <w:r w:rsidR="004F4E7B" w:rsidRPr="00CF3A5B">
        <w:rPr>
          <w:rFonts w:ascii="Segoe UI" w:eastAsia="微软雅黑" w:hAnsi="Segoe UI" w:hint="eastAsia"/>
        </w:rPr>
        <w:t>)</w:t>
      </w:r>
      <w:r w:rsidRPr="00CF3A5B">
        <w:rPr>
          <w:rFonts w:ascii="Segoe UI" w:eastAsia="微软雅黑" w:hAnsi="Segoe UI" w:hint="eastAsia"/>
        </w:rPr>
        <w:t>模块，很有用的</w:t>
      </w:r>
      <w:r w:rsidRPr="00CF3A5B">
        <w:rPr>
          <w:rFonts w:ascii="Segoe UI" w:eastAsia="微软雅黑" w:hAnsi="Segoe UI" w:hint="eastAsia"/>
        </w:rPr>
        <w:t>URL</w:t>
      </w:r>
      <w:r w:rsidRPr="00CF3A5B">
        <w:rPr>
          <w:rFonts w:ascii="Segoe UI" w:eastAsia="微软雅黑" w:hAnsi="Segoe UI" w:hint="eastAsia"/>
        </w:rPr>
        <w:t>重写</w:t>
      </w:r>
      <w:r w:rsidR="008E4BD3" w:rsidRPr="00CF3A5B">
        <w:rPr>
          <w:rFonts w:ascii="Segoe UI" w:eastAsia="微软雅黑" w:hAnsi="Segoe UI" w:hint="eastAsia"/>
        </w:rPr>
        <w:t>（</w:t>
      </w:r>
      <w:r w:rsidRPr="00CF3A5B">
        <w:rPr>
          <w:rFonts w:ascii="Segoe UI" w:eastAsia="微软雅黑" w:hAnsi="Segoe UI" w:hint="eastAsia"/>
        </w:rPr>
        <w:t>由</w:t>
      </w:r>
      <w:proofErr w:type="spellStart"/>
      <w:r w:rsidR="00463451" w:rsidRPr="00CF3A5B">
        <w:rPr>
          <w:rFonts w:ascii="Segoe UI" w:eastAsia="微软雅黑" w:hAnsi="Segoe UI" w:hint="eastAsia"/>
        </w:rPr>
        <w:t>mod_rewrite</w:t>
      </w:r>
      <w:proofErr w:type="spellEnd"/>
      <w:r w:rsidRPr="00CF3A5B">
        <w:rPr>
          <w:rFonts w:ascii="Segoe UI" w:eastAsia="微软雅黑" w:hAnsi="Segoe UI" w:hint="eastAsia"/>
        </w:rPr>
        <w:t>实现</w:t>
      </w:r>
      <w:r w:rsidR="008E4BD3" w:rsidRPr="00CF3A5B">
        <w:rPr>
          <w:rFonts w:ascii="Segoe UI" w:eastAsia="微软雅黑" w:hAnsi="Segoe UI" w:hint="eastAsia"/>
        </w:rPr>
        <w:t>）</w:t>
      </w:r>
      <w:r w:rsidRPr="00CF3A5B">
        <w:rPr>
          <w:rFonts w:ascii="Segoe UI" w:eastAsia="微软雅黑" w:hAnsi="Segoe UI" w:hint="eastAsia"/>
        </w:rPr>
        <w:t>，定制日志文件</w:t>
      </w:r>
      <w:r w:rsidR="008E4BD3" w:rsidRPr="00CF3A5B">
        <w:rPr>
          <w:rFonts w:ascii="Segoe UI" w:eastAsia="微软雅黑" w:hAnsi="Segoe UI" w:hint="eastAsia"/>
        </w:rPr>
        <w:t>（</w:t>
      </w:r>
      <w:proofErr w:type="spellStart"/>
      <w:r w:rsidRPr="00CF3A5B">
        <w:rPr>
          <w:rFonts w:ascii="Segoe UI" w:eastAsia="微软雅黑" w:hAnsi="Segoe UI" w:hint="eastAsia"/>
        </w:rPr>
        <w:t>mod_log_config</w:t>
      </w:r>
      <w:proofErr w:type="spellEnd"/>
      <w:r w:rsidR="008E4BD3" w:rsidRPr="00CF3A5B">
        <w:rPr>
          <w:rFonts w:ascii="Segoe UI" w:eastAsia="微软雅黑" w:hAnsi="Segoe UI" w:hint="eastAsia"/>
        </w:rPr>
        <w:t>）</w:t>
      </w:r>
      <w:r w:rsidRPr="00CF3A5B">
        <w:rPr>
          <w:rFonts w:ascii="Segoe UI" w:eastAsia="微软雅黑" w:hAnsi="Segoe UI" w:hint="eastAsia"/>
        </w:rPr>
        <w:t>，以及过滤支持</w:t>
      </w:r>
      <w:r w:rsidR="008E4BD3" w:rsidRPr="00CF3A5B">
        <w:rPr>
          <w:rFonts w:ascii="Segoe UI" w:eastAsia="微软雅黑" w:hAnsi="Segoe UI" w:hint="eastAsia"/>
        </w:rPr>
        <w:t>（</w:t>
      </w:r>
      <w:proofErr w:type="spellStart"/>
      <w:r w:rsidRPr="00CF3A5B">
        <w:rPr>
          <w:rFonts w:ascii="Segoe UI" w:eastAsia="微软雅黑" w:hAnsi="Segoe UI" w:hint="eastAsia"/>
        </w:rPr>
        <w:t>mod_include</w:t>
      </w:r>
      <w:proofErr w:type="spellEnd"/>
      <w:r w:rsidRPr="00CF3A5B">
        <w:rPr>
          <w:rFonts w:ascii="Segoe UI" w:eastAsia="微软雅黑" w:hAnsi="Segoe UI" w:hint="eastAsia"/>
        </w:rPr>
        <w:t xml:space="preserve"> </w:t>
      </w:r>
      <w:r w:rsidRPr="00CF3A5B">
        <w:rPr>
          <w:rFonts w:ascii="Segoe UI" w:eastAsia="微软雅黑" w:hAnsi="Segoe UI" w:hint="eastAsia"/>
        </w:rPr>
        <w:t>和</w:t>
      </w:r>
      <w:r w:rsidRPr="00CF3A5B">
        <w:rPr>
          <w:rFonts w:ascii="Segoe UI" w:eastAsia="微软雅黑" w:hAnsi="Segoe UI" w:hint="eastAsia"/>
        </w:rPr>
        <w:t xml:space="preserve"> </w:t>
      </w:r>
      <w:proofErr w:type="spellStart"/>
      <w:r w:rsidRPr="00CF3A5B">
        <w:rPr>
          <w:rFonts w:ascii="Segoe UI" w:eastAsia="微软雅黑" w:hAnsi="Segoe UI" w:hint="eastAsia"/>
        </w:rPr>
        <w:t>mod_ext_filter</w:t>
      </w:r>
      <w:proofErr w:type="spellEnd"/>
      <w:r w:rsidR="008E4BD3"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日志可以通过网页浏览器使用免费的脚本</w:t>
      </w:r>
      <w:proofErr w:type="spellStart"/>
      <w:r w:rsidRPr="00CF3A5B">
        <w:rPr>
          <w:rFonts w:ascii="Segoe UI" w:eastAsia="微软雅黑" w:hAnsi="Segoe UI" w:hint="eastAsia"/>
        </w:rPr>
        <w:t>AWStats</w:t>
      </w:r>
      <w:proofErr w:type="spellEnd"/>
      <w:r w:rsidRPr="00CF3A5B">
        <w:rPr>
          <w:rFonts w:ascii="Segoe UI" w:eastAsia="微软雅黑" w:hAnsi="Segoe UI" w:hint="eastAsia"/>
        </w:rPr>
        <w:t>或</w:t>
      </w:r>
      <w:r w:rsidRPr="00CF3A5B">
        <w:rPr>
          <w:rFonts w:ascii="Segoe UI" w:eastAsia="微软雅黑" w:hAnsi="Segoe UI" w:hint="eastAsia"/>
        </w:rPr>
        <w:t>Visitors</w:t>
      </w:r>
      <w:r w:rsidRPr="00CF3A5B">
        <w:rPr>
          <w:rFonts w:ascii="Segoe UI" w:eastAsia="微软雅黑" w:hAnsi="Segoe UI" w:hint="eastAsia"/>
        </w:rPr>
        <w:t>来进行分析。</w:t>
      </w:r>
    </w:p>
    <w:p w:rsidR="00377505" w:rsidRPr="00CF3A5B" w:rsidRDefault="00377505" w:rsidP="00377505">
      <w:pPr>
        <w:pStyle w:val="3"/>
        <w:numPr>
          <w:ilvl w:val="0"/>
          <w:numId w:val="23"/>
        </w:numPr>
        <w:rPr>
          <w:rFonts w:ascii="Segoe UI" w:eastAsia="微软雅黑" w:hAnsi="Segoe UI"/>
          <w:sz w:val="24"/>
          <w:szCs w:val="24"/>
        </w:rPr>
      </w:pPr>
      <w:bookmarkStart w:id="19" w:name="_Toc353837190"/>
      <w:r w:rsidRPr="00CF3A5B">
        <w:rPr>
          <w:rFonts w:ascii="Segoe UI" w:eastAsia="微软雅黑" w:hAnsi="Segoe UI" w:hint="eastAsia"/>
          <w:sz w:val="24"/>
          <w:szCs w:val="24"/>
        </w:rPr>
        <w:t>Linux</w:t>
      </w:r>
      <w:r w:rsidRPr="00CF3A5B">
        <w:rPr>
          <w:rFonts w:ascii="Segoe UI" w:eastAsia="微软雅黑" w:hAnsi="Segoe UI" w:hint="eastAsia"/>
          <w:sz w:val="24"/>
          <w:szCs w:val="24"/>
        </w:rPr>
        <w:t>服务器介绍</w:t>
      </w:r>
      <w:bookmarkEnd w:id="19"/>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rPr>
        <w:t>Linux</w:t>
      </w:r>
      <w:r w:rsidRPr="00CF3A5B">
        <w:rPr>
          <w:rFonts w:ascii="Segoe UI" w:eastAsia="微软雅黑" w:hAnsi="Segoe UI" w:hint="eastAsia"/>
        </w:rPr>
        <w:t>（</w:t>
      </w:r>
      <w:proofErr w:type="spellStart"/>
      <w:r w:rsidRPr="00CF3A5B">
        <w:rPr>
          <w:rFonts w:ascii="Segoe UI" w:eastAsia="微软雅黑" w:hAnsi="Segoe UI"/>
        </w:rPr>
        <w:t>i</w:t>
      </w:r>
      <w:proofErr w:type="spellEnd"/>
      <w:r w:rsidRPr="00CF3A5B">
        <w:rPr>
          <w:rFonts w:ascii="Segoe UI" w:eastAsia="微软雅黑" w:hAnsi="Segoe UI"/>
        </w:rPr>
        <w:t>/ˈ</w:t>
      </w:r>
      <w:proofErr w:type="spellStart"/>
      <w:r w:rsidRPr="00CF3A5B">
        <w:rPr>
          <w:rFonts w:ascii="Segoe UI" w:eastAsia="微软雅黑" w:hAnsi="Segoe UI"/>
        </w:rPr>
        <w:t>lɪnəks</w:t>
      </w:r>
      <w:proofErr w:type="spellEnd"/>
      <w:r w:rsidRPr="00CF3A5B">
        <w:rPr>
          <w:rFonts w:ascii="Segoe UI" w:eastAsia="微软雅黑" w:hAnsi="Segoe UI"/>
        </w:rPr>
        <w:t>/ LIN-</w:t>
      </w:r>
      <w:proofErr w:type="spellStart"/>
      <w:r w:rsidRPr="00CF3A5B">
        <w:rPr>
          <w:rFonts w:ascii="Segoe UI" w:eastAsia="微软雅黑" w:hAnsi="Segoe UI"/>
        </w:rPr>
        <w:t>əks</w:t>
      </w:r>
      <w:proofErr w:type="spellEnd"/>
      <w:r w:rsidRPr="00CF3A5B">
        <w:rPr>
          <w:rFonts w:ascii="Segoe UI" w:eastAsia="微软雅黑" w:hAnsi="Segoe UI" w:hint="eastAsia"/>
        </w:rPr>
        <w:t>）是一种自由和开放源代码的类</w:t>
      </w:r>
      <w:r w:rsidRPr="00CF3A5B">
        <w:rPr>
          <w:rFonts w:ascii="Segoe UI" w:eastAsia="微软雅黑" w:hAnsi="Segoe UI"/>
        </w:rPr>
        <w:t>UNIX</w:t>
      </w:r>
      <w:r w:rsidRPr="00CF3A5B">
        <w:rPr>
          <w:rFonts w:ascii="Segoe UI" w:eastAsia="微软雅黑" w:hAnsi="Segoe UI" w:hint="eastAsia"/>
        </w:rPr>
        <w:t>操作系统。定义</w:t>
      </w:r>
      <w:r w:rsidRPr="00CF3A5B">
        <w:rPr>
          <w:rFonts w:ascii="Segoe UI" w:eastAsia="微软雅黑" w:hAnsi="Segoe UI"/>
        </w:rPr>
        <w:t>Linux</w:t>
      </w:r>
      <w:r w:rsidRPr="00CF3A5B">
        <w:rPr>
          <w:rFonts w:ascii="Segoe UI" w:eastAsia="微软雅黑" w:hAnsi="Segoe UI" w:hint="eastAsia"/>
        </w:rPr>
        <w:t>的组件是</w:t>
      </w:r>
      <w:r w:rsidRPr="00CF3A5B">
        <w:rPr>
          <w:rFonts w:ascii="Segoe UI" w:eastAsia="微软雅黑" w:hAnsi="Segoe UI"/>
        </w:rPr>
        <w:t>Linux</w:t>
      </w:r>
      <w:r w:rsidRPr="00CF3A5B">
        <w:rPr>
          <w:rFonts w:ascii="Segoe UI" w:eastAsia="微软雅黑" w:hAnsi="Segoe UI" w:hint="eastAsia"/>
        </w:rPr>
        <w:t>内核，该操作系统内核由林纳斯·托瓦兹在</w:t>
      </w:r>
      <w:r w:rsidRPr="00CF3A5B">
        <w:rPr>
          <w:rFonts w:ascii="Segoe UI" w:eastAsia="微软雅黑" w:hAnsi="Segoe UI"/>
        </w:rPr>
        <w:t>1991</w:t>
      </w:r>
      <w:r w:rsidRPr="00CF3A5B">
        <w:rPr>
          <w:rFonts w:ascii="Segoe UI" w:eastAsia="微软雅黑" w:hAnsi="Segoe UI" w:hint="eastAsia"/>
        </w:rPr>
        <w:t>年</w:t>
      </w:r>
      <w:r w:rsidRPr="00CF3A5B">
        <w:rPr>
          <w:rFonts w:ascii="Segoe UI" w:eastAsia="微软雅黑" w:hAnsi="Segoe UI"/>
        </w:rPr>
        <w:t>10</w:t>
      </w:r>
      <w:r w:rsidRPr="00CF3A5B">
        <w:rPr>
          <w:rFonts w:ascii="Segoe UI" w:eastAsia="微软雅黑" w:hAnsi="Segoe UI" w:hint="eastAsia"/>
        </w:rPr>
        <w:t>月</w:t>
      </w:r>
      <w:r w:rsidRPr="00CF3A5B">
        <w:rPr>
          <w:rFonts w:ascii="Segoe UI" w:eastAsia="微软雅黑" w:hAnsi="Segoe UI"/>
        </w:rPr>
        <w:t>5</w:t>
      </w:r>
      <w:r w:rsidRPr="00CF3A5B">
        <w:rPr>
          <w:rFonts w:ascii="Segoe UI" w:eastAsia="微软雅黑" w:hAnsi="Segoe UI" w:hint="eastAsia"/>
        </w:rPr>
        <w:t>日首次发布。</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严格来讲，术语</w:t>
      </w:r>
      <w:r w:rsidRPr="00CF3A5B">
        <w:rPr>
          <w:rFonts w:ascii="Segoe UI" w:eastAsia="微软雅黑" w:hAnsi="Segoe UI" w:hint="eastAsia"/>
        </w:rPr>
        <w:t>Linux</w:t>
      </w:r>
      <w:r w:rsidRPr="00CF3A5B">
        <w:rPr>
          <w:rFonts w:ascii="Segoe UI" w:eastAsia="微软雅黑" w:hAnsi="Segoe UI" w:hint="eastAsia"/>
        </w:rPr>
        <w:t>只表示操作系统内核本身，但通常采用</w:t>
      </w:r>
      <w:r w:rsidRPr="00CF3A5B">
        <w:rPr>
          <w:rFonts w:ascii="Segoe UI" w:eastAsia="微软雅黑" w:hAnsi="Segoe UI" w:hint="eastAsia"/>
        </w:rPr>
        <w:t>Linux</w:t>
      </w:r>
      <w:r w:rsidRPr="00CF3A5B">
        <w:rPr>
          <w:rFonts w:ascii="Segoe UI" w:eastAsia="微软雅黑" w:hAnsi="Segoe UI" w:hint="eastAsia"/>
        </w:rPr>
        <w:t>内核来表达该意思。</w:t>
      </w:r>
      <w:r w:rsidRPr="00CF3A5B">
        <w:rPr>
          <w:rFonts w:ascii="Segoe UI" w:eastAsia="微软雅黑" w:hAnsi="Segoe UI" w:hint="eastAsia"/>
        </w:rPr>
        <w:t>Linux</w:t>
      </w:r>
      <w:r w:rsidRPr="00CF3A5B">
        <w:rPr>
          <w:rFonts w:ascii="Segoe UI" w:eastAsia="微软雅黑" w:hAnsi="Segoe UI" w:hint="eastAsia"/>
        </w:rPr>
        <w:t>则常用来指基于</w:t>
      </w:r>
      <w:r w:rsidRPr="00CF3A5B">
        <w:rPr>
          <w:rFonts w:ascii="Segoe UI" w:eastAsia="微软雅黑" w:hAnsi="Segoe UI" w:hint="eastAsia"/>
        </w:rPr>
        <w:t>Linux</w:t>
      </w:r>
      <w:r w:rsidRPr="00CF3A5B">
        <w:rPr>
          <w:rFonts w:ascii="Segoe UI" w:eastAsia="微软雅黑" w:hAnsi="Segoe UI" w:hint="eastAsia"/>
        </w:rPr>
        <w:t>内核的完整操作系统，包括</w:t>
      </w:r>
      <w:r w:rsidRPr="00CF3A5B">
        <w:rPr>
          <w:rFonts w:ascii="Segoe UI" w:eastAsia="微软雅黑" w:hAnsi="Segoe UI" w:hint="eastAsia"/>
        </w:rPr>
        <w:t>GUI</w:t>
      </w:r>
      <w:r w:rsidRPr="00CF3A5B">
        <w:rPr>
          <w:rFonts w:ascii="Segoe UI" w:eastAsia="微软雅黑" w:hAnsi="Segoe UI" w:hint="eastAsia"/>
        </w:rPr>
        <w:t>组件和许多其他实用工具。由于这些支持用户空间的系统工具和库主要由理查德·斯托曼于</w:t>
      </w:r>
      <w:r w:rsidRPr="00CF3A5B">
        <w:rPr>
          <w:rFonts w:ascii="Segoe UI" w:eastAsia="微软雅黑" w:hAnsi="Segoe UI" w:hint="eastAsia"/>
        </w:rPr>
        <w:t>1983</w:t>
      </w:r>
      <w:r w:rsidRPr="00CF3A5B">
        <w:rPr>
          <w:rFonts w:ascii="Segoe UI" w:eastAsia="微软雅黑" w:hAnsi="Segoe UI" w:hint="eastAsia"/>
        </w:rPr>
        <w:t>年发起的</w:t>
      </w:r>
      <w:r w:rsidRPr="00CF3A5B">
        <w:rPr>
          <w:rFonts w:ascii="Segoe UI" w:eastAsia="微软雅黑" w:hAnsi="Segoe UI" w:hint="eastAsia"/>
        </w:rPr>
        <w:t>GNU</w:t>
      </w:r>
      <w:r w:rsidRPr="00CF3A5B">
        <w:rPr>
          <w:rFonts w:ascii="Segoe UI" w:eastAsia="微软雅黑" w:hAnsi="Segoe UI" w:hint="eastAsia"/>
        </w:rPr>
        <w:t>计划提供，自由软件基金会提议将该组合系统命名为</w:t>
      </w:r>
      <w:r w:rsidRPr="00CF3A5B">
        <w:rPr>
          <w:rFonts w:ascii="Segoe UI" w:eastAsia="微软雅黑" w:hAnsi="Segoe UI" w:hint="eastAsia"/>
        </w:rPr>
        <w:t>GNU/Linux</w:t>
      </w:r>
      <w:r w:rsidRPr="00CF3A5B">
        <w:rPr>
          <w:rFonts w:ascii="Segoe UI" w:eastAsia="微软雅黑" w:hAnsi="Segoe UI" w:hint="eastAsia"/>
        </w:rPr>
        <w:t>。</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最初是作为支持英特尔</w:t>
      </w:r>
      <w:r w:rsidRPr="00CF3A5B">
        <w:rPr>
          <w:rFonts w:ascii="Segoe UI" w:eastAsia="微软雅黑" w:hAnsi="Segoe UI" w:hint="eastAsia"/>
        </w:rPr>
        <w:t>x86</w:t>
      </w:r>
      <w:r w:rsidRPr="00CF3A5B">
        <w:rPr>
          <w:rFonts w:ascii="Segoe UI" w:eastAsia="微软雅黑" w:hAnsi="Segoe UI" w:hint="eastAsia"/>
        </w:rPr>
        <w:t>架构的个人电脑的一个自由操作系统。目前</w:t>
      </w:r>
      <w:r w:rsidRPr="00CF3A5B">
        <w:rPr>
          <w:rFonts w:ascii="Segoe UI" w:eastAsia="微软雅黑" w:hAnsi="Segoe UI" w:hint="eastAsia"/>
        </w:rPr>
        <w:t>Linux</w:t>
      </w:r>
      <w:r w:rsidRPr="00CF3A5B">
        <w:rPr>
          <w:rFonts w:ascii="Segoe UI" w:eastAsia="微软雅黑" w:hAnsi="Segoe UI" w:hint="eastAsia"/>
        </w:rPr>
        <w:t>已经被移植到更多的计算机硬件平台，远远超出其他任何操作系统。</w:t>
      </w:r>
      <w:r w:rsidRPr="00CF3A5B">
        <w:rPr>
          <w:rFonts w:ascii="Segoe UI" w:eastAsia="微软雅黑" w:hAnsi="Segoe UI" w:hint="eastAsia"/>
        </w:rPr>
        <w:t>Linux</w:t>
      </w:r>
      <w:r w:rsidRPr="00CF3A5B">
        <w:rPr>
          <w:rFonts w:ascii="Segoe UI" w:eastAsia="微软雅黑" w:hAnsi="Segoe UI" w:hint="eastAsia"/>
        </w:rPr>
        <w:t>是一个领先的操作系统，可以运行在服务器和其他大型平台之上，如大型主机和超级计算机。世界上</w:t>
      </w:r>
      <w:r w:rsidRPr="00CF3A5B">
        <w:rPr>
          <w:rFonts w:ascii="Segoe UI" w:eastAsia="微软雅黑" w:hAnsi="Segoe UI" w:hint="eastAsia"/>
        </w:rPr>
        <w:t>500</w:t>
      </w:r>
      <w:r w:rsidRPr="00CF3A5B">
        <w:rPr>
          <w:rFonts w:ascii="Segoe UI" w:eastAsia="微软雅黑" w:hAnsi="Segoe UI" w:hint="eastAsia"/>
        </w:rPr>
        <w:t>个最快的超级计算机</w:t>
      </w:r>
      <w:r w:rsidRPr="00CF3A5B">
        <w:rPr>
          <w:rFonts w:ascii="Segoe UI" w:eastAsia="微软雅黑" w:hAnsi="Segoe UI" w:hint="eastAsia"/>
        </w:rPr>
        <w:t>90</w:t>
      </w:r>
      <w:r w:rsidRPr="00CF3A5B">
        <w:rPr>
          <w:rFonts w:ascii="Segoe UI" w:eastAsia="微软雅黑" w:hAnsi="Segoe UI" w:hint="eastAsia"/>
        </w:rPr>
        <w:t>％以上运行</w:t>
      </w:r>
      <w:r w:rsidRPr="00CF3A5B">
        <w:rPr>
          <w:rFonts w:ascii="Segoe UI" w:eastAsia="微软雅黑" w:hAnsi="Segoe UI" w:hint="eastAsia"/>
        </w:rPr>
        <w:t>Linux</w:t>
      </w:r>
      <w:r w:rsidRPr="00CF3A5B">
        <w:rPr>
          <w:rFonts w:ascii="Segoe UI" w:eastAsia="微软雅黑" w:hAnsi="Segoe UI" w:hint="eastAsia"/>
        </w:rPr>
        <w:t>发行版或变种，包括最快的前</w:t>
      </w:r>
      <w:r w:rsidRPr="00CF3A5B">
        <w:rPr>
          <w:rFonts w:ascii="Segoe UI" w:eastAsia="微软雅黑" w:hAnsi="Segoe UI" w:hint="eastAsia"/>
        </w:rPr>
        <w:t>10</w:t>
      </w:r>
      <w:r w:rsidRPr="00CF3A5B">
        <w:rPr>
          <w:rFonts w:ascii="Segoe UI" w:eastAsia="微软雅黑" w:hAnsi="Segoe UI" w:hint="eastAsia"/>
        </w:rPr>
        <w:t>名超级电脑运行的都是基于</w:t>
      </w:r>
      <w:r w:rsidRPr="00CF3A5B">
        <w:rPr>
          <w:rFonts w:ascii="Segoe UI" w:eastAsia="微软雅黑" w:hAnsi="Segoe UI" w:hint="eastAsia"/>
        </w:rPr>
        <w:t>Linux</w:t>
      </w:r>
      <w:r w:rsidRPr="00CF3A5B">
        <w:rPr>
          <w:rFonts w:ascii="Segoe UI" w:eastAsia="微软雅黑" w:hAnsi="Segoe UI" w:hint="eastAsia"/>
        </w:rPr>
        <w:t>内核的操作系统。</w:t>
      </w:r>
      <w:r w:rsidRPr="00CF3A5B">
        <w:rPr>
          <w:rFonts w:ascii="Segoe UI" w:eastAsia="微软雅黑" w:hAnsi="Segoe UI" w:hint="eastAsia"/>
        </w:rPr>
        <w:t xml:space="preserve"> Linux</w:t>
      </w:r>
      <w:r w:rsidRPr="00CF3A5B">
        <w:rPr>
          <w:rFonts w:ascii="Segoe UI" w:eastAsia="微软雅黑" w:hAnsi="Segoe UI" w:hint="eastAsia"/>
        </w:rPr>
        <w:t>也广泛应用在嵌入式系统上，如手机，平板电脑，路由器，电视和电子游戏机等。在移动设备上广泛使用的</w:t>
      </w:r>
      <w:r w:rsidRPr="00CF3A5B">
        <w:rPr>
          <w:rFonts w:ascii="Segoe UI" w:eastAsia="微软雅黑" w:hAnsi="Segoe UI" w:hint="eastAsia"/>
        </w:rPr>
        <w:t>Android</w:t>
      </w:r>
      <w:r w:rsidRPr="00CF3A5B">
        <w:rPr>
          <w:rFonts w:ascii="Segoe UI" w:eastAsia="微软雅黑" w:hAnsi="Segoe UI" w:hint="eastAsia"/>
        </w:rPr>
        <w:t>操作系统就是创建在</w:t>
      </w:r>
      <w:r w:rsidRPr="00CF3A5B">
        <w:rPr>
          <w:rFonts w:ascii="Segoe UI" w:eastAsia="微软雅黑" w:hAnsi="Segoe UI" w:hint="eastAsia"/>
        </w:rPr>
        <w:t>Linux</w:t>
      </w:r>
      <w:r w:rsidRPr="00CF3A5B">
        <w:rPr>
          <w:rFonts w:ascii="Segoe UI" w:eastAsia="微软雅黑" w:hAnsi="Segoe UI" w:hint="eastAsia"/>
        </w:rPr>
        <w:t>内核之上。</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也是自由软件和开放源代码软件发展中最著名的例子。只要遵循</w:t>
      </w:r>
      <w:r w:rsidRPr="00CF3A5B">
        <w:rPr>
          <w:rFonts w:ascii="Segoe UI" w:eastAsia="微软雅黑" w:hAnsi="Segoe UI" w:hint="eastAsia"/>
        </w:rPr>
        <w:t>GNU</w:t>
      </w:r>
      <w:r w:rsidRPr="00CF3A5B">
        <w:rPr>
          <w:rFonts w:ascii="Segoe UI" w:eastAsia="微软雅黑" w:hAnsi="Segoe UI" w:hint="eastAsia"/>
        </w:rPr>
        <w:t>通用公共许可证</w:t>
      </w:r>
      <w:r w:rsidRPr="00CF3A5B">
        <w:rPr>
          <w:rFonts w:ascii="Segoe UI" w:eastAsia="微软雅黑" w:hAnsi="Segoe UI" w:hint="eastAsia"/>
        </w:rPr>
        <w:t>,</w:t>
      </w:r>
      <w:r w:rsidRPr="00CF3A5B">
        <w:rPr>
          <w:rFonts w:ascii="Segoe UI" w:eastAsia="微软雅黑" w:hAnsi="Segoe UI" w:hint="eastAsia"/>
        </w:rPr>
        <w:t>任何个人和机构都可以自由地使用</w:t>
      </w:r>
      <w:r w:rsidRPr="00CF3A5B">
        <w:rPr>
          <w:rFonts w:ascii="Segoe UI" w:eastAsia="微软雅黑" w:hAnsi="Segoe UI" w:hint="eastAsia"/>
        </w:rPr>
        <w:t>Linux</w:t>
      </w:r>
      <w:r w:rsidRPr="00CF3A5B">
        <w:rPr>
          <w:rFonts w:ascii="Segoe UI" w:eastAsia="微软雅黑" w:hAnsi="Segoe UI" w:hint="eastAsia"/>
        </w:rPr>
        <w:t>的所有底层源代码，也可以自由地修改和再发布。通常情况下，</w:t>
      </w:r>
      <w:r w:rsidRPr="00CF3A5B">
        <w:rPr>
          <w:rFonts w:ascii="Segoe UI" w:eastAsia="微软雅黑" w:hAnsi="Segoe UI" w:hint="eastAsia"/>
        </w:rPr>
        <w:t>Linux</w:t>
      </w:r>
      <w:r w:rsidRPr="00CF3A5B">
        <w:rPr>
          <w:rFonts w:ascii="Segoe UI" w:eastAsia="微软雅黑" w:hAnsi="Segoe UI" w:hint="eastAsia"/>
        </w:rPr>
        <w:t>被打包成供个人计算机和服务器使用的</w:t>
      </w:r>
      <w:r w:rsidRPr="00CF3A5B">
        <w:rPr>
          <w:rFonts w:ascii="Segoe UI" w:eastAsia="微软雅黑" w:hAnsi="Segoe UI" w:hint="eastAsia"/>
        </w:rPr>
        <w:t>Linux</w:t>
      </w:r>
      <w:r w:rsidRPr="00CF3A5B">
        <w:rPr>
          <w:rFonts w:ascii="Segoe UI" w:eastAsia="微软雅黑" w:hAnsi="Segoe UI" w:hint="eastAsia"/>
        </w:rPr>
        <w:t>发行版，一些流行的主流</w:t>
      </w:r>
      <w:r w:rsidRPr="00CF3A5B">
        <w:rPr>
          <w:rFonts w:ascii="Segoe UI" w:eastAsia="微软雅黑" w:hAnsi="Segoe UI" w:hint="eastAsia"/>
        </w:rPr>
        <w:t>Linux</w:t>
      </w:r>
      <w:r w:rsidRPr="00CF3A5B">
        <w:rPr>
          <w:rFonts w:ascii="Segoe UI" w:eastAsia="微软雅黑" w:hAnsi="Segoe UI" w:hint="eastAsia"/>
        </w:rPr>
        <w:t>发布版，包括</w:t>
      </w:r>
      <w:proofErr w:type="spellStart"/>
      <w:r w:rsidRPr="00CF3A5B">
        <w:rPr>
          <w:rFonts w:ascii="Segoe UI" w:eastAsia="微软雅黑" w:hAnsi="Segoe UI" w:hint="eastAsia"/>
        </w:rPr>
        <w:t>Debian</w:t>
      </w:r>
      <w:proofErr w:type="spellEnd"/>
      <w:r w:rsidRPr="00CF3A5B">
        <w:rPr>
          <w:rFonts w:ascii="Segoe UI" w:eastAsia="微软雅黑" w:hAnsi="Segoe UI" w:hint="eastAsia"/>
        </w:rPr>
        <w:t>（及其派生版本</w:t>
      </w:r>
      <w:r w:rsidRPr="00CF3A5B">
        <w:rPr>
          <w:rFonts w:ascii="Segoe UI" w:eastAsia="微软雅黑" w:hAnsi="Segoe UI" w:hint="eastAsia"/>
        </w:rPr>
        <w:t>Ubuntu</w:t>
      </w:r>
      <w:r w:rsidRPr="00CF3A5B">
        <w:rPr>
          <w:rFonts w:ascii="Segoe UI" w:eastAsia="微软雅黑" w:hAnsi="Segoe UI" w:hint="eastAsia"/>
        </w:rPr>
        <w:t>，</w:t>
      </w:r>
      <w:r w:rsidRPr="00CF3A5B">
        <w:rPr>
          <w:rFonts w:ascii="Segoe UI" w:eastAsia="微软雅黑" w:hAnsi="Segoe UI" w:hint="eastAsia"/>
        </w:rPr>
        <w:t>Linux Mint</w:t>
      </w:r>
      <w:r w:rsidRPr="00CF3A5B">
        <w:rPr>
          <w:rFonts w:ascii="Segoe UI" w:eastAsia="微软雅黑" w:hAnsi="Segoe UI" w:hint="eastAsia"/>
        </w:rPr>
        <w:t>），</w:t>
      </w:r>
      <w:r w:rsidRPr="00CF3A5B">
        <w:rPr>
          <w:rFonts w:ascii="Segoe UI" w:eastAsia="微软雅黑" w:hAnsi="Segoe UI" w:hint="eastAsia"/>
        </w:rPr>
        <w:t>Fedora</w:t>
      </w:r>
      <w:r w:rsidRPr="00CF3A5B">
        <w:rPr>
          <w:rFonts w:ascii="Segoe UI" w:eastAsia="微软雅黑" w:hAnsi="Segoe UI" w:hint="eastAsia"/>
        </w:rPr>
        <w:t>（及其相关版本</w:t>
      </w:r>
      <w:r w:rsidRPr="00CF3A5B">
        <w:rPr>
          <w:rFonts w:ascii="Segoe UI" w:eastAsia="微软雅黑" w:hAnsi="Segoe UI" w:hint="eastAsia"/>
        </w:rPr>
        <w:t>Red Hat Enterprise Linux</w:t>
      </w:r>
      <w:r w:rsidRPr="00CF3A5B">
        <w:rPr>
          <w:rFonts w:ascii="Segoe UI" w:eastAsia="微软雅黑" w:hAnsi="Segoe UI" w:hint="eastAsia"/>
        </w:rPr>
        <w:t>，</w:t>
      </w:r>
      <w:proofErr w:type="spellStart"/>
      <w:r w:rsidRPr="00CF3A5B">
        <w:rPr>
          <w:rFonts w:ascii="Segoe UI" w:eastAsia="微软雅黑" w:hAnsi="Segoe UI" w:hint="eastAsia"/>
        </w:rPr>
        <w:t>CentOS</w:t>
      </w:r>
      <w:proofErr w:type="spellEnd"/>
      <w:r w:rsidRPr="00CF3A5B">
        <w:rPr>
          <w:rFonts w:ascii="Segoe UI" w:eastAsia="微软雅黑" w:hAnsi="Segoe UI" w:hint="eastAsia"/>
        </w:rPr>
        <w:t>）和</w:t>
      </w:r>
      <w:proofErr w:type="spellStart"/>
      <w:r w:rsidRPr="00CF3A5B">
        <w:rPr>
          <w:rFonts w:ascii="Segoe UI" w:eastAsia="微软雅黑" w:hAnsi="Segoe UI" w:hint="eastAsia"/>
        </w:rPr>
        <w:t>openSUSE</w:t>
      </w:r>
      <w:proofErr w:type="spellEnd"/>
      <w:r w:rsidRPr="00CF3A5B">
        <w:rPr>
          <w:rFonts w:ascii="Segoe UI" w:eastAsia="微软雅黑" w:hAnsi="Segoe UI" w:hint="eastAsia"/>
        </w:rPr>
        <w:t>等。</w:t>
      </w:r>
      <w:r w:rsidRPr="00CF3A5B">
        <w:rPr>
          <w:rFonts w:ascii="Segoe UI" w:eastAsia="微软雅黑" w:hAnsi="Segoe UI" w:hint="eastAsia"/>
        </w:rPr>
        <w:t>Linux</w:t>
      </w:r>
      <w:r w:rsidRPr="00CF3A5B">
        <w:rPr>
          <w:rFonts w:ascii="Segoe UI" w:eastAsia="微软雅黑" w:hAnsi="Segoe UI" w:hint="eastAsia"/>
        </w:rPr>
        <w:t>发行版包含</w:t>
      </w:r>
      <w:r w:rsidRPr="00CF3A5B">
        <w:rPr>
          <w:rFonts w:ascii="Segoe UI" w:eastAsia="微软雅黑" w:hAnsi="Segoe UI" w:hint="eastAsia"/>
        </w:rPr>
        <w:t>Linux</w:t>
      </w:r>
      <w:r w:rsidRPr="00CF3A5B">
        <w:rPr>
          <w:rFonts w:ascii="Segoe UI" w:eastAsia="微软雅黑" w:hAnsi="Segoe UI" w:hint="eastAsia"/>
        </w:rPr>
        <w:t>内核和支撑内核的实用程序和库，通常还带有大量可以满足各类需求的应用程序。个人计算机使用的</w:t>
      </w:r>
      <w:r w:rsidRPr="00CF3A5B">
        <w:rPr>
          <w:rFonts w:ascii="Segoe UI" w:eastAsia="微软雅黑" w:hAnsi="Segoe UI" w:hint="eastAsia"/>
        </w:rPr>
        <w:t>Linux</w:t>
      </w:r>
      <w:r w:rsidRPr="00CF3A5B">
        <w:rPr>
          <w:rFonts w:ascii="Segoe UI" w:eastAsia="微软雅黑" w:hAnsi="Segoe UI" w:hint="eastAsia"/>
        </w:rPr>
        <w:t>发行版通常包</w:t>
      </w:r>
      <w:r w:rsidRPr="00CF3A5B">
        <w:rPr>
          <w:rFonts w:ascii="Segoe UI" w:eastAsia="微软雅黑" w:hAnsi="Segoe UI" w:hint="eastAsia"/>
        </w:rPr>
        <w:t>X Window</w:t>
      </w:r>
      <w:r w:rsidRPr="00CF3A5B">
        <w:rPr>
          <w:rFonts w:ascii="Segoe UI" w:eastAsia="微软雅黑" w:hAnsi="Segoe UI" w:hint="eastAsia"/>
        </w:rPr>
        <w:t>和一个相应的桌面环境，如</w:t>
      </w:r>
      <w:r w:rsidRPr="00CF3A5B">
        <w:rPr>
          <w:rFonts w:ascii="Segoe UI" w:eastAsia="微软雅黑" w:hAnsi="Segoe UI" w:hint="eastAsia"/>
        </w:rPr>
        <w:t>GNOME</w:t>
      </w:r>
      <w:r w:rsidRPr="00CF3A5B">
        <w:rPr>
          <w:rFonts w:ascii="Segoe UI" w:eastAsia="微软雅黑" w:hAnsi="Segoe UI" w:hint="eastAsia"/>
        </w:rPr>
        <w:t>或</w:t>
      </w:r>
      <w:r w:rsidRPr="00CF3A5B">
        <w:rPr>
          <w:rFonts w:ascii="Segoe UI" w:eastAsia="微软雅黑" w:hAnsi="Segoe UI" w:hint="eastAsia"/>
        </w:rPr>
        <w:t>KDE</w:t>
      </w:r>
      <w:r w:rsidRPr="00CF3A5B">
        <w:rPr>
          <w:rFonts w:ascii="Segoe UI" w:eastAsia="微软雅黑" w:hAnsi="Segoe UI" w:hint="eastAsia"/>
        </w:rPr>
        <w:t>。桌面</w:t>
      </w:r>
      <w:r w:rsidRPr="00CF3A5B">
        <w:rPr>
          <w:rFonts w:ascii="Segoe UI" w:eastAsia="微软雅黑" w:hAnsi="Segoe UI" w:hint="eastAsia"/>
        </w:rPr>
        <w:t>Linux</w:t>
      </w:r>
      <w:r w:rsidRPr="00CF3A5B">
        <w:rPr>
          <w:rFonts w:ascii="Segoe UI" w:eastAsia="微软雅黑" w:hAnsi="Segoe UI" w:hint="eastAsia"/>
        </w:rPr>
        <w:t>操作系统常用的应用程序</w:t>
      </w:r>
      <w:r w:rsidRPr="00CF3A5B">
        <w:rPr>
          <w:rFonts w:ascii="Segoe UI" w:eastAsia="微软雅黑" w:hAnsi="Segoe UI" w:hint="eastAsia"/>
        </w:rPr>
        <w:t>,</w:t>
      </w:r>
      <w:r w:rsidRPr="00CF3A5B">
        <w:rPr>
          <w:rFonts w:ascii="Segoe UI" w:eastAsia="微软雅黑" w:hAnsi="Segoe UI" w:hint="eastAsia"/>
        </w:rPr>
        <w:t>包括</w:t>
      </w:r>
      <w:r w:rsidRPr="00CF3A5B">
        <w:rPr>
          <w:rFonts w:ascii="Segoe UI" w:eastAsia="微软雅黑" w:hAnsi="Segoe UI" w:hint="eastAsia"/>
        </w:rPr>
        <w:t>Firefox</w:t>
      </w:r>
      <w:r w:rsidRPr="00CF3A5B">
        <w:rPr>
          <w:rFonts w:ascii="Segoe UI" w:eastAsia="微软雅黑" w:hAnsi="Segoe UI" w:hint="eastAsia"/>
        </w:rPr>
        <w:t>网页浏览器，</w:t>
      </w:r>
      <w:proofErr w:type="spellStart"/>
      <w:r w:rsidRPr="00CF3A5B">
        <w:rPr>
          <w:rFonts w:ascii="Segoe UI" w:eastAsia="微软雅黑" w:hAnsi="Segoe UI" w:hint="eastAsia"/>
        </w:rPr>
        <w:t>LibreOffice</w:t>
      </w:r>
      <w:proofErr w:type="spellEnd"/>
      <w:r w:rsidRPr="00CF3A5B">
        <w:rPr>
          <w:rFonts w:ascii="Segoe UI" w:eastAsia="微软雅黑" w:hAnsi="Segoe UI" w:hint="eastAsia"/>
        </w:rPr>
        <w:t>办公软件，</w:t>
      </w:r>
      <w:r w:rsidRPr="00CF3A5B">
        <w:rPr>
          <w:rFonts w:ascii="Segoe UI" w:eastAsia="微软雅黑" w:hAnsi="Segoe UI" w:hint="eastAsia"/>
        </w:rPr>
        <w:t>GIMP</w:t>
      </w:r>
      <w:r w:rsidRPr="00CF3A5B">
        <w:rPr>
          <w:rFonts w:ascii="Segoe UI" w:eastAsia="微软雅黑" w:hAnsi="Segoe UI" w:hint="eastAsia"/>
        </w:rPr>
        <w:t>图像处理工具等。由于</w:t>
      </w:r>
      <w:r w:rsidRPr="00CF3A5B">
        <w:rPr>
          <w:rFonts w:ascii="Segoe UI" w:eastAsia="微软雅黑" w:hAnsi="Segoe UI" w:hint="eastAsia"/>
        </w:rPr>
        <w:t>Linux</w:t>
      </w:r>
      <w:r w:rsidRPr="00CF3A5B">
        <w:rPr>
          <w:rFonts w:ascii="Segoe UI" w:eastAsia="微软雅黑" w:hAnsi="Segoe UI" w:hint="eastAsia"/>
        </w:rPr>
        <w:t>是自由软件，任何人都可以创建一个符合自己需求的</w:t>
      </w:r>
      <w:r w:rsidRPr="00CF3A5B">
        <w:rPr>
          <w:rFonts w:ascii="Segoe UI" w:eastAsia="微软雅黑" w:hAnsi="Segoe UI" w:hint="eastAsia"/>
        </w:rPr>
        <w:t>Linux</w:t>
      </w:r>
      <w:r w:rsidRPr="00CF3A5B">
        <w:rPr>
          <w:rFonts w:ascii="Segoe UI" w:eastAsia="微软雅黑" w:hAnsi="Segoe UI" w:hint="eastAsia"/>
        </w:rPr>
        <w:t>发行版。</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发行版一直被用来作为服务器的操作系统，并且已经在该领域中占据重要地位。根据</w:t>
      </w:r>
      <w:r w:rsidRPr="00CF3A5B">
        <w:rPr>
          <w:rFonts w:ascii="Segoe UI" w:eastAsia="微软雅黑" w:hAnsi="Segoe UI" w:hint="eastAsia"/>
        </w:rPr>
        <w:t>2006</w:t>
      </w:r>
      <w:r w:rsidRPr="00CF3A5B">
        <w:rPr>
          <w:rFonts w:ascii="Segoe UI" w:eastAsia="微软雅黑" w:hAnsi="Segoe UI" w:hint="eastAsia"/>
        </w:rPr>
        <w:t>年</w:t>
      </w:r>
      <w:r w:rsidRPr="00CF3A5B">
        <w:rPr>
          <w:rFonts w:ascii="Segoe UI" w:eastAsia="微软雅黑" w:hAnsi="Segoe UI" w:hint="eastAsia"/>
        </w:rPr>
        <w:t>9</w:t>
      </w:r>
      <w:r w:rsidRPr="00CF3A5B">
        <w:rPr>
          <w:rFonts w:ascii="Segoe UI" w:eastAsia="微软雅黑" w:hAnsi="Segoe UI" w:hint="eastAsia"/>
        </w:rPr>
        <w:t>月</w:t>
      </w:r>
      <w:proofErr w:type="spellStart"/>
      <w:r w:rsidRPr="00CF3A5B">
        <w:rPr>
          <w:rFonts w:ascii="Segoe UI" w:eastAsia="微软雅黑" w:hAnsi="Segoe UI" w:hint="eastAsia"/>
        </w:rPr>
        <w:t>en:Netcraft</w:t>
      </w:r>
      <w:proofErr w:type="spellEnd"/>
      <w:r w:rsidRPr="00CF3A5B">
        <w:rPr>
          <w:rFonts w:ascii="Segoe UI" w:eastAsia="微软雅黑" w:hAnsi="Segoe UI" w:hint="eastAsia"/>
        </w:rPr>
        <w:t>的报告显示，十个最大型的网络托管公司有八个公司在其</w:t>
      </w:r>
      <w:r w:rsidRPr="00CF3A5B">
        <w:rPr>
          <w:rFonts w:ascii="Segoe UI" w:eastAsia="微软雅黑" w:hAnsi="Segoe UI" w:hint="eastAsia"/>
        </w:rPr>
        <w:t>Web</w:t>
      </w:r>
      <w:r w:rsidRPr="00CF3A5B">
        <w:rPr>
          <w:rFonts w:ascii="Segoe UI" w:eastAsia="微软雅黑" w:hAnsi="Segoe UI" w:hint="eastAsia"/>
        </w:rPr>
        <w:t>服务器运行</w:t>
      </w:r>
      <w:r w:rsidRPr="00CF3A5B">
        <w:rPr>
          <w:rFonts w:ascii="Segoe UI" w:eastAsia="微软雅黑" w:hAnsi="Segoe UI" w:hint="eastAsia"/>
        </w:rPr>
        <w:t>Linux</w:t>
      </w:r>
      <w:r w:rsidRPr="00CF3A5B">
        <w:rPr>
          <w:rFonts w:ascii="Segoe UI" w:eastAsia="微软雅黑" w:hAnsi="Segoe UI" w:hint="eastAsia"/>
        </w:rPr>
        <w:t>发行版。</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发行版是构成</w:t>
      </w:r>
      <w:r w:rsidRPr="00CF3A5B">
        <w:rPr>
          <w:rFonts w:ascii="Segoe UI" w:eastAsia="微软雅黑" w:hAnsi="Segoe UI" w:hint="eastAsia"/>
        </w:rPr>
        <w:t>LAMP</w:t>
      </w:r>
      <w:r w:rsidRPr="00CF3A5B">
        <w:rPr>
          <w:rFonts w:ascii="Segoe UI" w:eastAsia="微软雅黑" w:hAnsi="Segoe UI" w:hint="eastAsia"/>
        </w:rPr>
        <w:t>（</w:t>
      </w:r>
      <w:r w:rsidRPr="00CF3A5B">
        <w:rPr>
          <w:rFonts w:ascii="Segoe UI" w:eastAsia="微软雅黑" w:hAnsi="Segoe UI" w:hint="eastAsia"/>
        </w:rPr>
        <w:t>Linux</w:t>
      </w:r>
      <w:r w:rsidRPr="00CF3A5B">
        <w:rPr>
          <w:rFonts w:ascii="Segoe UI" w:eastAsia="微软雅黑" w:hAnsi="Segoe UI" w:hint="eastAsia"/>
        </w:rPr>
        <w:t>操作系统，</w:t>
      </w:r>
      <w:r w:rsidRPr="00CF3A5B">
        <w:rPr>
          <w:rFonts w:ascii="Segoe UI" w:eastAsia="微软雅黑" w:hAnsi="Segoe UI" w:hint="eastAsia"/>
        </w:rPr>
        <w:t xml:space="preserve"> Apache</w:t>
      </w:r>
      <w:r w:rsidRPr="00CF3A5B">
        <w:rPr>
          <w:rFonts w:ascii="Segoe UI" w:eastAsia="微软雅黑" w:hAnsi="Segoe UI" w:hint="eastAsia"/>
        </w:rPr>
        <w:t>，</w:t>
      </w:r>
      <w:r w:rsidRPr="00CF3A5B">
        <w:rPr>
          <w:rFonts w:ascii="Segoe UI" w:eastAsia="微软雅黑" w:hAnsi="Segoe UI" w:hint="eastAsia"/>
        </w:rPr>
        <w:t xml:space="preserve"> MySQL </w:t>
      </w:r>
      <w:r w:rsidRPr="00CF3A5B">
        <w:rPr>
          <w:rFonts w:ascii="Segoe UI" w:eastAsia="微软雅黑" w:hAnsi="Segoe UI" w:hint="eastAsia"/>
        </w:rPr>
        <w:t>，</w:t>
      </w:r>
      <w:r w:rsidRPr="00CF3A5B">
        <w:rPr>
          <w:rFonts w:ascii="Segoe UI" w:eastAsia="微软雅黑" w:hAnsi="Segoe UI" w:hint="eastAsia"/>
        </w:rPr>
        <w:t xml:space="preserve"> Perl / PHP / Python</w:t>
      </w:r>
      <w:r w:rsidRPr="00CF3A5B">
        <w:rPr>
          <w:rFonts w:ascii="Segoe UI" w:eastAsia="微软雅黑" w:hAnsi="Segoe UI" w:hint="eastAsia"/>
        </w:rPr>
        <w:t>）的重要部分，</w:t>
      </w:r>
      <w:r w:rsidRPr="00CF3A5B">
        <w:rPr>
          <w:rFonts w:ascii="Segoe UI" w:eastAsia="微软雅黑" w:hAnsi="Segoe UI" w:hint="eastAsia"/>
        </w:rPr>
        <w:t>LAMP</w:t>
      </w:r>
      <w:r w:rsidRPr="00CF3A5B">
        <w:rPr>
          <w:rFonts w:ascii="Segoe UI" w:eastAsia="微软雅黑" w:hAnsi="Segoe UI" w:hint="eastAsia"/>
        </w:rPr>
        <w:t>是一个常见的网站托管平台，在开发者中已经得到普及。</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发行版也经常使用作为超级计算机的操作系统，</w:t>
      </w:r>
      <w:r w:rsidRPr="00CF3A5B">
        <w:rPr>
          <w:rFonts w:ascii="Segoe UI" w:eastAsia="微软雅黑" w:hAnsi="Segoe UI" w:hint="eastAsia"/>
        </w:rPr>
        <w:t>2010</w:t>
      </w:r>
      <w:r w:rsidRPr="00CF3A5B">
        <w:rPr>
          <w:rFonts w:ascii="Segoe UI" w:eastAsia="微软雅黑" w:hAnsi="Segoe UI" w:hint="eastAsia"/>
        </w:rPr>
        <w:t>年</w:t>
      </w:r>
      <w:r w:rsidRPr="00CF3A5B">
        <w:rPr>
          <w:rFonts w:ascii="Segoe UI" w:eastAsia="微软雅黑" w:hAnsi="Segoe UI" w:hint="eastAsia"/>
        </w:rPr>
        <w:t>11</w:t>
      </w:r>
      <w:r w:rsidRPr="00CF3A5B">
        <w:rPr>
          <w:rFonts w:ascii="Segoe UI" w:eastAsia="微软雅黑" w:hAnsi="Segoe UI" w:hint="eastAsia"/>
        </w:rPr>
        <w:t>月公布的超级计算机前</w:t>
      </w:r>
      <w:r w:rsidRPr="00CF3A5B">
        <w:rPr>
          <w:rFonts w:ascii="Segoe UI" w:eastAsia="微软雅黑" w:hAnsi="Segoe UI" w:hint="eastAsia"/>
        </w:rPr>
        <w:t>500</w:t>
      </w:r>
      <w:r w:rsidRPr="00CF3A5B">
        <w:rPr>
          <w:rFonts w:ascii="Segoe UI" w:eastAsia="微软雅黑" w:hAnsi="Segoe UI" w:hint="eastAsia"/>
        </w:rPr>
        <w:t>强，有</w:t>
      </w:r>
      <w:r w:rsidRPr="00CF3A5B">
        <w:rPr>
          <w:rFonts w:ascii="Segoe UI" w:eastAsia="微软雅黑" w:hAnsi="Segoe UI" w:hint="eastAsia"/>
        </w:rPr>
        <w:t>459</w:t>
      </w:r>
      <w:r w:rsidRPr="00CF3A5B">
        <w:rPr>
          <w:rFonts w:ascii="Segoe UI" w:eastAsia="微软雅黑" w:hAnsi="Segoe UI" w:hint="eastAsia"/>
        </w:rPr>
        <w:t>个（</w:t>
      </w:r>
      <w:r w:rsidRPr="00CF3A5B">
        <w:rPr>
          <w:rFonts w:ascii="Segoe UI" w:eastAsia="微软雅黑" w:hAnsi="Segoe UI" w:hint="eastAsia"/>
        </w:rPr>
        <w:t>91.8</w:t>
      </w:r>
      <w:r w:rsidRPr="00CF3A5B">
        <w:rPr>
          <w:rFonts w:ascii="Segoe UI" w:eastAsia="微软雅黑" w:hAnsi="Segoe UI" w:hint="eastAsia"/>
        </w:rPr>
        <w:t>％）运行</w:t>
      </w:r>
      <w:r w:rsidRPr="00CF3A5B">
        <w:rPr>
          <w:rFonts w:ascii="Segoe UI" w:eastAsia="微软雅黑" w:hAnsi="Segoe UI" w:hint="eastAsia"/>
        </w:rPr>
        <w:t>Linux</w:t>
      </w:r>
      <w:r w:rsidRPr="00CF3A5B">
        <w:rPr>
          <w:rFonts w:ascii="Segoe UI" w:eastAsia="微软雅黑" w:hAnsi="Segoe UI" w:hint="eastAsia"/>
        </w:rPr>
        <w:t>发行版。曾经是世界上最强大的超级计算机——</w:t>
      </w:r>
      <w:r w:rsidRPr="00CF3A5B">
        <w:rPr>
          <w:rFonts w:ascii="Segoe UI" w:eastAsia="微软雅黑" w:hAnsi="Segoe UI" w:hint="eastAsia"/>
        </w:rPr>
        <w:t>IBM</w:t>
      </w:r>
      <w:r w:rsidRPr="00CF3A5B">
        <w:rPr>
          <w:rFonts w:ascii="Segoe UI" w:eastAsia="微软雅黑" w:hAnsi="Segoe UI" w:hint="eastAsia"/>
        </w:rPr>
        <w:t>的红杉</w:t>
      </w:r>
      <w:r w:rsidRPr="00CF3A5B">
        <w:rPr>
          <w:rFonts w:ascii="Segoe UI" w:eastAsia="微软雅黑" w:hAnsi="Segoe UI" w:hint="eastAsia"/>
        </w:rPr>
        <w:t>(IBM Sequoia)</w:t>
      </w:r>
      <w:r w:rsidRPr="00CF3A5B">
        <w:rPr>
          <w:rFonts w:ascii="Segoe UI" w:eastAsia="微软雅黑" w:hAnsi="Segoe UI" w:hint="eastAsia"/>
        </w:rPr>
        <w:t>，已于</w:t>
      </w:r>
      <w:r w:rsidRPr="00CF3A5B">
        <w:rPr>
          <w:rFonts w:ascii="Segoe UI" w:eastAsia="微软雅黑" w:hAnsi="Segoe UI" w:hint="eastAsia"/>
        </w:rPr>
        <w:t>2011</w:t>
      </w:r>
      <w:r w:rsidRPr="00CF3A5B">
        <w:rPr>
          <w:rFonts w:ascii="Segoe UI" w:eastAsia="微软雅黑" w:hAnsi="Segoe UI" w:hint="eastAsia"/>
        </w:rPr>
        <w:t>年交付劳伦斯利福摩尔国家实验室，并于</w:t>
      </w:r>
      <w:r w:rsidRPr="00CF3A5B">
        <w:rPr>
          <w:rFonts w:ascii="Segoe UI" w:eastAsia="微软雅黑" w:hAnsi="Segoe UI" w:hint="eastAsia"/>
        </w:rPr>
        <w:t>2012</w:t>
      </w:r>
      <w:r w:rsidRPr="00CF3A5B">
        <w:rPr>
          <w:rFonts w:ascii="Segoe UI" w:eastAsia="微软雅黑" w:hAnsi="Segoe UI" w:hint="eastAsia"/>
        </w:rPr>
        <w:t>年</w:t>
      </w:r>
      <w:r w:rsidRPr="00CF3A5B">
        <w:rPr>
          <w:rFonts w:ascii="Segoe UI" w:eastAsia="微软雅黑" w:hAnsi="Segoe UI" w:hint="eastAsia"/>
        </w:rPr>
        <w:t>6</w:t>
      </w:r>
      <w:r w:rsidRPr="00CF3A5B">
        <w:rPr>
          <w:rFonts w:ascii="Segoe UI" w:eastAsia="微软雅黑" w:hAnsi="Segoe UI" w:hint="eastAsia"/>
        </w:rPr>
        <w:t>月开始运作，也是选择</w:t>
      </w:r>
      <w:r w:rsidRPr="00CF3A5B">
        <w:rPr>
          <w:rFonts w:ascii="Segoe UI" w:eastAsia="微软雅黑" w:hAnsi="Segoe UI" w:hint="eastAsia"/>
        </w:rPr>
        <w:t>Linux</w:t>
      </w:r>
      <w:r w:rsidRPr="00CF3A5B">
        <w:rPr>
          <w:rFonts w:ascii="Segoe UI" w:eastAsia="微软雅黑" w:hAnsi="Segoe UI" w:hint="eastAsia"/>
        </w:rPr>
        <w:t>作为操作系统。</w:t>
      </w:r>
    </w:p>
    <w:p w:rsidR="00377505" w:rsidRPr="00CF3A5B" w:rsidRDefault="00377505" w:rsidP="00377505">
      <w:pPr>
        <w:pStyle w:val="3"/>
        <w:numPr>
          <w:ilvl w:val="0"/>
          <w:numId w:val="23"/>
        </w:numPr>
        <w:rPr>
          <w:rFonts w:ascii="Segoe UI" w:eastAsia="微软雅黑" w:hAnsi="Segoe UI"/>
          <w:sz w:val="24"/>
          <w:szCs w:val="24"/>
        </w:rPr>
      </w:pPr>
      <w:bookmarkStart w:id="20" w:name="_Toc353837191"/>
      <w:r w:rsidRPr="00CF3A5B">
        <w:rPr>
          <w:rFonts w:ascii="Segoe UI" w:eastAsia="微软雅黑" w:hAnsi="Segoe UI" w:hint="eastAsia"/>
          <w:sz w:val="24"/>
          <w:szCs w:val="24"/>
        </w:rPr>
        <w:lastRenderedPageBreak/>
        <w:t>MySQL</w:t>
      </w:r>
      <w:r w:rsidRPr="00CF3A5B">
        <w:rPr>
          <w:rFonts w:ascii="Segoe UI" w:eastAsia="微软雅黑" w:hAnsi="Segoe UI" w:hint="eastAsia"/>
          <w:sz w:val="24"/>
          <w:szCs w:val="24"/>
        </w:rPr>
        <w:t>服务器介绍</w:t>
      </w:r>
      <w:bookmarkEnd w:id="20"/>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rPr>
        <w:t>MySQL</w:t>
      </w:r>
      <w:r w:rsidRPr="00CF3A5B">
        <w:rPr>
          <w:rFonts w:ascii="Segoe UI" w:eastAsia="微软雅黑" w:hAnsi="Segoe UI" w:hint="eastAsia"/>
        </w:rPr>
        <w:t>（发音：</w:t>
      </w:r>
      <w:r w:rsidRPr="00CF3A5B">
        <w:rPr>
          <w:rFonts w:ascii="Segoe UI" w:eastAsia="微软雅黑" w:hAnsi="Segoe UI"/>
        </w:rPr>
        <w:t>[ˌ</w:t>
      </w:r>
      <w:proofErr w:type="spellStart"/>
      <w:r w:rsidRPr="00CF3A5B">
        <w:rPr>
          <w:rFonts w:ascii="Segoe UI" w:eastAsia="微软雅黑" w:hAnsi="Segoe UI"/>
        </w:rPr>
        <w:t>maɪ</w:t>
      </w:r>
      <w:proofErr w:type="spellEnd"/>
      <w:r w:rsidRPr="00CF3A5B">
        <w:rPr>
          <w:rFonts w:ascii="Segoe UI" w:eastAsia="微软雅黑" w:hAnsi="Segoe UI"/>
        </w:rPr>
        <w:t xml:space="preserve"> </w:t>
      </w:r>
      <w:proofErr w:type="spellStart"/>
      <w:r w:rsidRPr="00CF3A5B">
        <w:rPr>
          <w:rFonts w:ascii="Segoe UI" w:eastAsia="微软雅黑" w:hAnsi="Segoe UI"/>
        </w:rPr>
        <w:t>ɛs</w:t>
      </w:r>
      <w:proofErr w:type="spellEnd"/>
      <w:r w:rsidRPr="00CF3A5B">
        <w:rPr>
          <w:rFonts w:ascii="Segoe UI" w:eastAsia="微软雅黑" w:hAnsi="Segoe UI"/>
        </w:rPr>
        <w:t xml:space="preserve"> </w:t>
      </w:r>
      <w:proofErr w:type="spellStart"/>
      <w:r w:rsidRPr="00CF3A5B">
        <w:rPr>
          <w:rFonts w:ascii="Segoe UI" w:eastAsia="微软雅黑" w:hAnsi="Segoe UI"/>
        </w:rPr>
        <w:t>kju</w:t>
      </w:r>
      <w:proofErr w:type="spellEnd"/>
      <w:r w:rsidRPr="00CF3A5B">
        <w:rPr>
          <w:rFonts w:ascii="Segoe UI" w:eastAsia="微软雅黑" w:hAnsi="Segoe UI"/>
        </w:rPr>
        <w:t>ː ˈ</w:t>
      </w:r>
      <w:proofErr w:type="spellStart"/>
      <w:r w:rsidRPr="00CF3A5B">
        <w:rPr>
          <w:rFonts w:ascii="Segoe UI" w:eastAsia="微软雅黑" w:hAnsi="Segoe UI"/>
        </w:rPr>
        <w:t>ɛl</w:t>
      </w:r>
      <w:proofErr w:type="spellEnd"/>
      <w:r w:rsidRPr="00CF3A5B">
        <w:rPr>
          <w:rFonts w:ascii="Segoe UI" w:eastAsia="微软雅黑" w:hAnsi="Segoe UI"/>
        </w:rPr>
        <w:t>]</w:t>
      </w:r>
      <w:r w:rsidRPr="00CF3A5B">
        <w:rPr>
          <w:rFonts w:ascii="Segoe UI" w:eastAsia="微软雅黑" w:hAnsi="Segoe UI" w:hint="eastAsia"/>
        </w:rPr>
        <w:t>，但也经常读作</w:t>
      </w:r>
      <w:r w:rsidRPr="00CF3A5B">
        <w:rPr>
          <w:rFonts w:ascii="Segoe UI" w:eastAsia="微软雅黑" w:hAnsi="Segoe UI"/>
        </w:rPr>
        <w:t>My-</w:t>
      </w:r>
      <w:proofErr w:type="spellStart"/>
      <w:r w:rsidRPr="00CF3A5B">
        <w:rPr>
          <w:rFonts w:ascii="Segoe UI" w:eastAsia="微软雅黑" w:hAnsi="Segoe UI"/>
        </w:rPr>
        <w:t>SEQuel</w:t>
      </w:r>
      <w:proofErr w:type="spellEnd"/>
      <w:r w:rsidRPr="00CF3A5B">
        <w:rPr>
          <w:rFonts w:ascii="Segoe UI" w:eastAsia="微软雅黑" w:hAnsi="Segoe UI" w:hint="eastAsia"/>
        </w:rPr>
        <w:t>）是一个开放源代码的关系数据库管理系统，原开发者为瑞典的</w:t>
      </w:r>
      <w:r w:rsidRPr="00CF3A5B">
        <w:rPr>
          <w:rFonts w:ascii="Segoe UI" w:eastAsia="微软雅黑" w:hAnsi="Segoe UI"/>
        </w:rPr>
        <w:t>MySQL AB</w:t>
      </w:r>
      <w:r w:rsidRPr="00CF3A5B">
        <w:rPr>
          <w:rFonts w:ascii="Segoe UI" w:eastAsia="微软雅黑" w:hAnsi="Segoe UI" w:hint="eastAsia"/>
        </w:rPr>
        <w:t>公司，该公司于</w:t>
      </w:r>
      <w:r w:rsidRPr="00CF3A5B">
        <w:rPr>
          <w:rFonts w:ascii="Segoe UI" w:eastAsia="微软雅黑" w:hAnsi="Segoe UI"/>
        </w:rPr>
        <w:t>2008</w:t>
      </w:r>
      <w:r w:rsidRPr="00CF3A5B">
        <w:rPr>
          <w:rFonts w:ascii="Segoe UI" w:eastAsia="微软雅黑" w:hAnsi="Segoe UI" w:hint="eastAsia"/>
        </w:rPr>
        <w:t>年被升阳微系统（</w:t>
      </w:r>
      <w:r w:rsidRPr="00CF3A5B">
        <w:rPr>
          <w:rFonts w:ascii="Segoe UI" w:eastAsia="微软雅黑" w:hAnsi="Segoe UI"/>
        </w:rPr>
        <w:t>Sun Microsystems</w:t>
      </w:r>
      <w:r w:rsidRPr="00CF3A5B">
        <w:rPr>
          <w:rFonts w:ascii="Segoe UI" w:eastAsia="微软雅黑" w:hAnsi="Segoe UI" w:hint="eastAsia"/>
        </w:rPr>
        <w:t>）收购。</w:t>
      </w:r>
      <w:r w:rsidRPr="00CF3A5B">
        <w:rPr>
          <w:rFonts w:ascii="Segoe UI" w:eastAsia="微软雅黑" w:hAnsi="Segoe UI"/>
        </w:rPr>
        <w:t>2009</w:t>
      </w:r>
      <w:r w:rsidRPr="00CF3A5B">
        <w:rPr>
          <w:rFonts w:ascii="Segoe UI" w:eastAsia="微软雅黑" w:hAnsi="Segoe UI" w:hint="eastAsia"/>
        </w:rPr>
        <w:t>年，甲骨文公司（</w:t>
      </w:r>
      <w:r w:rsidRPr="00CF3A5B">
        <w:rPr>
          <w:rFonts w:ascii="Segoe UI" w:eastAsia="微软雅黑" w:hAnsi="Segoe UI"/>
        </w:rPr>
        <w:t>Oracle</w:t>
      </w:r>
      <w:r w:rsidRPr="00CF3A5B">
        <w:rPr>
          <w:rFonts w:ascii="Segoe UI" w:eastAsia="微软雅黑" w:hAnsi="Segoe UI" w:hint="eastAsia"/>
        </w:rPr>
        <w:t>）收购升阳微系统公司，</w:t>
      </w:r>
      <w:r w:rsidRPr="00CF3A5B">
        <w:rPr>
          <w:rFonts w:ascii="Segoe UI" w:eastAsia="微软雅黑" w:hAnsi="Segoe UI"/>
        </w:rPr>
        <w:t>MySQL</w:t>
      </w:r>
      <w:r w:rsidRPr="00CF3A5B">
        <w:rPr>
          <w:rFonts w:ascii="Segoe UI" w:eastAsia="微软雅黑" w:hAnsi="Segoe UI" w:hint="eastAsia"/>
        </w:rPr>
        <w:t>成为</w:t>
      </w:r>
      <w:r w:rsidRPr="00CF3A5B">
        <w:rPr>
          <w:rFonts w:ascii="Segoe UI" w:eastAsia="微软雅黑" w:hAnsi="Segoe UI"/>
        </w:rPr>
        <w:t>Oracle</w:t>
      </w:r>
      <w:r w:rsidRPr="00CF3A5B">
        <w:rPr>
          <w:rFonts w:ascii="Segoe UI" w:eastAsia="微软雅黑" w:hAnsi="Segoe UI" w:hint="eastAsia"/>
        </w:rPr>
        <w:t>旗下产品。</w:t>
      </w:r>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MySQL</w:t>
      </w:r>
      <w:r w:rsidRPr="00CF3A5B">
        <w:rPr>
          <w:rFonts w:ascii="Segoe UI" w:eastAsia="微软雅黑" w:hAnsi="Segoe UI" w:hint="eastAsia"/>
        </w:rPr>
        <w:t>在过去由于性能高、成本低、可靠性好，已经成为最流行的开源数据库，因此被广泛地应用在</w:t>
      </w:r>
      <w:r w:rsidRPr="00CF3A5B">
        <w:rPr>
          <w:rFonts w:ascii="Segoe UI" w:eastAsia="微软雅黑" w:hAnsi="Segoe UI" w:hint="eastAsia"/>
        </w:rPr>
        <w:t>Internet</w:t>
      </w:r>
      <w:r w:rsidRPr="00CF3A5B">
        <w:rPr>
          <w:rFonts w:ascii="Segoe UI" w:eastAsia="微软雅黑" w:hAnsi="Segoe UI" w:hint="eastAsia"/>
        </w:rPr>
        <w:t>上的中小型网站中。随着</w:t>
      </w:r>
      <w:r w:rsidRPr="00CF3A5B">
        <w:rPr>
          <w:rFonts w:ascii="Segoe UI" w:eastAsia="微软雅黑" w:hAnsi="Segoe UI" w:hint="eastAsia"/>
        </w:rPr>
        <w:t>MySQL</w:t>
      </w:r>
      <w:r w:rsidRPr="00CF3A5B">
        <w:rPr>
          <w:rFonts w:ascii="Segoe UI" w:eastAsia="微软雅黑" w:hAnsi="Segoe UI" w:hint="eastAsia"/>
        </w:rPr>
        <w:t>的不断成熟，它也逐渐用于更多大规模网站和应用，比如维基百科、</w:t>
      </w:r>
      <w:r w:rsidRPr="00CF3A5B">
        <w:rPr>
          <w:rFonts w:ascii="Segoe UI" w:eastAsia="微软雅黑" w:hAnsi="Segoe UI" w:hint="eastAsia"/>
        </w:rPr>
        <w:t>Google</w:t>
      </w:r>
      <w:r w:rsidRPr="00CF3A5B">
        <w:rPr>
          <w:rFonts w:ascii="Segoe UI" w:eastAsia="微软雅黑" w:hAnsi="Segoe UI" w:hint="eastAsia"/>
        </w:rPr>
        <w:t>和</w:t>
      </w:r>
      <w:r w:rsidRPr="00CF3A5B">
        <w:rPr>
          <w:rFonts w:ascii="Segoe UI" w:eastAsia="微软雅黑" w:hAnsi="Segoe UI" w:hint="eastAsia"/>
        </w:rPr>
        <w:t>Facebook</w:t>
      </w:r>
      <w:r w:rsidRPr="00CF3A5B">
        <w:rPr>
          <w:rFonts w:ascii="Segoe UI" w:eastAsia="微软雅黑" w:hAnsi="Segoe UI" w:hint="eastAsia"/>
        </w:rPr>
        <w:t>等网站。非常流行的开源软件组合</w:t>
      </w:r>
      <w:r w:rsidRPr="00CF3A5B">
        <w:rPr>
          <w:rFonts w:ascii="Segoe UI" w:eastAsia="微软雅黑" w:hAnsi="Segoe UI" w:hint="eastAsia"/>
        </w:rPr>
        <w:t>LAMP</w:t>
      </w:r>
      <w:r w:rsidRPr="00CF3A5B">
        <w:rPr>
          <w:rFonts w:ascii="Segoe UI" w:eastAsia="微软雅黑" w:hAnsi="Segoe UI" w:hint="eastAsia"/>
        </w:rPr>
        <w:t>中的“</w:t>
      </w:r>
      <w:r w:rsidRPr="00CF3A5B">
        <w:rPr>
          <w:rFonts w:ascii="Segoe UI" w:eastAsia="微软雅黑" w:hAnsi="Segoe UI" w:hint="eastAsia"/>
        </w:rPr>
        <w:t>M</w:t>
      </w:r>
      <w:r w:rsidRPr="00CF3A5B">
        <w:rPr>
          <w:rFonts w:ascii="Segoe UI" w:eastAsia="微软雅黑" w:hAnsi="Segoe UI" w:hint="eastAsia"/>
        </w:rPr>
        <w:t>”指的就是</w:t>
      </w:r>
      <w:r w:rsidRPr="00CF3A5B">
        <w:rPr>
          <w:rFonts w:ascii="Segoe UI" w:eastAsia="微软雅黑" w:hAnsi="Segoe UI" w:hint="eastAsia"/>
        </w:rPr>
        <w:t>MySQL</w:t>
      </w:r>
      <w:r w:rsidRPr="00CF3A5B">
        <w:rPr>
          <w:rFonts w:ascii="Segoe UI" w:eastAsia="微软雅黑" w:hAnsi="Segoe UI" w:hint="eastAsia"/>
        </w:rPr>
        <w:t>。</w:t>
      </w:r>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与其他的大型数据库例如</w:t>
      </w:r>
      <w:r w:rsidRPr="00CF3A5B">
        <w:rPr>
          <w:rFonts w:ascii="Segoe UI" w:eastAsia="微软雅黑" w:hAnsi="Segoe UI" w:hint="eastAsia"/>
        </w:rPr>
        <w:t>Oracle</w:t>
      </w:r>
      <w:r w:rsidRPr="00CF3A5B">
        <w:rPr>
          <w:rFonts w:ascii="Segoe UI" w:eastAsia="微软雅黑" w:hAnsi="Segoe UI" w:hint="eastAsia"/>
        </w:rPr>
        <w:t>、</w:t>
      </w:r>
      <w:r w:rsidRPr="00CF3A5B">
        <w:rPr>
          <w:rFonts w:ascii="Segoe UI" w:eastAsia="微软雅黑" w:hAnsi="Segoe UI" w:hint="eastAsia"/>
        </w:rPr>
        <w:t>IBM DB2</w:t>
      </w:r>
      <w:r w:rsidRPr="00CF3A5B">
        <w:rPr>
          <w:rFonts w:ascii="Segoe UI" w:eastAsia="微软雅黑" w:hAnsi="Segoe UI" w:hint="eastAsia"/>
        </w:rPr>
        <w:t>、</w:t>
      </w:r>
      <w:r w:rsidRPr="00CF3A5B">
        <w:rPr>
          <w:rFonts w:ascii="Segoe UI" w:eastAsia="微软雅黑" w:hAnsi="Segoe UI" w:hint="eastAsia"/>
        </w:rPr>
        <w:t>MS SQL</w:t>
      </w:r>
      <w:r w:rsidRPr="00CF3A5B">
        <w:rPr>
          <w:rFonts w:ascii="Segoe UI" w:eastAsia="微软雅黑" w:hAnsi="Segoe UI" w:hint="eastAsia"/>
        </w:rPr>
        <w:t>等相比，</w:t>
      </w:r>
      <w:r w:rsidRPr="00CF3A5B">
        <w:rPr>
          <w:rFonts w:ascii="Segoe UI" w:eastAsia="微软雅黑" w:hAnsi="Segoe UI" w:hint="eastAsia"/>
        </w:rPr>
        <w:t>MySQL</w:t>
      </w:r>
      <w:r w:rsidRPr="00CF3A5B">
        <w:rPr>
          <w:rFonts w:ascii="Segoe UI" w:eastAsia="微软雅黑" w:hAnsi="Segoe UI" w:hint="eastAsia"/>
        </w:rPr>
        <w:t>自有它的不足之处，如规模小、功能有限等，但是这丝毫也没有减少它受欢迎的程度。对于一般的个人用户和中小型企业来说，</w:t>
      </w:r>
      <w:r w:rsidRPr="00CF3A5B">
        <w:rPr>
          <w:rFonts w:ascii="Segoe UI" w:eastAsia="微软雅黑" w:hAnsi="Segoe UI" w:hint="eastAsia"/>
        </w:rPr>
        <w:t>MySQL</w:t>
      </w:r>
      <w:r w:rsidRPr="00CF3A5B">
        <w:rPr>
          <w:rFonts w:ascii="Segoe UI" w:eastAsia="微软雅黑" w:hAnsi="Segoe UI" w:hint="eastAsia"/>
        </w:rPr>
        <w:t>提供的功能已经绰绰有余，而且由于</w:t>
      </w:r>
      <w:r w:rsidRPr="00CF3A5B">
        <w:rPr>
          <w:rFonts w:ascii="Segoe UI" w:eastAsia="微软雅黑" w:hAnsi="Segoe UI" w:hint="eastAsia"/>
        </w:rPr>
        <w:t>MySQL</w:t>
      </w:r>
      <w:r w:rsidRPr="00CF3A5B">
        <w:rPr>
          <w:rFonts w:ascii="Segoe UI" w:eastAsia="微软雅黑" w:hAnsi="Segoe UI" w:hint="eastAsia"/>
        </w:rPr>
        <w:t>是开放源代码软件，因此可以大大降低总体拥有成本。</w:t>
      </w:r>
    </w:p>
    <w:p w:rsidR="00327997"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目前</w:t>
      </w:r>
      <w:r w:rsidRPr="00CF3A5B">
        <w:rPr>
          <w:rFonts w:ascii="Segoe UI" w:eastAsia="微软雅黑" w:hAnsi="Segoe UI" w:hint="eastAsia"/>
        </w:rPr>
        <w:t>Internet</w:t>
      </w:r>
      <w:r w:rsidRPr="00CF3A5B">
        <w:rPr>
          <w:rFonts w:ascii="Segoe UI" w:eastAsia="微软雅黑" w:hAnsi="Segoe UI" w:hint="eastAsia"/>
        </w:rPr>
        <w:t>上流行的网站构架方式是</w:t>
      </w:r>
      <w:r w:rsidRPr="00CF3A5B">
        <w:rPr>
          <w:rFonts w:ascii="Segoe UI" w:eastAsia="微软雅黑" w:hAnsi="Segoe UI" w:hint="eastAsia"/>
        </w:rPr>
        <w:t>LAMP</w:t>
      </w:r>
      <w:r w:rsidRPr="00CF3A5B">
        <w:rPr>
          <w:rFonts w:ascii="Segoe UI" w:eastAsia="微软雅黑" w:hAnsi="Segoe UI" w:hint="eastAsia"/>
        </w:rPr>
        <w:t>（</w:t>
      </w:r>
      <w:r w:rsidRPr="00CF3A5B">
        <w:rPr>
          <w:rFonts w:ascii="Segoe UI" w:eastAsia="微软雅黑" w:hAnsi="Segoe UI" w:hint="eastAsia"/>
        </w:rPr>
        <w:t>Linux Apache MySQL PHP</w:t>
      </w:r>
      <w:r w:rsidRPr="00CF3A5B">
        <w:rPr>
          <w:rFonts w:ascii="Segoe UI" w:eastAsia="微软雅黑" w:hAnsi="Segoe UI" w:hint="eastAsia"/>
        </w:rPr>
        <w:t>），即是用</w:t>
      </w:r>
      <w:r w:rsidRPr="00CF3A5B">
        <w:rPr>
          <w:rFonts w:ascii="Segoe UI" w:eastAsia="微软雅黑" w:hAnsi="Segoe UI" w:hint="eastAsia"/>
        </w:rPr>
        <w:t>Linux</w:t>
      </w:r>
      <w:r w:rsidRPr="00CF3A5B">
        <w:rPr>
          <w:rFonts w:ascii="Segoe UI" w:eastAsia="微软雅黑" w:hAnsi="Segoe UI" w:hint="eastAsia"/>
        </w:rPr>
        <w:t>作为操作系统，</w:t>
      </w:r>
      <w:r w:rsidRPr="00CF3A5B">
        <w:rPr>
          <w:rFonts w:ascii="Segoe UI" w:eastAsia="微软雅黑" w:hAnsi="Segoe UI" w:hint="eastAsia"/>
        </w:rPr>
        <w:t>Apache</w:t>
      </w:r>
      <w:r w:rsidRPr="00CF3A5B">
        <w:rPr>
          <w:rFonts w:ascii="Segoe UI" w:eastAsia="微软雅黑" w:hAnsi="Segoe UI" w:hint="eastAsia"/>
        </w:rPr>
        <w:t>作为</w:t>
      </w:r>
      <w:r w:rsidRPr="00CF3A5B">
        <w:rPr>
          <w:rFonts w:ascii="Segoe UI" w:eastAsia="微软雅黑" w:hAnsi="Segoe UI" w:hint="eastAsia"/>
        </w:rPr>
        <w:t>Web</w:t>
      </w:r>
      <w:r w:rsidRPr="00CF3A5B">
        <w:rPr>
          <w:rFonts w:ascii="Segoe UI" w:eastAsia="微软雅黑" w:hAnsi="Segoe UI" w:hint="eastAsia"/>
        </w:rPr>
        <w:t>服务器，</w:t>
      </w:r>
      <w:r w:rsidRPr="00CF3A5B">
        <w:rPr>
          <w:rFonts w:ascii="Segoe UI" w:eastAsia="微软雅黑" w:hAnsi="Segoe UI" w:hint="eastAsia"/>
        </w:rPr>
        <w:t>MySQL</w:t>
      </w:r>
      <w:r w:rsidRPr="00CF3A5B">
        <w:rPr>
          <w:rFonts w:ascii="Segoe UI" w:eastAsia="微软雅黑" w:hAnsi="Segoe UI" w:hint="eastAsia"/>
        </w:rPr>
        <w:t>作为数据库，</w:t>
      </w:r>
      <w:r w:rsidRPr="00CF3A5B">
        <w:rPr>
          <w:rFonts w:ascii="Segoe UI" w:eastAsia="微软雅黑" w:hAnsi="Segoe UI" w:hint="eastAsia"/>
        </w:rPr>
        <w:t>PHP</w:t>
      </w:r>
      <w:r w:rsidRPr="00CF3A5B">
        <w:rPr>
          <w:rFonts w:ascii="Segoe UI" w:eastAsia="微软雅黑" w:hAnsi="Segoe UI" w:hint="eastAsia"/>
        </w:rPr>
        <w:t>（部分网站也使用</w:t>
      </w:r>
      <w:r w:rsidRPr="00CF3A5B">
        <w:rPr>
          <w:rFonts w:ascii="Segoe UI" w:eastAsia="微软雅黑" w:hAnsi="Segoe UI" w:hint="eastAsia"/>
        </w:rPr>
        <w:t>Perl</w:t>
      </w:r>
      <w:r w:rsidRPr="00CF3A5B">
        <w:rPr>
          <w:rFonts w:ascii="Segoe UI" w:eastAsia="微软雅黑" w:hAnsi="Segoe UI" w:hint="eastAsia"/>
        </w:rPr>
        <w:t>或</w:t>
      </w:r>
      <w:r w:rsidRPr="00CF3A5B">
        <w:rPr>
          <w:rFonts w:ascii="Segoe UI" w:eastAsia="微软雅黑" w:hAnsi="Segoe UI" w:hint="eastAsia"/>
        </w:rPr>
        <w:t>Python</w:t>
      </w:r>
      <w:r w:rsidRPr="00CF3A5B">
        <w:rPr>
          <w:rFonts w:ascii="Segoe UI" w:eastAsia="微软雅黑" w:hAnsi="Segoe UI" w:hint="eastAsia"/>
        </w:rPr>
        <w:t>）作为服务器端脚本解释器。由于这四个软件都是开放源代码软件，因此使用这种方式不用花一分钱就可以创建起一个稳定、免费的网站系统。</w:t>
      </w:r>
      <w:r w:rsidRPr="00CF3A5B">
        <w:rPr>
          <w:rFonts w:ascii="Segoe UI" w:eastAsia="微软雅黑" w:hAnsi="Segoe UI" w:hint="eastAsia"/>
        </w:rPr>
        <w:t>MySQL</w:t>
      </w:r>
      <w:r w:rsidRPr="00CF3A5B">
        <w:rPr>
          <w:rFonts w:ascii="Segoe UI" w:eastAsia="微软雅黑" w:hAnsi="Segoe UI" w:hint="eastAsia"/>
        </w:rPr>
        <w:t>加</w:t>
      </w:r>
      <w:r w:rsidRPr="00CF3A5B">
        <w:rPr>
          <w:rFonts w:ascii="Segoe UI" w:eastAsia="微软雅黑" w:hAnsi="Segoe UI" w:hint="eastAsia"/>
        </w:rPr>
        <w:t>PHP</w:t>
      </w:r>
      <w:r w:rsidRPr="00CF3A5B">
        <w:rPr>
          <w:rFonts w:ascii="Segoe UI" w:eastAsia="微软雅黑" w:hAnsi="Segoe UI" w:hint="eastAsia"/>
        </w:rPr>
        <w:t>的配对在互联网上的应用相比</w:t>
      </w:r>
      <w:r w:rsidRPr="00CF3A5B">
        <w:rPr>
          <w:rFonts w:ascii="Segoe UI" w:eastAsia="微软雅黑" w:hAnsi="Segoe UI" w:hint="eastAsia"/>
        </w:rPr>
        <w:t>LAMP</w:t>
      </w:r>
      <w:r w:rsidRPr="00CF3A5B">
        <w:rPr>
          <w:rFonts w:ascii="Segoe UI" w:eastAsia="微软雅黑" w:hAnsi="Segoe UI" w:hint="eastAsia"/>
        </w:rPr>
        <w:t>来说更为常见，并获得了“动态配对”（</w:t>
      </w:r>
      <w:r w:rsidRPr="00CF3A5B">
        <w:rPr>
          <w:rFonts w:ascii="Segoe UI" w:eastAsia="微软雅黑" w:hAnsi="Segoe UI" w:hint="eastAsia"/>
        </w:rPr>
        <w:t>Dynamic Duo</w:t>
      </w:r>
      <w:r w:rsidRPr="00CF3A5B">
        <w:rPr>
          <w:rFonts w:ascii="Segoe UI" w:eastAsia="微软雅黑" w:hAnsi="Segoe UI" w:hint="eastAsia"/>
        </w:rPr>
        <w:t>）的雅号，大部分</w:t>
      </w:r>
      <w:r w:rsidRPr="00CF3A5B">
        <w:rPr>
          <w:rFonts w:ascii="Segoe UI" w:eastAsia="微软雅黑" w:hAnsi="Segoe UI" w:hint="eastAsia"/>
        </w:rPr>
        <w:t>Blog</w:t>
      </w:r>
      <w:r w:rsidRPr="00CF3A5B">
        <w:rPr>
          <w:rFonts w:ascii="Segoe UI" w:eastAsia="微软雅黑" w:hAnsi="Segoe UI" w:hint="eastAsia"/>
        </w:rPr>
        <w:t>网站基于的</w:t>
      </w:r>
      <w:proofErr w:type="spellStart"/>
      <w:r w:rsidRPr="00CF3A5B">
        <w:rPr>
          <w:rFonts w:ascii="Segoe UI" w:eastAsia="微软雅黑" w:hAnsi="Segoe UI" w:hint="eastAsia"/>
        </w:rPr>
        <w:t>WordPress</w:t>
      </w:r>
      <w:proofErr w:type="spellEnd"/>
      <w:r w:rsidRPr="00CF3A5B">
        <w:rPr>
          <w:rFonts w:ascii="Segoe UI" w:eastAsia="微软雅黑" w:hAnsi="Segoe UI" w:hint="eastAsia"/>
        </w:rPr>
        <w:t>系统主要运用</w:t>
      </w:r>
      <w:r w:rsidRPr="00CF3A5B">
        <w:rPr>
          <w:rFonts w:ascii="Segoe UI" w:eastAsia="微软雅黑" w:hAnsi="Segoe UI" w:hint="eastAsia"/>
        </w:rPr>
        <w:t>MySQL</w:t>
      </w:r>
      <w:r w:rsidRPr="00CF3A5B">
        <w:rPr>
          <w:rFonts w:ascii="Segoe UI" w:eastAsia="微软雅黑" w:hAnsi="Segoe UI" w:hint="eastAsia"/>
        </w:rPr>
        <w:t>加</w:t>
      </w:r>
      <w:r w:rsidRPr="00CF3A5B">
        <w:rPr>
          <w:rFonts w:ascii="Segoe UI" w:eastAsia="微软雅黑" w:hAnsi="Segoe UI" w:hint="eastAsia"/>
        </w:rPr>
        <w:t>PHP</w:t>
      </w:r>
      <w:r w:rsidRPr="00CF3A5B">
        <w:rPr>
          <w:rFonts w:ascii="Segoe UI" w:eastAsia="微软雅黑" w:hAnsi="Segoe UI" w:hint="eastAsia"/>
        </w:rPr>
        <w:t>的配对。除了</w:t>
      </w:r>
      <w:r w:rsidRPr="00CF3A5B">
        <w:rPr>
          <w:rFonts w:ascii="Segoe UI" w:eastAsia="微软雅黑" w:hAnsi="Segoe UI" w:hint="eastAsia"/>
        </w:rPr>
        <w:t>LAMP</w:t>
      </w:r>
      <w:r w:rsidRPr="00CF3A5B">
        <w:rPr>
          <w:rFonts w:ascii="Segoe UI" w:eastAsia="微软雅黑" w:hAnsi="Segoe UI" w:hint="eastAsia"/>
        </w:rPr>
        <w:t>之外，用于</w:t>
      </w:r>
      <w:r w:rsidRPr="00CF3A5B">
        <w:rPr>
          <w:rFonts w:ascii="Segoe UI" w:eastAsia="微软雅黑" w:hAnsi="Segoe UI" w:hint="eastAsia"/>
        </w:rPr>
        <w:t>Solaris</w:t>
      </w:r>
      <w:r w:rsidRPr="00CF3A5B">
        <w:rPr>
          <w:rFonts w:ascii="Segoe UI" w:eastAsia="微软雅黑" w:hAnsi="Segoe UI" w:hint="eastAsia"/>
        </w:rPr>
        <w:t>、</w:t>
      </w:r>
      <w:r w:rsidRPr="00CF3A5B">
        <w:rPr>
          <w:rFonts w:ascii="Segoe UI" w:eastAsia="微软雅黑" w:hAnsi="Segoe UI" w:hint="eastAsia"/>
        </w:rPr>
        <w:t>Windows</w:t>
      </w:r>
      <w:r w:rsidRPr="00CF3A5B">
        <w:rPr>
          <w:rFonts w:ascii="Segoe UI" w:eastAsia="微软雅黑" w:hAnsi="Segoe UI" w:hint="eastAsia"/>
        </w:rPr>
        <w:t>和</w:t>
      </w:r>
      <w:r w:rsidRPr="00CF3A5B">
        <w:rPr>
          <w:rFonts w:ascii="Segoe UI" w:eastAsia="微软雅黑" w:hAnsi="Segoe UI" w:hint="eastAsia"/>
        </w:rPr>
        <w:t>Mac</w:t>
      </w:r>
      <w:r w:rsidRPr="00CF3A5B">
        <w:rPr>
          <w:rFonts w:ascii="Segoe UI" w:eastAsia="微软雅黑" w:hAnsi="Segoe UI" w:hint="eastAsia"/>
        </w:rPr>
        <w:t>上的网站构架也分别被称为</w:t>
      </w:r>
      <w:r w:rsidRPr="00CF3A5B">
        <w:rPr>
          <w:rFonts w:ascii="Segoe UI" w:eastAsia="微软雅黑" w:hAnsi="Segoe UI" w:hint="eastAsia"/>
        </w:rPr>
        <w:t>SAMP</w:t>
      </w:r>
      <w:r w:rsidRPr="00CF3A5B">
        <w:rPr>
          <w:rFonts w:ascii="Segoe UI" w:eastAsia="微软雅黑" w:hAnsi="Segoe UI" w:hint="eastAsia"/>
        </w:rPr>
        <w:t>、</w:t>
      </w:r>
      <w:r w:rsidRPr="00CF3A5B">
        <w:rPr>
          <w:rFonts w:ascii="Segoe UI" w:eastAsia="微软雅黑" w:hAnsi="Segoe UI" w:hint="eastAsia"/>
        </w:rPr>
        <w:t>WAMP</w:t>
      </w:r>
      <w:r w:rsidRPr="00CF3A5B">
        <w:rPr>
          <w:rFonts w:ascii="Segoe UI" w:eastAsia="微软雅黑" w:hAnsi="Segoe UI" w:hint="eastAsia"/>
        </w:rPr>
        <w:t>和</w:t>
      </w:r>
      <w:r w:rsidRPr="00CF3A5B">
        <w:rPr>
          <w:rFonts w:ascii="Segoe UI" w:eastAsia="微软雅黑" w:hAnsi="Segoe UI" w:hint="eastAsia"/>
        </w:rPr>
        <w:t>MAMP</w:t>
      </w:r>
      <w:r w:rsidRPr="00CF3A5B">
        <w:rPr>
          <w:rFonts w:ascii="Segoe UI" w:eastAsia="微软雅黑" w:hAnsi="Segoe UI" w:hint="eastAsia"/>
        </w:rPr>
        <w:t>。</w:t>
      </w:r>
    </w:p>
    <w:p w:rsidR="00F35500" w:rsidRPr="00F35500" w:rsidRDefault="00F35500" w:rsidP="00F35500">
      <w:pPr>
        <w:pStyle w:val="3"/>
        <w:numPr>
          <w:ilvl w:val="0"/>
          <w:numId w:val="23"/>
        </w:numPr>
        <w:rPr>
          <w:rFonts w:ascii="Segoe UI" w:eastAsia="微软雅黑" w:hAnsi="Segoe UI"/>
          <w:sz w:val="24"/>
          <w:szCs w:val="24"/>
        </w:rPr>
      </w:pPr>
      <w:bookmarkStart w:id="21" w:name="_Toc353837192"/>
      <w:proofErr w:type="spellStart"/>
      <w:r w:rsidRPr="00F35500">
        <w:rPr>
          <w:rFonts w:ascii="Segoe UI" w:eastAsia="微软雅黑" w:hAnsi="Segoe UI" w:hint="eastAsia"/>
          <w:sz w:val="24"/>
          <w:szCs w:val="24"/>
        </w:rPr>
        <w:t>Git</w:t>
      </w:r>
      <w:proofErr w:type="spellEnd"/>
      <w:r w:rsidR="00161BBE">
        <w:rPr>
          <w:rFonts w:ascii="Segoe UI" w:eastAsia="微软雅黑" w:hAnsi="Segoe UI" w:hint="eastAsia"/>
          <w:sz w:val="24"/>
          <w:szCs w:val="24"/>
        </w:rPr>
        <w:t>软件</w:t>
      </w:r>
      <w:r w:rsidRPr="00F35500">
        <w:rPr>
          <w:rFonts w:ascii="Segoe UI" w:eastAsia="微软雅黑" w:hAnsi="Segoe UI" w:hint="eastAsia"/>
          <w:sz w:val="24"/>
          <w:szCs w:val="24"/>
        </w:rPr>
        <w:t>版本控制</w:t>
      </w:r>
      <w:r w:rsidR="00161BBE">
        <w:rPr>
          <w:rFonts w:ascii="Segoe UI" w:eastAsia="微软雅黑" w:hAnsi="Segoe UI" w:hint="eastAsia"/>
          <w:sz w:val="24"/>
          <w:szCs w:val="24"/>
        </w:rPr>
        <w:t>管理</w:t>
      </w:r>
      <w:bookmarkEnd w:id="21"/>
    </w:p>
    <w:p w:rsidR="00E4267E" w:rsidRDefault="00E4267E" w:rsidP="00E4267E">
      <w:pPr>
        <w:spacing w:line="360" w:lineRule="exact"/>
        <w:ind w:firstLineChars="200" w:firstLine="420"/>
      </w:pPr>
      <w:proofErr w:type="spellStart"/>
      <w:r>
        <w:rPr>
          <w:rFonts w:hint="eastAsia"/>
        </w:rPr>
        <w:t>Git</w:t>
      </w:r>
      <w:proofErr w:type="spellEnd"/>
      <w:r>
        <w:rPr>
          <w:rFonts w:hint="eastAsia"/>
        </w:rPr>
        <w:t>是一个分布式版本控制／软件配置管理软件，原来是</w:t>
      </w:r>
      <w:proofErr w:type="spellStart"/>
      <w:r>
        <w:rPr>
          <w:rFonts w:hint="eastAsia"/>
        </w:rPr>
        <w:t>linux</w:t>
      </w:r>
      <w:proofErr w:type="spellEnd"/>
      <w:r>
        <w:rPr>
          <w:rFonts w:hint="eastAsia"/>
        </w:rPr>
        <w:t>内核开发者林纳斯·托瓦兹（</w:t>
      </w:r>
      <w:r>
        <w:rPr>
          <w:rFonts w:hint="eastAsia"/>
        </w:rPr>
        <w:t>Linus Torvalds</w:t>
      </w:r>
      <w:r>
        <w:rPr>
          <w:rFonts w:hint="eastAsia"/>
        </w:rPr>
        <w:t>）为了更好地管理</w:t>
      </w:r>
      <w:proofErr w:type="spellStart"/>
      <w:r>
        <w:rPr>
          <w:rFonts w:hint="eastAsia"/>
        </w:rPr>
        <w:t>linux</w:t>
      </w:r>
      <w:proofErr w:type="spellEnd"/>
      <w:r>
        <w:rPr>
          <w:rFonts w:hint="eastAsia"/>
        </w:rPr>
        <w:t>内核开发而创立的。需要注意的是和</w:t>
      </w:r>
      <w:r>
        <w:rPr>
          <w:rFonts w:hint="eastAsia"/>
        </w:rPr>
        <w:t>GNU Interactive Tools</w:t>
      </w:r>
      <w:r>
        <w:rPr>
          <w:rFonts w:hint="eastAsia"/>
        </w:rPr>
        <w:t>，一个类似</w:t>
      </w:r>
      <w:r>
        <w:rPr>
          <w:rFonts w:hint="eastAsia"/>
        </w:rPr>
        <w:t>Norton Commander</w:t>
      </w:r>
      <w:r>
        <w:rPr>
          <w:rFonts w:hint="eastAsia"/>
        </w:rPr>
        <w:t>界面的文件管理器有所不同。</w:t>
      </w:r>
    </w:p>
    <w:p w:rsidR="00F35500" w:rsidRDefault="00E4267E" w:rsidP="00E4267E">
      <w:pPr>
        <w:spacing w:line="360" w:lineRule="exact"/>
        <w:ind w:firstLineChars="200" w:firstLine="420"/>
      </w:pPr>
      <w:proofErr w:type="spellStart"/>
      <w:r>
        <w:rPr>
          <w:rFonts w:hint="eastAsia"/>
        </w:rPr>
        <w:t>Git</w:t>
      </w:r>
      <w:proofErr w:type="spellEnd"/>
      <w:r>
        <w:rPr>
          <w:rFonts w:hint="eastAsia"/>
        </w:rPr>
        <w:t>最初的开发动力来自于</w:t>
      </w:r>
      <w:proofErr w:type="spellStart"/>
      <w:r>
        <w:rPr>
          <w:rFonts w:hint="eastAsia"/>
        </w:rPr>
        <w:t>BitKeeper</w:t>
      </w:r>
      <w:proofErr w:type="spellEnd"/>
      <w:r>
        <w:rPr>
          <w:rFonts w:hint="eastAsia"/>
        </w:rPr>
        <w:t>和</w:t>
      </w:r>
      <w:r>
        <w:rPr>
          <w:rFonts w:hint="eastAsia"/>
        </w:rPr>
        <w:t>Monotone</w:t>
      </w:r>
      <w:r>
        <w:rPr>
          <w:rFonts w:hint="eastAsia"/>
        </w:rPr>
        <w:t>。</w:t>
      </w:r>
      <w:proofErr w:type="spellStart"/>
      <w:r>
        <w:rPr>
          <w:rFonts w:hint="eastAsia"/>
        </w:rPr>
        <w:t>Git</w:t>
      </w:r>
      <w:proofErr w:type="spellEnd"/>
      <w:r>
        <w:rPr>
          <w:rFonts w:hint="eastAsia"/>
        </w:rPr>
        <w:t>最初只是作为一个可以被其他前端比如</w:t>
      </w:r>
      <w:r>
        <w:rPr>
          <w:rFonts w:hint="eastAsia"/>
        </w:rPr>
        <w:t>Cogito</w:t>
      </w:r>
      <w:r>
        <w:rPr>
          <w:rFonts w:hint="eastAsia"/>
        </w:rPr>
        <w:t>或</w:t>
      </w:r>
      <w:proofErr w:type="spellStart"/>
      <w:r>
        <w:rPr>
          <w:rFonts w:hint="eastAsia"/>
        </w:rPr>
        <w:t>StGIT</w:t>
      </w:r>
      <w:proofErr w:type="spellEnd"/>
      <w:r>
        <w:rPr>
          <w:rFonts w:hint="eastAsia"/>
        </w:rPr>
        <w:t>包装的后端而开发的。不过，后来</w:t>
      </w:r>
      <w:proofErr w:type="spellStart"/>
      <w:r>
        <w:rPr>
          <w:rFonts w:hint="eastAsia"/>
        </w:rPr>
        <w:t>Git</w:t>
      </w:r>
      <w:proofErr w:type="spellEnd"/>
      <w:r>
        <w:rPr>
          <w:rFonts w:hint="eastAsia"/>
        </w:rPr>
        <w:t>内核已经成熟到可以独立地用作版本控制。很多有名的软件都使用</w:t>
      </w:r>
      <w:proofErr w:type="spellStart"/>
      <w:r>
        <w:rPr>
          <w:rFonts w:hint="eastAsia"/>
        </w:rPr>
        <w:t>Git</w:t>
      </w:r>
      <w:proofErr w:type="spellEnd"/>
      <w:r>
        <w:rPr>
          <w:rFonts w:hint="eastAsia"/>
        </w:rPr>
        <w:t>来进行版本控制，其中有</w:t>
      </w:r>
      <w:r>
        <w:rPr>
          <w:rFonts w:hint="eastAsia"/>
        </w:rPr>
        <w:t>Linux</w:t>
      </w:r>
      <w:r>
        <w:rPr>
          <w:rFonts w:hint="eastAsia"/>
        </w:rPr>
        <w:t>内核、</w:t>
      </w:r>
      <w:r>
        <w:rPr>
          <w:rFonts w:hint="eastAsia"/>
        </w:rPr>
        <w:t>X.Org</w:t>
      </w:r>
      <w:r>
        <w:rPr>
          <w:rFonts w:hint="eastAsia"/>
        </w:rPr>
        <w:t>服务器和</w:t>
      </w:r>
      <w:r>
        <w:rPr>
          <w:rFonts w:hint="eastAsia"/>
        </w:rPr>
        <w:t>OLPC</w:t>
      </w:r>
      <w:r>
        <w:rPr>
          <w:rFonts w:hint="eastAsia"/>
        </w:rPr>
        <w:t>内核开发。</w:t>
      </w:r>
    </w:p>
    <w:p w:rsidR="00261C80" w:rsidRDefault="00261C80" w:rsidP="00261C80">
      <w:pPr>
        <w:spacing w:line="360" w:lineRule="exact"/>
        <w:ind w:firstLineChars="200" w:firstLine="420"/>
      </w:pPr>
      <w:proofErr w:type="spellStart"/>
      <w:r>
        <w:rPr>
          <w:rFonts w:hint="eastAsia"/>
        </w:rPr>
        <w:t>Git</w:t>
      </w:r>
      <w:proofErr w:type="spellEnd"/>
      <w:r>
        <w:rPr>
          <w:rFonts w:hint="eastAsia"/>
        </w:rPr>
        <w:t>是用于</w:t>
      </w:r>
      <w:r>
        <w:rPr>
          <w:rFonts w:hint="eastAsia"/>
        </w:rPr>
        <w:t>Linux</w:t>
      </w:r>
      <w:r>
        <w:rPr>
          <w:rFonts w:hint="eastAsia"/>
        </w:rPr>
        <w:t>内核开发的版本控制工具。与</w:t>
      </w:r>
      <w:r>
        <w:rPr>
          <w:rFonts w:hint="eastAsia"/>
        </w:rPr>
        <w:t>CVS</w:t>
      </w:r>
      <w:r>
        <w:rPr>
          <w:rFonts w:hint="eastAsia"/>
        </w:rPr>
        <w:t>、</w:t>
      </w:r>
      <w:r>
        <w:rPr>
          <w:rFonts w:hint="eastAsia"/>
        </w:rPr>
        <w:t>Subversion</w:t>
      </w:r>
      <w:r>
        <w:rPr>
          <w:rFonts w:hint="eastAsia"/>
        </w:rPr>
        <w:t>一类的集中式版本控制工具不同，它采用了分布式版本库的作法，不需要服务器端软件，就可以运作版本控制，使得源代码的发布和交流极其方便。</w:t>
      </w:r>
      <w:proofErr w:type="spellStart"/>
      <w:r>
        <w:rPr>
          <w:rFonts w:hint="eastAsia"/>
        </w:rPr>
        <w:t>Git</w:t>
      </w:r>
      <w:proofErr w:type="spellEnd"/>
      <w:r>
        <w:rPr>
          <w:rFonts w:hint="eastAsia"/>
        </w:rPr>
        <w:t>的速度很快，这对于诸如</w:t>
      </w:r>
      <w:r>
        <w:rPr>
          <w:rFonts w:hint="eastAsia"/>
        </w:rPr>
        <w:t>Linux kernel</w:t>
      </w:r>
      <w:r>
        <w:rPr>
          <w:rFonts w:hint="eastAsia"/>
        </w:rPr>
        <w:t>这样的大项目来说自然很重要。</w:t>
      </w:r>
      <w:proofErr w:type="spellStart"/>
      <w:r>
        <w:rPr>
          <w:rFonts w:hint="eastAsia"/>
        </w:rPr>
        <w:t>Git</w:t>
      </w:r>
      <w:proofErr w:type="spellEnd"/>
      <w:r>
        <w:rPr>
          <w:rFonts w:hint="eastAsia"/>
        </w:rPr>
        <w:t>最为出色的是它的合并追踪（</w:t>
      </w:r>
      <w:r>
        <w:rPr>
          <w:rFonts w:hint="eastAsia"/>
        </w:rPr>
        <w:t>merge tracing</w:t>
      </w:r>
      <w:r>
        <w:rPr>
          <w:rFonts w:hint="eastAsia"/>
        </w:rPr>
        <w:t>）能力。</w:t>
      </w:r>
    </w:p>
    <w:p w:rsidR="00261C80" w:rsidRDefault="00261C80" w:rsidP="00261C80">
      <w:pPr>
        <w:spacing w:line="360" w:lineRule="exact"/>
        <w:ind w:firstLineChars="200" w:firstLine="420"/>
      </w:pPr>
      <w:r>
        <w:rPr>
          <w:rFonts w:hint="eastAsia"/>
        </w:rPr>
        <w:t>实际上内核开发团队决定开始开发和使用</w:t>
      </w:r>
      <w:proofErr w:type="spellStart"/>
      <w:r>
        <w:rPr>
          <w:rFonts w:hint="eastAsia"/>
        </w:rPr>
        <w:t>Git</w:t>
      </w:r>
      <w:proofErr w:type="spellEnd"/>
      <w:proofErr w:type="gramStart"/>
      <w:r>
        <w:rPr>
          <w:rFonts w:hint="eastAsia"/>
        </w:rPr>
        <w:t>来作</w:t>
      </w:r>
      <w:proofErr w:type="gramEnd"/>
      <w:r>
        <w:rPr>
          <w:rFonts w:hint="eastAsia"/>
        </w:rPr>
        <w:t>为内核开发的版本控制系统的时候，世界开源社群的反对声音不少，最大的理由是</w:t>
      </w:r>
      <w:proofErr w:type="spellStart"/>
      <w:r>
        <w:rPr>
          <w:rFonts w:hint="eastAsia"/>
        </w:rPr>
        <w:t>Git</w:t>
      </w:r>
      <w:proofErr w:type="spellEnd"/>
      <w:r>
        <w:rPr>
          <w:rFonts w:hint="eastAsia"/>
        </w:rPr>
        <w:t>太艰涩难懂，从</w:t>
      </w:r>
      <w:proofErr w:type="spellStart"/>
      <w:r>
        <w:rPr>
          <w:rFonts w:hint="eastAsia"/>
        </w:rPr>
        <w:t>Git</w:t>
      </w:r>
      <w:proofErr w:type="spellEnd"/>
      <w:r>
        <w:rPr>
          <w:rFonts w:hint="eastAsia"/>
        </w:rPr>
        <w:t>的内部工作机制来说，的确是这样。但是随着开发的深入，</w:t>
      </w:r>
      <w:proofErr w:type="spellStart"/>
      <w:r>
        <w:rPr>
          <w:rFonts w:hint="eastAsia"/>
        </w:rPr>
        <w:t>Git</w:t>
      </w:r>
      <w:proofErr w:type="spellEnd"/>
      <w:r>
        <w:rPr>
          <w:rFonts w:hint="eastAsia"/>
        </w:rPr>
        <w:t>的正常使用都由一些友善的命令稿来执行，使</w:t>
      </w:r>
      <w:proofErr w:type="spellStart"/>
      <w:r>
        <w:rPr>
          <w:rFonts w:hint="eastAsia"/>
        </w:rPr>
        <w:t>Git</w:t>
      </w:r>
      <w:proofErr w:type="spellEnd"/>
      <w:r>
        <w:rPr>
          <w:rFonts w:hint="eastAsia"/>
        </w:rPr>
        <w:lastRenderedPageBreak/>
        <w:t>变得非常好用。现在，越来越多的著名项目采用</w:t>
      </w:r>
      <w:proofErr w:type="spellStart"/>
      <w:r>
        <w:rPr>
          <w:rFonts w:hint="eastAsia"/>
        </w:rPr>
        <w:t>Git</w:t>
      </w:r>
      <w:proofErr w:type="spellEnd"/>
      <w:r>
        <w:rPr>
          <w:rFonts w:hint="eastAsia"/>
        </w:rPr>
        <w:t>来管理项目开发，例如：</w:t>
      </w:r>
      <w:r>
        <w:rPr>
          <w:rFonts w:hint="eastAsia"/>
        </w:rPr>
        <w:t>wine</w:t>
      </w:r>
      <w:r>
        <w:rPr>
          <w:rFonts w:hint="eastAsia"/>
        </w:rPr>
        <w:t>、</w:t>
      </w:r>
      <w:r>
        <w:rPr>
          <w:rFonts w:hint="eastAsia"/>
        </w:rPr>
        <w:t>U-boot</w:t>
      </w:r>
      <w:r>
        <w:rPr>
          <w:rFonts w:hint="eastAsia"/>
        </w:rPr>
        <w:t>等。</w:t>
      </w:r>
    </w:p>
    <w:p w:rsidR="00261C80" w:rsidRPr="00261C80" w:rsidRDefault="00261C80" w:rsidP="00261C80">
      <w:pPr>
        <w:spacing w:line="360" w:lineRule="exact"/>
        <w:ind w:firstLineChars="200" w:firstLine="420"/>
      </w:pPr>
      <w:r>
        <w:rPr>
          <w:rFonts w:hint="eastAsia"/>
        </w:rPr>
        <w:t>作为开源自由原教旨主义项目，</w:t>
      </w:r>
      <w:proofErr w:type="spellStart"/>
      <w:r>
        <w:rPr>
          <w:rFonts w:hint="eastAsia"/>
        </w:rPr>
        <w:t>Git</w:t>
      </w:r>
      <w:proofErr w:type="spellEnd"/>
      <w:r>
        <w:rPr>
          <w:rFonts w:hint="eastAsia"/>
        </w:rPr>
        <w:t>没有对版本库的浏览和</w:t>
      </w:r>
      <w:proofErr w:type="gramStart"/>
      <w:r>
        <w:rPr>
          <w:rFonts w:hint="eastAsia"/>
        </w:rPr>
        <w:t>修改做</w:t>
      </w:r>
      <w:proofErr w:type="gramEnd"/>
      <w:r>
        <w:rPr>
          <w:rFonts w:hint="eastAsia"/>
        </w:rPr>
        <w:t>任何的权限限制，通过其他工具也可以达到有限的权限控制，比如：</w:t>
      </w:r>
      <w:proofErr w:type="spellStart"/>
      <w:r>
        <w:rPr>
          <w:rFonts w:hint="eastAsia"/>
        </w:rPr>
        <w:t>gitosis</w:t>
      </w:r>
      <w:proofErr w:type="spellEnd"/>
      <w:r>
        <w:rPr>
          <w:rFonts w:hint="eastAsia"/>
        </w:rPr>
        <w:t xml:space="preserve">, </w:t>
      </w:r>
      <w:proofErr w:type="spellStart"/>
      <w:r>
        <w:rPr>
          <w:rFonts w:hint="eastAsia"/>
        </w:rPr>
        <w:t>CodeBeamer</w:t>
      </w:r>
      <w:proofErr w:type="spellEnd"/>
      <w:r>
        <w:rPr>
          <w:rFonts w:hint="eastAsia"/>
        </w:rPr>
        <w:t xml:space="preserve"> MR</w:t>
      </w:r>
      <w:r>
        <w:rPr>
          <w:rFonts w:hint="eastAsia"/>
        </w:rPr>
        <w:t>。原本</w:t>
      </w:r>
      <w:proofErr w:type="spellStart"/>
      <w:r>
        <w:rPr>
          <w:rFonts w:hint="eastAsia"/>
        </w:rPr>
        <w:t>Git</w:t>
      </w:r>
      <w:proofErr w:type="spellEnd"/>
      <w:r>
        <w:rPr>
          <w:rFonts w:hint="eastAsia"/>
        </w:rPr>
        <w:t>的使用范围只适用于</w:t>
      </w:r>
      <w:r>
        <w:rPr>
          <w:rFonts w:hint="eastAsia"/>
        </w:rPr>
        <w:t>Linux/Unix</w:t>
      </w:r>
      <w:r>
        <w:rPr>
          <w:rFonts w:hint="eastAsia"/>
        </w:rPr>
        <w:t>平台，但在</w:t>
      </w:r>
      <w:r>
        <w:rPr>
          <w:rFonts w:hint="eastAsia"/>
        </w:rPr>
        <w:t>Windows</w:t>
      </w:r>
      <w:r>
        <w:rPr>
          <w:rFonts w:hint="eastAsia"/>
        </w:rPr>
        <w:t>平台下的使用也逐渐成熟，这主要归功于</w:t>
      </w:r>
      <w:r>
        <w:rPr>
          <w:rFonts w:hint="eastAsia"/>
        </w:rPr>
        <w:t>Cygwin</w:t>
      </w:r>
      <w:r>
        <w:rPr>
          <w:rFonts w:hint="eastAsia"/>
        </w:rPr>
        <w:t>、</w:t>
      </w:r>
      <w:proofErr w:type="spellStart"/>
      <w:r>
        <w:rPr>
          <w:rFonts w:hint="eastAsia"/>
        </w:rPr>
        <w:t>msysgit</w:t>
      </w:r>
      <w:proofErr w:type="spellEnd"/>
      <w:r>
        <w:rPr>
          <w:rFonts w:hint="eastAsia"/>
        </w:rPr>
        <w:t>环境与</w:t>
      </w:r>
      <w:proofErr w:type="spellStart"/>
      <w:r>
        <w:rPr>
          <w:rFonts w:hint="eastAsia"/>
        </w:rPr>
        <w:t>TortoiseGit</w:t>
      </w:r>
      <w:proofErr w:type="spellEnd"/>
      <w:r>
        <w:rPr>
          <w:rFonts w:hint="eastAsia"/>
        </w:rPr>
        <w:t>这样易用的</w:t>
      </w:r>
      <w:r>
        <w:rPr>
          <w:rFonts w:hint="eastAsia"/>
        </w:rPr>
        <w:t>GUI</w:t>
      </w:r>
      <w:r>
        <w:rPr>
          <w:rFonts w:hint="eastAsia"/>
        </w:rPr>
        <w:t>工具。其实</w:t>
      </w:r>
      <w:proofErr w:type="spellStart"/>
      <w:r>
        <w:rPr>
          <w:rFonts w:hint="eastAsia"/>
        </w:rPr>
        <w:t>Git</w:t>
      </w:r>
      <w:proofErr w:type="spellEnd"/>
      <w:r>
        <w:rPr>
          <w:rFonts w:hint="eastAsia"/>
        </w:rPr>
        <w:t>的源代码中已经加入了对</w:t>
      </w:r>
      <w:r>
        <w:rPr>
          <w:rFonts w:hint="eastAsia"/>
        </w:rPr>
        <w:t>Cygwin</w:t>
      </w:r>
      <w:r>
        <w:rPr>
          <w:rFonts w:hint="eastAsia"/>
        </w:rPr>
        <w:t>与</w:t>
      </w:r>
      <w:proofErr w:type="spellStart"/>
      <w:r>
        <w:rPr>
          <w:rFonts w:hint="eastAsia"/>
        </w:rPr>
        <w:t>MinGW</w:t>
      </w:r>
      <w:proofErr w:type="spellEnd"/>
      <w:r>
        <w:rPr>
          <w:rFonts w:hint="eastAsia"/>
        </w:rPr>
        <w:t>编译环境的支援，且逐渐完善，为</w:t>
      </w:r>
      <w:r>
        <w:rPr>
          <w:rFonts w:hint="eastAsia"/>
        </w:rPr>
        <w:t>Windows</w:t>
      </w:r>
      <w:r>
        <w:rPr>
          <w:rFonts w:hint="eastAsia"/>
        </w:rPr>
        <w:t>使用者带来福音。</w:t>
      </w:r>
    </w:p>
    <w:p w:rsidR="00377505" w:rsidRPr="00CF3A5B" w:rsidRDefault="00377505" w:rsidP="00377505">
      <w:pPr>
        <w:pStyle w:val="2"/>
        <w:numPr>
          <w:ilvl w:val="0"/>
          <w:numId w:val="21"/>
        </w:numPr>
        <w:rPr>
          <w:rFonts w:ascii="Segoe UI" w:eastAsia="微软雅黑" w:hAnsi="Segoe UI"/>
          <w:sz w:val="28"/>
          <w:szCs w:val="28"/>
        </w:rPr>
      </w:pPr>
      <w:bookmarkStart w:id="22" w:name="_Toc353837193"/>
      <w:r w:rsidRPr="00CF3A5B">
        <w:rPr>
          <w:rFonts w:ascii="Segoe UI" w:eastAsia="微软雅黑" w:hAnsi="Segoe UI" w:hint="eastAsia"/>
          <w:sz w:val="28"/>
          <w:szCs w:val="28"/>
        </w:rPr>
        <w:t>系统开发技术</w:t>
      </w:r>
      <w:bookmarkEnd w:id="22"/>
    </w:p>
    <w:p w:rsidR="00784A98" w:rsidRPr="00CF3A5B" w:rsidRDefault="00784A98" w:rsidP="007922D3">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教室自动点名系统的开发技术是基于</w:t>
      </w:r>
      <w:r w:rsidRPr="00CF3A5B">
        <w:rPr>
          <w:rFonts w:ascii="Segoe UI" w:eastAsia="微软雅黑" w:hAnsi="Segoe UI" w:hint="eastAsia"/>
        </w:rPr>
        <w:t>ThinkPHP</w:t>
      </w:r>
      <w:r w:rsidRPr="00CF3A5B">
        <w:rPr>
          <w:rFonts w:ascii="Segoe UI" w:eastAsia="微软雅黑" w:hAnsi="Segoe UI" w:hint="eastAsia"/>
        </w:rPr>
        <w:t>框架和</w:t>
      </w:r>
      <w:r w:rsidRPr="00CF3A5B">
        <w:rPr>
          <w:rFonts w:ascii="Segoe UI" w:eastAsia="微软雅黑" w:hAnsi="Segoe UI" w:hint="eastAsia"/>
        </w:rPr>
        <w:t>ExtJS</w:t>
      </w:r>
      <w:r w:rsidRPr="00CF3A5B">
        <w:rPr>
          <w:rFonts w:ascii="Segoe UI" w:eastAsia="微软雅黑" w:hAnsi="Segoe UI" w:hint="eastAsia"/>
        </w:rPr>
        <w:t>框架的组合开发技术。开发平台是</w:t>
      </w:r>
      <w:r w:rsidRPr="00CF3A5B">
        <w:rPr>
          <w:rFonts w:ascii="Segoe UI" w:eastAsia="微软雅黑" w:hAnsi="Segoe UI" w:hint="eastAsia"/>
        </w:rPr>
        <w:t>Linux</w:t>
      </w:r>
      <w:r w:rsidRPr="00CF3A5B">
        <w:rPr>
          <w:rFonts w:ascii="Segoe UI" w:eastAsia="微软雅黑" w:hAnsi="Segoe UI" w:hint="eastAsia"/>
        </w:rPr>
        <w:t>，以</w:t>
      </w:r>
      <w:r w:rsidRPr="00CF3A5B">
        <w:rPr>
          <w:rFonts w:ascii="Segoe UI" w:eastAsia="微软雅黑" w:hAnsi="Segoe UI" w:hint="eastAsia"/>
        </w:rPr>
        <w:t>VIM</w:t>
      </w:r>
      <w:r w:rsidRPr="00CF3A5B">
        <w:rPr>
          <w:rFonts w:ascii="Segoe UI" w:eastAsia="微软雅黑" w:hAnsi="Segoe UI" w:hint="eastAsia"/>
        </w:rPr>
        <w:t>为编辑器，</w:t>
      </w:r>
      <w:r w:rsidRPr="00CF3A5B">
        <w:rPr>
          <w:rFonts w:ascii="Segoe UI" w:eastAsia="微软雅黑" w:hAnsi="Segoe UI" w:hint="eastAsia"/>
        </w:rPr>
        <w:t>Apache</w:t>
      </w:r>
      <w:r w:rsidRPr="00CF3A5B">
        <w:rPr>
          <w:rFonts w:ascii="Segoe UI" w:eastAsia="微软雅黑" w:hAnsi="Segoe UI" w:hint="eastAsia"/>
        </w:rPr>
        <w:t>作为服务器，</w:t>
      </w:r>
      <w:r w:rsidRPr="00CF3A5B">
        <w:rPr>
          <w:rFonts w:ascii="Segoe UI" w:eastAsia="微软雅黑" w:hAnsi="Segoe UI" w:hint="eastAsia"/>
        </w:rPr>
        <w:t>MySQL</w:t>
      </w:r>
      <w:r w:rsidRPr="00CF3A5B">
        <w:rPr>
          <w:rFonts w:ascii="Segoe UI" w:eastAsia="微软雅黑" w:hAnsi="Segoe UI" w:hint="eastAsia"/>
        </w:rPr>
        <w:t>作为数据库，新浪</w:t>
      </w:r>
      <w:r w:rsidRPr="00CF3A5B">
        <w:rPr>
          <w:rFonts w:ascii="Segoe UI" w:eastAsia="微软雅黑" w:hAnsi="Segoe UI" w:hint="eastAsia"/>
        </w:rPr>
        <w:t>SAE</w:t>
      </w:r>
      <w:r w:rsidRPr="00CF3A5B">
        <w:rPr>
          <w:rFonts w:ascii="Segoe UI" w:eastAsia="微软雅黑" w:hAnsi="Segoe UI" w:hint="eastAsia"/>
        </w:rPr>
        <w:t>分布式</w:t>
      </w:r>
      <w:r w:rsidRPr="00CF3A5B">
        <w:rPr>
          <w:rFonts w:ascii="Segoe UI" w:eastAsia="微软雅黑" w:hAnsi="Segoe UI" w:hint="eastAsia"/>
        </w:rPr>
        <w:t>WEB</w:t>
      </w:r>
      <w:r w:rsidRPr="00CF3A5B">
        <w:rPr>
          <w:rFonts w:ascii="Segoe UI" w:eastAsia="微软雅黑" w:hAnsi="Segoe UI" w:hint="eastAsia"/>
        </w:rPr>
        <w:t>服务器为运行平台</w:t>
      </w:r>
      <w:r w:rsidR="009725D3" w:rsidRPr="00CF3A5B">
        <w:rPr>
          <w:rFonts w:ascii="Segoe UI" w:eastAsia="微软雅黑" w:hAnsi="Segoe UI" w:hint="eastAsia"/>
        </w:rPr>
        <w:t>。</w:t>
      </w:r>
    </w:p>
    <w:p w:rsidR="00377505" w:rsidRPr="00CF3A5B" w:rsidRDefault="00377505" w:rsidP="00377505">
      <w:pPr>
        <w:pStyle w:val="3"/>
        <w:numPr>
          <w:ilvl w:val="0"/>
          <w:numId w:val="24"/>
        </w:numPr>
        <w:rPr>
          <w:rFonts w:ascii="Segoe UI" w:eastAsia="微软雅黑" w:hAnsi="Segoe UI"/>
          <w:sz w:val="24"/>
          <w:szCs w:val="24"/>
        </w:rPr>
      </w:pPr>
      <w:bookmarkStart w:id="23" w:name="_Toc353837194"/>
      <w:r w:rsidRPr="00CF3A5B">
        <w:rPr>
          <w:rFonts w:ascii="Segoe UI" w:eastAsia="微软雅黑" w:hAnsi="Segoe UI" w:hint="eastAsia"/>
          <w:sz w:val="24"/>
          <w:szCs w:val="24"/>
        </w:rPr>
        <w:t>PHP</w:t>
      </w:r>
      <w:r w:rsidR="008B4497">
        <w:rPr>
          <w:rFonts w:ascii="Segoe UI" w:eastAsia="微软雅黑" w:hAnsi="Segoe UI" w:hint="eastAsia"/>
          <w:sz w:val="24"/>
          <w:szCs w:val="24"/>
        </w:rPr>
        <w:t>脚本语言</w:t>
      </w:r>
      <w:bookmarkEnd w:id="23"/>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w:t>
      </w:r>
      <w:proofErr w:type="spellStart"/>
      <w:r w:rsidRPr="00CF3A5B">
        <w:rPr>
          <w:rFonts w:ascii="Segoe UI" w:eastAsia="微软雅黑" w:hAnsi="Segoe UI" w:hint="eastAsia"/>
        </w:rPr>
        <w:t>PHP</w:t>
      </w:r>
      <w:proofErr w:type="spellEnd"/>
      <w:r w:rsidRPr="00CF3A5B">
        <w:rPr>
          <w:rFonts w:ascii="Segoe UI" w:eastAsia="微软雅黑" w:hAnsi="Segoe UI" w:hint="eastAsia"/>
        </w:rPr>
        <w:t>：</w:t>
      </w:r>
      <w:r w:rsidRPr="00CF3A5B">
        <w:rPr>
          <w:rFonts w:ascii="Segoe UI" w:eastAsia="微软雅黑" w:hAnsi="Segoe UI" w:hint="eastAsia"/>
        </w:rPr>
        <w:t>Hypertext Preprocessor</w:t>
      </w:r>
      <w:r w:rsidRPr="00CF3A5B">
        <w:rPr>
          <w:rFonts w:ascii="Segoe UI" w:eastAsia="微软雅黑" w:hAnsi="Segoe UI" w:hint="eastAsia"/>
        </w:rPr>
        <w:t>）是一种在电脑上运行的脚本语言，主要用途是在于处理动态网页，也包含了命令行运行接口（</w:t>
      </w:r>
      <w:r w:rsidRPr="00CF3A5B">
        <w:rPr>
          <w:rFonts w:ascii="Segoe UI" w:eastAsia="微软雅黑" w:hAnsi="Segoe UI" w:hint="eastAsia"/>
        </w:rPr>
        <w:t>command line interface</w:t>
      </w:r>
      <w:r w:rsidRPr="00CF3A5B">
        <w:rPr>
          <w:rFonts w:ascii="Segoe UI" w:eastAsia="微软雅黑" w:hAnsi="Segoe UI" w:hint="eastAsia"/>
        </w:rPr>
        <w:t>），或者产生图形用户界面（</w:t>
      </w:r>
      <w:r w:rsidRPr="00CF3A5B">
        <w:rPr>
          <w:rFonts w:ascii="Segoe UI" w:eastAsia="微软雅黑" w:hAnsi="Segoe UI" w:hint="eastAsia"/>
        </w:rPr>
        <w:t>GUI</w:t>
      </w:r>
      <w:r w:rsidRPr="00CF3A5B">
        <w:rPr>
          <w:rFonts w:ascii="Segoe UI" w:eastAsia="微软雅黑" w:hAnsi="Segoe UI" w:hint="eastAsia"/>
        </w:rPr>
        <w:t>）程序。</w:t>
      </w:r>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最早由丹麦人拉斯姆斯·勒多夫在</w:t>
      </w:r>
      <w:r w:rsidRPr="00CF3A5B">
        <w:rPr>
          <w:rFonts w:ascii="Segoe UI" w:eastAsia="微软雅黑" w:hAnsi="Segoe UI" w:hint="eastAsia"/>
        </w:rPr>
        <w:t>1995</w:t>
      </w:r>
      <w:r w:rsidRPr="00CF3A5B">
        <w:rPr>
          <w:rFonts w:ascii="Segoe UI" w:eastAsia="微软雅黑" w:hAnsi="Segoe UI" w:hint="eastAsia"/>
        </w:rPr>
        <w:t>年发明，而现在</w:t>
      </w:r>
      <w:r w:rsidRPr="00CF3A5B">
        <w:rPr>
          <w:rFonts w:ascii="Segoe UI" w:eastAsia="微软雅黑" w:hAnsi="Segoe UI" w:hint="eastAsia"/>
        </w:rPr>
        <w:t>PHP</w:t>
      </w:r>
      <w:r w:rsidRPr="00CF3A5B">
        <w:rPr>
          <w:rFonts w:ascii="Segoe UI" w:eastAsia="微软雅黑" w:hAnsi="Segoe UI" w:hint="eastAsia"/>
        </w:rPr>
        <w:t>的标准由</w:t>
      </w:r>
      <w:r w:rsidRPr="00CF3A5B">
        <w:rPr>
          <w:rFonts w:ascii="Segoe UI" w:eastAsia="微软雅黑" w:hAnsi="Segoe UI" w:hint="eastAsia"/>
        </w:rPr>
        <w:t>PHP Group</w:t>
      </w:r>
      <w:r w:rsidRPr="00CF3A5B">
        <w:rPr>
          <w:rFonts w:ascii="Segoe UI" w:eastAsia="微软雅黑" w:hAnsi="Segoe UI" w:hint="eastAsia"/>
        </w:rPr>
        <w:t>和开放源代码社区维护。</w:t>
      </w:r>
      <w:r w:rsidRPr="00CF3A5B">
        <w:rPr>
          <w:rFonts w:ascii="Segoe UI" w:eastAsia="微软雅黑" w:hAnsi="Segoe UI" w:hint="eastAsia"/>
        </w:rPr>
        <w:t>PHP</w:t>
      </w:r>
      <w:r w:rsidRPr="00CF3A5B">
        <w:rPr>
          <w:rFonts w:ascii="Segoe UI" w:eastAsia="微软雅黑" w:hAnsi="Segoe UI" w:hint="eastAsia"/>
        </w:rPr>
        <w:t>以</w:t>
      </w:r>
      <w:r w:rsidRPr="00CF3A5B">
        <w:rPr>
          <w:rFonts w:ascii="Segoe UI" w:eastAsia="微软雅黑" w:hAnsi="Segoe UI" w:hint="eastAsia"/>
        </w:rPr>
        <w:t>PHP License</w:t>
      </w:r>
      <w:r w:rsidRPr="00CF3A5B">
        <w:rPr>
          <w:rFonts w:ascii="Segoe UI" w:eastAsia="微软雅黑" w:hAnsi="Segoe UI" w:hint="eastAsia"/>
        </w:rPr>
        <w:t>作为许可协议，不过因为这个协议限制了</w:t>
      </w:r>
      <w:r w:rsidRPr="00CF3A5B">
        <w:rPr>
          <w:rFonts w:ascii="Segoe UI" w:eastAsia="微软雅黑" w:hAnsi="Segoe UI" w:hint="eastAsia"/>
        </w:rPr>
        <w:t>PHP</w:t>
      </w:r>
      <w:r w:rsidRPr="00CF3A5B">
        <w:rPr>
          <w:rFonts w:ascii="Segoe UI" w:eastAsia="微软雅黑" w:hAnsi="Segoe UI" w:hint="eastAsia"/>
        </w:rPr>
        <w:t>名称的使用，所以和开放源代码许可协议</w:t>
      </w:r>
      <w:r w:rsidRPr="00CF3A5B">
        <w:rPr>
          <w:rFonts w:ascii="Segoe UI" w:eastAsia="微软雅黑" w:hAnsi="Segoe UI" w:hint="eastAsia"/>
        </w:rPr>
        <w:t>GPL</w:t>
      </w:r>
      <w:r w:rsidRPr="00CF3A5B">
        <w:rPr>
          <w:rFonts w:ascii="Segoe UI" w:eastAsia="微软雅黑" w:hAnsi="Segoe UI" w:hint="eastAsia"/>
        </w:rPr>
        <w:t>不兼容。</w:t>
      </w:r>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的应用范围相当广泛，尤其是在网页程序的开发上。一般来说</w:t>
      </w:r>
      <w:r w:rsidRPr="00CF3A5B">
        <w:rPr>
          <w:rFonts w:ascii="Segoe UI" w:eastAsia="微软雅黑" w:hAnsi="Segoe UI" w:hint="eastAsia"/>
        </w:rPr>
        <w:t>PHP</w:t>
      </w:r>
      <w:r w:rsidRPr="00CF3A5B">
        <w:rPr>
          <w:rFonts w:ascii="Segoe UI" w:eastAsia="微软雅黑" w:hAnsi="Segoe UI" w:hint="eastAsia"/>
        </w:rPr>
        <w:t>大多运行在网页服务器上，通过运行</w:t>
      </w:r>
      <w:r w:rsidRPr="00CF3A5B">
        <w:rPr>
          <w:rFonts w:ascii="Segoe UI" w:eastAsia="微软雅黑" w:hAnsi="Segoe UI" w:hint="eastAsia"/>
        </w:rPr>
        <w:t>PHP</w:t>
      </w:r>
      <w:r w:rsidRPr="00CF3A5B">
        <w:rPr>
          <w:rFonts w:ascii="Segoe UI" w:eastAsia="微软雅黑" w:hAnsi="Segoe UI" w:hint="eastAsia"/>
        </w:rPr>
        <w:t>代码来产生用户浏览的网页。</w:t>
      </w:r>
      <w:r w:rsidRPr="00CF3A5B">
        <w:rPr>
          <w:rFonts w:ascii="Segoe UI" w:eastAsia="微软雅黑" w:hAnsi="Segoe UI" w:hint="eastAsia"/>
        </w:rPr>
        <w:t>PHP</w:t>
      </w:r>
      <w:r w:rsidRPr="00CF3A5B">
        <w:rPr>
          <w:rFonts w:ascii="Segoe UI" w:eastAsia="微软雅黑" w:hAnsi="Segoe UI" w:hint="eastAsia"/>
        </w:rPr>
        <w:t>可以在多数的服务器和操作系统上运行，而且使用</w:t>
      </w:r>
      <w:r w:rsidRPr="00CF3A5B">
        <w:rPr>
          <w:rFonts w:ascii="Segoe UI" w:eastAsia="微软雅黑" w:hAnsi="Segoe UI" w:hint="eastAsia"/>
        </w:rPr>
        <w:t>PHP</w:t>
      </w:r>
      <w:r w:rsidRPr="00CF3A5B">
        <w:rPr>
          <w:rFonts w:ascii="Segoe UI" w:eastAsia="微软雅黑" w:hAnsi="Segoe UI" w:hint="eastAsia"/>
        </w:rPr>
        <w:t>完全是免费的。根据</w:t>
      </w:r>
      <w:r w:rsidRPr="00CF3A5B">
        <w:rPr>
          <w:rFonts w:ascii="Segoe UI" w:eastAsia="微软雅黑" w:hAnsi="Segoe UI" w:hint="eastAsia"/>
        </w:rPr>
        <w:t>2007</w:t>
      </w:r>
      <w:r w:rsidRPr="00CF3A5B">
        <w:rPr>
          <w:rFonts w:ascii="Segoe UI" w:eastAsia="微软雅黑" w:hAnsi="Segoe UI" w:hint="eastAsia"/>
        </w:rPr>
        <w:t>年</w:t>
      </w:r>
      <w:r w:rsidRPr="00CF3A5B">
        <w:rPr>
          <w:rFonts w:ascii="Segoe UI" w:eastAsia="微软雅黑" w:hAnsi="Segoe UI" w:hint="eastAsia"/>
        </w:rPr>
        <w:t>4</w:t>
      </w:r>
      <w:r w:rsidRPr="00CF3A5B">
        <w:rPr>
          <w:rFonts w:ascii="Segoe UI" w:eastAsia="微软雅黑" w:hAnsi="Segoe UI" w:hint="eastAsia"/>
        </w:rPr>
        <w:t>月的统计数据，</w:t>
      </w:r>
      <w:r w:rsidRPr="00CF3A5B">
        <w:rPr>
          <w:rFonts w:ascii="Segoe UI" w:eastAsia="微软雅黑" w:hAnsi="Segoe UI" w:hint="eastAsia"/>
        </w:rPr>
        <w:t>PHP</w:t>
      </w:r>
      <w:r w:rsidRPr="00CF3A5B">
        <w:rPr>
          <w:rFonts w:ascii="Segoe UI" w:eastAsia="微软雅黑" w:hAnsi="Segoe UI" w:hint="eastAsia"/>
        </w:rPr>
        <w:t>已经被安装在超过</w:t>
      </w:r>
      <w:r w:rsidRPr="00CF3A5B">
        <w:rPr>
          <w:rFonts w:ascii="Segoe UI" w:eastAsia="微软雅黑" w:hAnsi="Segoe UI" w:hint="eastAsia"/>
        </w:rPr>
        <w:t>2000</w:t>
      </w:r>
      <w:r w:rsidRPr="00CF3A5B">
        <w:rPr>
          <w:rFonts w:ascii="Segoe UI" w:eastAsia="微软雅黑" w:hAnsi="Segoe UI" w:hint="eastAsia"/>
        </w:rPr>
        <w:t>万个网站和</w:t>
      </w:r>
      <w:r w:rsidRPr="00CF3A5B">
        <w:rPr>
          <w:rFonts w:ascii="Segoe UI" w:eastAsia="微软雅黑" w:hAnsi="Segoe UI" w:hint="eastAsia"/>
        </w:rPr>
        <w:t>100</w:t>
      </w:r>
      <w:r w:rsidRPr="00CF3A5B">
        <w:rPr>
          <w:rFonts w:ascii="Segoe UI" w:eastAsia="微软雅黑" w:hAnsi="Segoe UI" w:hint="eastAsia"/>
        </w:rPr>
        <w:t>万台服务器上</w:t>
      </w:r>
      <w:r w:rsidR="00673FFB" w:rsidRPr="00CF3A5B">
        <w:rPr>
          <w:rFonts w:ascii="Segoe UI" w:eastAsia="微软雅黑" w:hAnsi="Segoe UI" w:hint="eastAsia"/>
        </w:rPr>
        <w:t>。</w:t>
      </w:r>
    </w:p>
    <w:p w:rsidR="00673FFB" w:rsidRPr="00CF3A5B" w:rsidRDefault="00673FFB" w:rsidP="00A4095F">
      <w:pPr>
        <w:spacing w:line="360" w:lineRule="exact"/>
        <w:ind w:firstLineChars="200" w:firstLine="420"/>
        <w:rPr>
          <w:rFonts w:ascii="Segoe UI" w:eastAsia="微软雅黑" w:hAnsi="Segoe UI"/>
        </w:rPr>
      </w:pPr>
      <w:r w:rsidRPr="00CF3A5B">
        <w:rPr>
          <w:rFonts w:ascii="Segoe UI" w:eastAsia="微软雅黑" w:hAnsi="Segoe UI" w:hint="eastAsia"/>
        </w:rPr>
        <w:t>据</w:t>
      </w:r>
      <w:r w:rsidRPr="00CF3A5B">
        <w:rPr>
          <w:rFonts w:ascii="Segoe UI" w:eastAsia="微软雅黑" w:hAnsi="Segoe UI" w:hint="eastAsia"/>
        </w:rPr>
        <w:t>National Vulnerability Database</w:t>
      </w:r>
      <w:r w:rsidRPr="00CF3A5B">
        <w:rPr>
          <w:rFonts w:ascii="Segoe UI" w:eastAsia="微软雅黑" w:hAnsi="Segoe UI" w:hint="eastAsia"/>
        </w:rPr>
        <w:t>数据显示，与</w:t>
      </w:r>
      <w:r w:rsidRPr="00CF3A5B">
        <w:rPr>
          <w:rFonts w:ascii="Segoe UI" w:eastAsia="微软雅黑" w:hAnsi="Segoe UI" w:hint="eastAsia"/>
        </w:rPr>
        <w:t>PHP</w:t>
      </w:r>
      <w:r w:rsidRPr="00CF3A5B">
        <w:rPr>
          <w:rFonts w:ascii="Segoe UI" w:eastAsia="微软雅黑" w:hAnsi="Segoe UI" w:hint="eastAsia"/>
        </w:rPr>
        <w:t>有关的数据库攻击比例为：</w:t>
      </w:r>
      <w:r w:rsidRPr="00CF3A5B">
        <w:rPr>
          <w:rFonts w:ascii="Segoe UI" w:eastAsia="微软雅黑" w:hAnsi="Segoe UI" w:hint="eastAsia"/>
        </w:rPr>
        <w:t>20% 2004, 28% 2005, 43% 2006, 36% 2007, 35% 2008 and 32% 2</w:t>
      </w:r>
      <w:r w:rsidR="00500E69" w:rsidRPr="00CF3A5B">
        <w:rPr>
          <w:rFonts w:ascii="Segoe UI" w:eastAsia="微软雅黑" w:hAnsi="Segoe UI" w:hint="eastAsia"/>
        </w:rPr>
        <w:t>009</w:t>
      </w:r>
      <w:r w:rsidRPr="00CF3A5B">
        <w:rPr>
          <w:rFonts w:ascii="Segoe UI" w:eastAsia="微软雅黑" w:hAnsi="Segoe UI" w:hint="eastAsia"/>
        </w:rPr>
        <w:t>。其中很多的漏洞都可以通过远程操作完成，如：黑客可以通过网络连接攻击服务器，达到盗取或毁坏数据，发送垃圾邮件或进行分布式拒绝服务攻击。但是随着更多的关注，</w:t>
      </w:r>
      <w:r w:rsidRPr="00CF3A5B">
        <w:rPr>
          <w:rFonts w:ascii="Segoe UI" w:eastAsia="微软雅黑" w:hAnsi="Segoe UI" w:hint="eastAsia"/>
        </w:rPr>
        <w:t>PHP</w:t>
      </w:r>
      <w:r w:rsidRPr="00CF3A5B">
        <w:rPr>
          <w:rFonts w:ascii="Segoe UI" w:eastAsia="微软雅黑" w:hAnsi="Segoe UI" w:hint="eastAsia"/>
        </w:rPr>
        <w:t>也变得越来越安全了。</w:t>
      </w:r>
    </w:p>
    <w:p w:rsidR="00377505" w:rsidRPr="00CF3A5B" w:rsidRDefault="00377505" w:rsidP="00377505">
      <w:pPr>
        <w:pStyle w:val="3"/>
        <w:numPr>
          <w:ilvl w:val="0"/>
          <w:numId w:val="24"/>
        </w:numPr>
        <w:rPr>
          <w:rFonts w:ascii="Segoe UI" w:eastAsia="微软雅黑" w:hAnsi="Segoe UI"/>
          <w:sz w:val="24"/>
          <w:szCs w:val="24"/>
        </w:rPr>
      </w:pPr>
      <w:bookmarkStart w:id="24" w:name="_Toc353837195"/>
      <w:r w:rsidRPr="00CF3A5B">
        <w:rPr>
          <w:rFonts w:ascii="Segoe UI" w:eastAsia="微软雅黑" w:hAnsi="Segoe UI" w:hint="eastAsia"/>
          <w:sz w:val="24"/>
          <w:szCs w:val="24"/>
        </w:rPr>
        <w:t>ThinkPHP</w:t>
      </w:r>
      <w:r w:rsidRPr="00CF3A5B">
        <w:rPr>
          <w:rFonts w:ascii="Segoe UI" w:eastAsia="微软雅黑" w:hAnsi="Segoe UI" w:hint="eastAsia"/>
          <w:sz w:val="24"/>
          <w:szCs w:val="24"/>
        </w:rPr>
        <w:t>开发框架</w:t>
      </w:r>
      <w:bookmarkEnd w:id="24"/>
    </w:p>
    <w:p w:rsidR="00686855" w:rsidRPr="00CF3A5B" w:rsidRDefault="00686855" w:rsidP="00E21C95">
      <w:pPr>
        <w:spacing w:line="360" w:lineRule="exact"/>
        <w:ind w:firstLineChars="200" w:firstLine="420"/>
        <w:rPr>
          <w:rFonts w:ascii="Segoe UI" w:eastAsia="微软雅黑" w:hAnsi="Segoe UI"/>
        </w:rPr>
      </w:pPr>
      <w:r w:rsidRPr="00CF3A5B">
        <w:rPr>
          <w:rFonts w:ascii="Segoe UI" w:eastAsia="微软雅黑" w:hAnsi="Segoe UI" w:hint="eastAsia"/>
        </w:rPr>
        <w:t xml:space="preserve">ThinkPHP </w:t>
      </w:r>
      <w:r w:rsidRPr="00CF3A5B">
        <w:rPr>
          <w:rFonts w:ascii="Segoe UI" w:eastAsia="微软雅黑" w:hAnsi="Segoe UI" w:hint="eastAsia"/>
        </w:rPr>
        <w:t>是一个免费开源的，快速、简单的面向对象的轻量级</w:t>
      </w:r>
      <w:r w:rsidRPr="00CF3A5B">
        <w:rPr>
          <w:rFonts w:ascii="Segoe UI" w:eastAsia="微软雅黑" w:hAnsi="Segoe UI" w:hint="eastAsia"/>
        </w:rPr>
        <w:t>PHP</w:t>
      </w:r>
      <w:r w:rsidRPr="00CF3A5B">
        <w:rPr>
          <w:rFonts w:ascii="Segoe UI" w:eastAsia="微软雅黑" w:hAnsi="Segoe UI" w:hint="eastAsia"/>
        </w:rPr>
        <w:t>开发框架，遵循</w:t>
      </w:r>
      <w:r w:rsidRPr="00CF3A5B">
        <w:rPr>
          <w:rFonts w:ascii="Segoe UI" w:eastAsia="微软雅黑" w:hAnsi="Segoe UI" w:hint="eastAsia"/>
        </w:rPr>
        <w:t>Apache</w:t>
      </w:r>
      <w:proofErr w:type="gramStart"/>
      <w:r w:rsidRPr="00CF3A5B">
        <w:rPr>
          <w:rFonts w:ascii="Segoe UI" w:eastAsia="微软雅黑" w:hAnsi="Segoe UI" w:hint="eastAsia"/>
        </w:rPr>
        <w:t>2</w:t>
      </w:r>
      <w:r w:rsidRPr="00CF3A5B">
        <w:rPr>
          <w:rFonts w:ascii="Segoe UI" w:eastAsia="微软雅黑" w:hAnsi="Segoe UI" w:hint="eastAsia"/>
        </w:rPr>
        <w:t>开源协议</w:t>
      </w:r>
      <w:proofErr w:type="gramEnd"/>
      <w:r w:rsidRPr="00CF3A5B">
        <w:rPr>
          <w:rFonts w:ascii="Segoe UI" w:eastAsia="微软雅黑" w:hAnsi="Segoe UI" w:hint="eastAsia"/>
        </w:rPr>
        <w:t>发布，是为了敏捷</w:t>
      </w:r>
      <w:r w:rsidRPr="00CF3A5B">
        <w:rPr>
          <w:rFonts w:ascii="Segoe UI" w:eastAsia="微软雅黑" w:hAnsi="Segoe UI" w:hint="eastAsia"/>
        </w:rPr>
        <w:t>WEB</w:t>
      </w:r>
      <w:r w:rsidRPr="00CF3A5B">
        <w:rPr>
          <w:rFonts w:ascii="Segoe UI" w:eastAsia="微软雅黑" w:hAnsi="Segoe UI" w:hint="eastAsia"/>
        </w:rPr>
        <w:t>应用开发和简化企业应用开发而诞生的。</w:t>
      </w:r>
      <w:r w:rsidRPr="00CF3A5B">
        <w:rPr>
          <w:rFonts w:ascii="Segoe UI" w:eastAsia="微软雅黑" w:hAnsi="Segoe UI" w:hint="eastAsia"/>
        </w:rPr>
        <w:t>ThinkPHP</w:t>
      </w:r>
      <w:r w:rsidRPr="00CF3A5B">
        <w:rPr>
          <w:rFonts w:ascii="Segoe UI" w:eastAsia="微软雅黑" w:hAnsi="Segoe UI" w:hint="eastAsia"/>
        </w:rPr>
        <w:t>从诞生以来一直秉承简洁实用的设计原则，在保持出色的性能和至简的代码的同时，也注重易用性。并且拥有众多的原创功能和特性，在社区团队的积极参与下，在易用性、扩展性和性能方面不断优化和改进，众多的典型案例确保可以稳定用于商业以及</w:t>
      </w:r>
      <w:proofErr w:type="gramStart"/>
      <w:r w:rsidRPr="00CF3A5B">
        <w:rPr>
          <w:rFonts w:ascii="Segoe UI" w:eastAsia="微软雅黑" w:hAnsi="Segoe UI" w:hint="eastAsia"/>
        </w:rPr>
        <w:t>门户级</w:t>
      </w:r>
      <w:proofErr w:type="gramEnd"/>
      <w:r w:rsidRPr="00CF3A5B">
        <w:rPr>
          <w:rFonts w:ascii="Segoe UI" w:eastAsia="微软雅黑" w:hAnsi="Segoe UI" w:hint="eastAsia"/>
        </w:rPr>
        <w:t>的开发。</w:t>
      </w:r>
    </w:p>
    <w:p w:rsidR="00686855" w:rsidRPr="00CF3A5B" w:rsidRDefault="00686855" w:rsidP="00E21C95">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经过</w:t>
      </w:r>
      <w:r w:rsidRPr="00CF3A5B">
        <w:rPr>
          <w:rFonts w:ascii="Segoe UI" w:eastAsia="微软雅黑" w:hAnsi="Segoe UI" w:hint="eastAsia"/>
        </w:rPr>
        <w:t>6</w:t>
      </w:r>
      <w:r w:rsidRPr="00CF3A5B">
        <w:rPr>
          <w:rFonts w:ascii="Segoe UI" w:eastAsia="微软雅黑" w:hAnsi="Segoe UI" w:hint="eastAsia"/>
        </w:rPr>
        <w:t>年的不断积累和重构，</w:t>
      </w:r>
      <w:r w:rsidRPr="00CF3A5B">
        <w:rPr>
          <w:rFonts w:ascii="Segoe UI" w:eastAsia="微软雅黑" w:hAnsi="Segoe UI" w:hint="eastAsia"/>
        </w:rPr>
        <w:t>3.0</w:t>
      </w:r>
      <w:r w:rsidRPr="00CF3A5B">
        <w:rPr>
          <w:rFonts w:ascii="Segoe UI" w:eastAsia="微软雅黑" w:hAnsi="Segoe UI" w:hint="eastAsia"/>
        </w:rPr>
        <w:t>版本又是一个新的里程碑版本，在框架底层的定制和扩展方面趋于完善，使得应用的开发范围和需求适应</w:t>
      </w:r>
      <w:proofErr w:type="gramStart"/>
      <w:r w:rsidRPr="00CF3A5B">
        <w:rPr>
          <w:rFonts w:ascii="Segoe UI" w:eastAsia="微软雅黑" w:hAnsi="Segoe UI" w:hint="eastAsia"/>
        </w:rPr>
        <w:t>度更加</w:t>
      </w:r>
      <w:proofErr w:type="gramEnd"/>
      <w:r w:rsidRPr="00CF3A5B">
        <w:rPr>
          <w:rFonts w:ascii="Segoe UI" w:eastAsia="微软雅黑" w:hAnsi="Segoe UI" w:hint="eastAsia"/>
        </w:rPr>
        <w:t>扩大，能够满足不同程度的开发人员的需求。而且引入了全新的</w:t>
      </w:r>
      <w:r w:rsidRPr="00CF3A5B">
        <w:rPr>
          <w:rFonts w:ascii="Segoe UI" w:eastAsia="微软雅黑" w:hAnsi="Segoe UI" w:hint="eastAsia"/>
        </w:rPr>
        <w:t>CBD</w:t>
      </w:r>
      <w:r w:rsidRPr="00CF3A5B">
        <w:rPr>
          <w:rFonts w:ascii="Segoe UI" w:eastAsia="微软雅黑" w:hAnsi="Segoe UI" w:hint="eastAsia"/>
        </w:rPr>
        <w:t>（核心</w:t>
      </w:r>
      <w:r w:rsidRPr="00CF3A5B">
        <w:rPr>
          <w:rFonts w:ascii="Segoe UI" w:eastAsia="微软雅黑" w:hAnsi="Segoe UI" w:hint="eastAsia"/>
        </w:rPr>
        <w:t>+</w:t>
      </w:r>
      <w:r w:rsidRPr="00CF3A5B">
        <w:rPr>
          <w:rFonts w:ascii="Segoe UI" w:eastAsia="微软雅黑" w:hAnsi="Segoe UI" w:hint="eastAsia"/>
        </w:rPr>
        <w:t>行为</w:t>
      </w:r>
      <w:r w:rsidRPr="00CF3A5B">
        <w:rPr>
          <w:rFonts w:ascii="Segoe UI" w:eastAsia="微软雅黑" w:hAnsi="Segoe UI" w:hint="eastAsia"/>
        </w:rPr>
        <w:t>+</w:t>
      </w:r>
      <w:r w:rsidRPr="00CF3A5B">
        <w:rPr>
          <w:rFonts w:ascii="Segoe UI" w:eastAsia="微软雅黑" w:hAnsi="Segoe UI" w:hint="eastAsia"/>
        </w:rPr>
        <w:t>驱动）架构模式，旨在打造</w:t>
      </w:r>
      <w:r w:rsidRPr="00CF3A5B">
        <w:rPr>
          <w:rFonts w:ascii="Segoe UI" w:eastAsia="微软雅黑" w:hAnsi="Segoe UI" w:hint="eastAsia"/>
        </w:rPr>
        <w:t>DIY</w:t>
      </w:r>
      <w:r w:rsidRPr="00CF3A5B">
        <w:rPr>
          <w:rFonts w:ascii="Segoe UI" w:eastAsia="微软雅黑" w:hAnsi="Segoe UI" w:hint="eastAsia"/>
        </w:rPr>
        <w:t>框架和</w:t>
      </w:r>
      <w:r w:rsidRPr="00CF3A5B">
        <w:rPr>
          <w:rFonts w:ascii="Segoe UI" w:eastAsia="微软雅黑" w:hAnsi="Segoe UI" w:hint="eastAsia"/>
        </w:rPr>
        <w:t>AOP</w:t>
      </w:r>
      <w:r w:rsidRPr="00CF3A5B">
        <w:rPr>
          <w:rFonts w:ascii="Segoe UI" w:eastAsia="微软雅黑" w:hAnsi="Segoe UI" w:hint="eastAsia"/>
        </w:rPr>
        <w:t>编程体验，让</w:t>
      </w:r>
      <w:r w:rsidRPr="00CF3A5B">
        <w:rPr>
          <w:rFonts w:ascii="Segoe UI" w:eastAsia="微软雅黑" w:hAnsi="Segoe UI" w:hint="eastAsia"/>
        </w:rPr>
        <w:t>ThinkPHP</w:t>
      </w:r>
      <w:r w:rsidRPr="00CF3A5B">
        <w:rPr>
          <w:rFonts w:ascii="Segoe UI" w:eastAsia="微软雅黑" w:hAnsi="Segoe UI" w:hint="eastAsia"/>
        </w:rPr>
        <w:t>能够在不同方面都能快速满足项目和应用的需求，并且正式引入</w:t>
      </w:r>
      <w:r w:rsidRPr="00CF3A5B">
        <w:rPr>
          <w:rFonts w:ascii="Segoe UI" w:eastAsia="微软雅黑" w:hAnsi="Segoe UI" w:hint="eastAsia"/>
        </w:rPr>
        <w:t>SAE</w:t>
      </w:r>
      <w:r w:rsidRPr="00CF3A5B">
        <w:rPr>
          <w:rFonts w:ascii="Segoe UI" w:eastAsia="微软雅黑" w:hAnsi="Segoe UI" w:hint="eastAsia"/>
        </w:rPr>
        <w:t>、</w:t>
      </w:r>
      <w:r w:rsidRPr="00CF3A5B">
        <w:rPr>
          <w:rFonts w:ascii="Segoe UI" w:eastAsia="微软雅黑" w:hAnsi="Segoe UI" w:hint="eastAsia"/>
        </w:rPr>
        <w:t>REST</w:t>
      </w:r>
      <w:r w:rsidRPr="00CF3A5B">
        <w:rPr>
          <w:rFonts w:ascii="Segoe UI" w:eastAsia="微软雅黑" w:hAnsi="Segoe UI" w:hint="eastAsia"/>
        </w:rPr>
        <w:t>和</w:t>
      </w:r>
      <w:r w:rsidRPr="00CF3A5B">
        <w:rPr>
          <w:rFonts w:ascii="Segoe UI" w:eastAsia="微软雅黑" w:hAnsi="Segoe UI" w:hint="eastAsia"/>
        </w:rPr>
        <w:t>Mongo</w:t>
      </w:r>
      <w:r w:rsidRPr="00CF3A5B">
        <w:rPr>
          <w:rFonts w:ascii="Segoe UI" w:eastAsia="微软雅黑" w:hAnsi="Segoe UI" w:hint="eastAsia"/>
        </w:rPr>
        <w:t>支持。</w:t>
      </w:r>
    </w:p>
    <w:p w:rsidR="00B649ED" w:rsidRPr="00CF3A5B" w:rsidRDefault="00686855" w:rsidP="00B649ED">
      <w:pPr>
        <w:spacing w:line="360" w:lineRule="exact"/>
        <w:ind w:firstLineChars="200" w:firstLine="420"/>
        <w:rPr>
          <w:rFonts w:ascii="Segoe UI" w:eastAsia="微软雅黑" w:hAnsi="Segoe UI"/>
        </w:rPr>
      </w:pPr>
      <w:r w:rsidRPr="00CF3A5B">
        <w:rPr>
          <w:rFonts w:ascii="Segoe UI" w:eastAsia="微软雅黑" w:hAnsi="Segoe UI" w:hint="eastAsia"/>
        </w:rPr>
        <w:t>使用</w:t>
      </w:r>
      <w:r w:rsidRPr="00CF3A5B">
        <w:rPr>
          <w:rFonts w:ascii="Segoe UI" w:eastAsia="微软雅黑" w:hAnsi="Segoe UI" w:hint="eastAsia"/>
        </w:rPr>
        <w:t>ThinkPHP</w:t>
      </w:r>
      <w:r w:rsidRPr="00CF3A5B">
        <w:rPr>
          <w:rFonts w:ascii="Segoe UI" w:eastAsia="微软雅黑" w:hAnsi="Segoe UI" w:hint="eastAsia"/>
        </w:rPr>
        <w:t>，你可以更方便和快捷的开发和部署应用。当然不仅仅是企业级应用，任何</w:t>
      </w:r>
      <w:r w:rsidRPr="00CF3A5B">
        <w:rPr>
          <w:rFonts w:ascii="Segoe UI" w:eastAsia="微软雅黑" w:hAnsi="Segoe UI" w:hint="eastAsia"/>
        </w:rPr>
        <w:t>PHP</w:t>
      </w:r>
      <w:r w:rsidRPr="00CF3A5B">
        <w:rPr>
          <w:rFonts w:ascii="Segoe UI" w:eastAsia="微软雅黑" w:hAnsi="Segoe UI" w:hint="eastAsia"/>
        </w:rPr>
        <w:t>应用开发都可以从</w:t>
      </w:r>
      <w:r w:rsidRPr="00CF3A5B">
        <w:rPr>
          <w:rFonts w:ascii="Segoe UI" w:eastAsia="微软雅黑" w:hAnsi="Segoe UI" w:hint="eastAsia"/>
        </w:rPr>
        <w:t>ThinkPHP</w:t>
      </w:r>
      <w:r w:rsidRPr="00CF3A5B">
        <w:rPr>
          <w:rFonts w:ascii="Segoe UI" w:eastAsia="微软雅黑" w:hAnsi="Segoe UI" w:hint="eastAsia"/>
        </w:rPr>
        <w:t>的简单和快速的特性中受益。</w:t>
      </w:r>
      <w:r w:rsidRPr="00CF3A5B">
        <w:rPr>
          <w:rFonts w:ascii="Segoe UI" w:eastAsia="微软雅黑" w:hAnsi="Segoe UI" w:hint="eastAsia"/>
        </w:rPr>
        <w:t>ThinkPHP</w:t>
      </w:r>
      <w:r w:rsidRPr="00CF3A5B">
        <w:rPr>
          <w:rFonts w:ascii="Segoe UI" w:eastAsia="微软雅黑" w:hAnsi="Segoe UI" w:hint="eastAsia"/>
        </w:rPr>
        <w:t>本身具有很多的原创特性，并且倡导大道至简，开发由我的开发理念，用最少的代码完成更多的功能，宗旨就是让</w:t>
      </w:r>
      <w:r w:rsidRPr="00CF3A5B">
        <w:rPr>
          <w:rFonts w:ascii="Segoe UI" w:eastAsia="微软雅黑" w:hAnsi="Segoe UI" w:hint="eastAsia"/>
        </w:rPr>
        <w:t>WEB</w:t>
      </w:r>
      <w:r w:rsidRPr="00CF3A5B">
        <w:rPr>
          <w:rFonts w:ascii="Segoe UI" w:eastAsia="微软雅黑" w:hAnsi="Segoe UI" w:hint="eastAsia"/>
        </w:rPr>
        <w:t>应用开发更简单、更快速。为此</w:t>
      </w:r>
      <w:r w:rsidRPr="00CF3A5B">
        <w:rPr>
          <w:rFonts w:ascii="Segoe UI" w:eastAsia="微软雅黑" w:hAnsi="Segoe UI" w:hint="eastAsia"/>
        </w:rPr>
        <w:t>ThinkPHP</w:t>
      </w:r>
      <w:r w:rsidRPr="00CF3A5B">
        <w:rPr>
          <w:rFonts w:ascii="Segoe UI" w:eastAsia="微软雅黑" w:hAnsi="Segoe UI" w:hint="eastAsia"/>
        </w:rPr>
        <w:t>会不断吸收和融入更好的技术以保证其新鲜和活力，提供</w:t>
      </w:r>
      <w:r w:rsidRPr="00CF3A5B">
        <w:rPr>
          <w:rFonts w:ascii="Segoe UI" w:eastAsia="微软雅黑" w:hAnsi="Segoe UI" w:hint="eastAsia"/>
        </w:rPr>
        <w:t>WEB</w:t>
      </w:r>
      <w:r w:rsidRPr="00CF3A5B">
        <w:rPr>
          <w:rFonts w:ascii="Segoe UI" w:eastAsia="微软雅黑" w:hAnsi="Segoe UI" w:hint="eastAsia"/>
        </w:rPr>
        <w:t>应用开发的最佳实践！经过</w:t>
      </w:r>
      <w:r w:rsidRPr="00CF3A5B">
        <w:rPr>
          <w:rFonts w:ascii="Segoe UI" w:eastAsia="微软雅黑" w:hAnsi="Segoe UI" w:hint="eastAsia"/>
        </w:rPr>
        <w:t>6</w:t>
      </w:r>
      <w:r w:rsidRPr="00CF3A5B">
        <w:rPr>
          <w:rFonts w:ascii="Segoe UI" w:eastAsia="微软雅黑" w:hAnsi="Segoe UI" w:hint="eastAsia"/>
        </w:rPr>
        <w:t>年来的不断重构和改进，</w:t>
      </w:r>
      <w:r w:rsidRPr="00CF3A5B">
        <w:rPr>
          <w:rFonts w:ascii="Segoe UI" w:eastAsia="微软雅黑" w:hAnsi="Segoe UI" w:hint="eastAsia"/>
        </w:rPr>
        <w:t>ThinkPHP</w:t>
      </w:r>
      <w:r w:rsidRPr="00CF3A5B">
        <w:rPr>
          <w:rFonts w:ascii="Segoe UI" w:eastAsia="微软雅黑" w:hAnsi="Segoe UI" w:hint="eastAsia"/>
        </w:rPr>
        <w:t>达到了一个新的阶段，能够满足企业开发中复杂的项目需求，足以达到企业级和</w:t>
      </w:r>
      <w:proofErr w:type="gramStart"/>
      <w:r w:rsidRPr="00CF3A5B">
        <w:rPr>
          <w:rFonts w:ascii="Segoe UI" w:eastAsia="微软雅黑" w:hAnsi="Segoe UI" w:hint="eastAsia"/>
        </w:rPr>
        <w:t>门户级</w:t>
      </w:r>
      <w:proofErr w:type="gramEnd"/>
      <w:r w:rsidRPr="00CF3A5B">
        <w:rPr>
          <w:rFonts w:ascii="Segoe UI" w:eastAsia="微软雅黑" w:hAnsi="Segoe UI" w:hint="eastAsia"/>
        </w:rPr>
        <w:t>的开发标准。</w:t>
      </w:r>
    </w:p>
    <w:p w:rsidR="00377505" w:rsidRPr="00CF3A5B" w:rsidRDefault="00377505" w:rsidP="00377505">
      <w:pPr>
        <w:pStyle w:val="3"/>
        <w:numPr>
          <w:ilvl w:val="0"/>
          <w:numId w:val="24"/>
        </w:numPr>
        <w:rPr>
          <w:rFonts w:ascii="Segoe UI" w:eastAsia="微软雅黑" w:hAnsi="Segoe UI"/>
          <w:sz w:val="24"/>
          <w:szCs w:val="24"/>
        </w:rPr>
      </w:pPr>
      <w:bookmarkStart w:id="25" w:name="_Toc353837196"/>
      <w:r w:rsidRPr="00CF3A5B">
        <w:rPr>
          <w:rFonts w:ascii="Segoe UI" w:eastAsia="微软雅黑" w:hAnsi="Segoe UI" w:hint="eastAsia"/>
          <w:sz w:val="24"/>
          <w:szCs w:val="24"/>
        </w:rPr>
        <w:t>MVC</w:t>
      </w:r>
      <w:r w:rsidRPr="00CF3A5B">
        <w:rPr>
          <w:rFonts w:ascii="Segoe UI" w:eastAsia="微软雅黑" w:hAnsi="Segoe UI" w:hint="eastAsia"/>
          <w:sz w:val="24"/>
          <w:szCs w:val="24"/>
        </w:rPr>
        <w:t>模式</w:t>
      </w:r>
      <w:bookmarkEnd w:id="25"/>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MVC</w:t>
      </w:r>
      <w:r w:rsidRPr="00CF3A5B">
        <w:rPr>
          <w:rFonts w:ascii="Segoe UI" w:eastAsia="微软雅黑" w:hAnsi="Segoe UI" w:hint="eastAsia"/>
        </w:rPr>
        <w:t>即</w:t>
      </w:r>
      <w:r w:rsidRPr="00CF3A5B">
        <w:rPr>
          <w:rFonts w:ascii="Segoe UI" w:eastAsia="微软雅黑" w:hAnsi="Segoe UI" w:hint="eastAsia"/>
        </w:rPr>
        <w:t>Model-View-Controller</w:t>
      </w:r>
      <w:r w:rsidRPr="00CF3A5B">
        <w:rPr>
          <w:rFonts w:ascii="Segoe UI" w:eastAsia="微软雅黑" w:hAnsi="Segoe UI" w:hint="eastAsia"/>
        </w:rPr>
        <w:t>，</w:t>
      </w:r>
      <w:r w:rsidRPr="00CF3A5B">
        <w:rPr>
          <w:rFonts w:ascii="Segoe UI" w:eastAsia="微软雅黑" w:hAnsi="Segoe UI" w:hint="eastAsia"/>
        </w:rPr>
        <w:t>M</w:t>
      </w:r>
      <w:r w:rsidRPr="00CF3A5B">
        <w:rPr>
          <w:rFonts w:ascii="Segoe UI" w:eastAsia="微软雅黑" w:hAnsi="Segoe UI" w:hint="eastAsia"/>
        </w:rPr>
        <w:t>代表业务逻辑，</w:t>
      </w:r>
      <w:r w:rsidRPr="00CF3A5B">
        <w:rPr>
          <w:rFonts w:ascii="Segoe UI" w:eastAsia="微软雅黑" w:hAnsi="Segoe UI" w:hint="eastAsia"/>
        </w:rPr>
        <w:t>V</w:t>
      </w:r>
      <w:r w:rsidRPr="00CF3A5B">
        <w:rPr>
          <w:rFonts w:ascii="Segoe UI" w:eastAsia="微软雅黑" w:hAnsi="Segoe UI" w:hint="eastAsia"/>
        </w:rPr>
        <w:t>代表视图，</w:t>
      </w:r>
      <w:r w:rsidRPr="00CF3A5B">
        <w:rPr>
          <w:rFonts w:ascii="Segoe UI" w:eastAsia="微软雅黑" w:hAnsi="Segoe UI" w:hint="eastAsia"/>
        </w:rPr>
        <w:t>C</w:t>
      </w:r>
      <w:r w:rsidRPr="00CF3A5B">
        <w:rPr>
          <w:rFonts w:ascii="Segoe UI" w:eastAsia="微软雅黑" w:hAnsi="Segoe UI" w:hint="eastAsia"/>
        </w:rPr>
        <w:t>代表控制层。通过使用</w:t>
      </w:r>
      <w:r w:rsidRPr="00CF3A5B">
        <w:rPr>
          <w:rFonts w:ascii="Segoe UI" w:eastAsia="微软雅黑" w:hAnsi="Segoe UI" w:hint="eastAsia"/>
        </w:rPr>
        <w:t>MVC</w:t>
      </w:r>
      <w:r w:rsidRPr="00CF3A5B">
        <w:rPr>
          <w:rFonts w:ascii="Segoe UI" w:eastAsia="微软雅黑" w:hAnsi="Segoe UI" w:hint="eastAsia"/>
        </w:rPr>
        <w:t>模式就把软件层次分为三个层：模型层、视图层、控制层。</w:t>
      </w:r>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模型（</w:t>
      </w:r>
      <w:r w:rsidRPr="00CF3A5B">
        <w:rPr>
          <w:rFonts w:ascii="Segoe UI" w:eastAsia="微软雅黑" w:hAnsi="Segoe UI" w:hint="eastAsia"/>
        </w:rPr>
        <w:t>Model</w:t>
      </w:r>
      <w:r w:rsidRPr="00CF3A5B">
        <w:rPr>
          <w:rFonts w:ascii="Segoe UI" w:eastAsia="微软雅黑" w:hAnsi="Segoe UI" w:hint="eastAsia"/>
        </w:rPr>
        <w:t>）层：也就是软件业务的实现部分。一个软件有什么功能，它如何实现功能，这些功能之间的联系都是在模型层进行处理的。可以这样说</w:t>
      </w:r>
      <w:r w:rsidR="00EF3D6F" w:rsidRPr="00CF3A5B">
        <w:rPr>
          <w:rFonts w:ascii="Segoe UI" w:eastAsia="微软雅黑" w:hAnsi="Segoe UI" w:hint="eastAsia"/>
        </w:rPr>
        <w:t>，</w:t>
      </w:r>
      <w:r w:rsidRPr="00CF3A5B">
        <w:rPr>
          <w:rFonts w:ascii="Segoe UI" w:eastAsia="微软雅黑" w:hAnsi="Segoe UI" w:hint="eastAsia"/>
        </w:rPr>
        <w:t>模型层是一个软件的核心，软件功能的好坏、软件功能是否完善，业务层起到了决定性的作用。</w:t>
      </w:r>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视图（</w:t>
      </w:r>
      <w:r w:rsidRPr="00CF3A5B">
        <w:rPr>
          <w:rFonts w:ascii="Segoe UI" w:eastAsia="微软雅黑" w:hAnsi="Segoe UI" w:hint="eastAsia"/>
        </w:rPr>
        <w:t>View</w:t>
      </w:r>
      <w:r w:rsidRPr="00CF3A5B">
        <w:rPr>
          <w:rFonts w:ascii="Segoe UI" w:eastAsia="微软雅黑" w:hAnsi="Segoe UI" w:hint="eastAsia"/>
        </w:rPr>
        <w:t>）层：就是用户能看到的并与之交互的界面。视图向用户显示相关的数据，并能接受用户的输入数据，但是它不能进行任何实际的业务处理。视图还可以接受模型发出来的数据更新事件，从而对用户界面进行同步更新。</w:t>
      </w:r>
    </w:p>
    <w:p w:rsidR="00CE659F" w:rsidRPr="00CF3A5B" w:rsidRDefault="00845D5D" w:rsidP="00CE659F">
      <w:pPr>
        <w:spacing w:line="360" w:lineRule="exact"/>
        <w:ind w:firstLineChars="200" w:firstLine="420"/>
        <w:rPr>
          <w:rFonts w:ascii="Segoe UI" w:eastAsia="微软雅黑" w:hAnsi="Segoe UI"/>
        </w:rPr>
      </w:pPr>
      <w:r w:rsidRPr="00CF3A5B">
        <w:rPr>
          <w:rFonts w:ascii="Segoe UI" w:eastAsia="微软雅黑" w:hAnsi="Segoe UI" w:hint="eastAsia"/>
        </w:rPr>
        <w:t>控制（</w:t>
      </w:r>
      <w:r w:rsidRPr="00CF3A5B">
        <w:rPr>
          <w:rFonts w:ascii="Segoe UI" w:eastAsia="微软雅黑" w:hAnsi="Segoe UI" w:hint="eastAsia"/>
        </w:rPr>
        <w:t>Controller</w:t>
      </w:r>
      <w:r w:rsidRPr="00CF3A5B">
        <w:rPr>
          <w:rFonts w:ascii="Segoe UI" w:eastAsia="微软雅黑" w:hAnsi="Segoe UI" w:hint="eastAsia"/>
        </w:rPr>
        <w:t>）层：调用业务层，然后进行视图的切换。控制层几乎不做任何与业务有关的事情，比如登录验证这些。所以在软件的分层结构设计中，控制层的代码量几乎是最少的，但它的作用也是非常重要的。通过将模型、视图与控制层的分离，各个层之间的联系非常少，但这样做的好处是，控制层可以随意的切换到自己想要展示的页面，然后控制层调用业务逻辑层和持久化保存数据层，来实现软件的功能，再转回到控制层，最后将最终的结果显示到视图层，这实际上是一种模型的变化——传播机制。</w:t>
      </w:r>
    </w:p>
    <w:p w:rsidR="00845D5D" w:rsidRPr="00CF3A5B" w:rsidRDefault="00845D5D" w:rsidP="002A1E79">
      <w:pPr>
        <w:spacing w:line="360" w:lineRule="exact"/>
        <w:ind w:firstLineChars="200" w:firstLine="420"/>
        <w:rPr>
          <w:rFonts w:ascii="Segoe UI" w:eastAsia="微软雅黑" w:hAnsi="Segoe UI"/>
        </w:rPr>
      </w:pPr>
      <w:r w:rsidRPr="00CF3A5B">
        <w:rPr>
          <w:rFonts w:ascii="Segoe UI" w:eastAsia="微软雅黑" w:hAnsi="Segoe UI" w:hint="eastAsia"/>
        </w:rPr>
        <w:t>模型、视图、控制层三者之间的关系和各自的主要功能如图</w:t>
      </w:r>
      <w:r w:rsidRPr="00CF3A5B">
        <w:rPr>
          <w:rFonts w:ascii="Segoe UI" w:eastAsia="微软雅黑" w:hAnsi="Segoe UI" w:hint="eastAsia"/>
        </w:rPr>
        <w:t>3-2</w:t>
      </w:r>
      <w:r w:rsidRPr="00CF3A5B">
        <w:rPr>
          <w:rFonts w:ascii="Segoe UI" w:eastAsia="微软雅黑" w:hAnsi="Segoe UI" w:hint="eastAsia"/>
        </w:rPr>
        <w:t>所示。</w:t>
      </w:r>
    </w:p>
    <w:p w:rsidR="00845D5D" w:rsidRPr="00CF3A5B" w:rsidRDefault="009C7AB1" w:rsidP="00F974C1">
      <w:pPr>
        <w:jc w:val="center"/>
        <w:rPr>
          <w:rFonts w:ascii="Segoe UI" w:eastAsia="微软雅黑" w:hAnsi="Segoe UI"/>
        </w:rPr>
      </w:pPr>
      <w:r w:rsidRPr="00CF3A5B">
        <w:rPr>
          <w:rFonts w:ascii="Segoe UI" w:eastAsia="微软雅黑" w:hAnsi="Segoe UI"/>
          <w:noProof/>
        </w:rPr>
        <w:lastRenderedPageBreak/>
        <w:drawing>
          <wp:inline distT="0" distB="0" distL="0" distR="0" wp14:anchorId="4D9F2B54" wp14:editId="6E4E1C04">
            <wp:extent cx="3942000" cy="3106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000" cy="3106800"/>
                    </a:xfrm>
                    <a:prstGeom prst="rect">
                      <a:avLst/>
                    </a:prstGeom>
                    <a:noFill/>
                  </pic:spPr>
                </pic:pic>
              </a:graphicData>
            </a:graphic>
          </wp:inline>
        </w:drawing>
      </w:r>
    </w:p>
    <w:p w:rsidR="00377505" w:rsidRPr="00CF3A5B" w:rsidRDefault="00377505" w:rsidP="00377505">
      <w:pPr>
        <w:pStyle w:val="3"/>
        <w:numPr>
          <w:ilvl w:val="0"/>
          <w:numId w:val="24"/>
        </w:numPr>
        <w:rPr>
          <w:rFonts w:ascii="Segoe UI" w:eastAsia="微软雅黑" w:hAnsi="Segoe UI"/>
          <w:sz w:val="24"/>
          <w:szCs w:val="24"/>
        </w:rPr>
      </w:pPr>
      <w:bookmarkStart w:id="26" w:name="_Toc353837197"/>
      <w:r w:rsidRPr="00CF3A5B">
        <w:rPr>
          <w:rFonts w:ascii="Segoe UI" w:eastAsia="微软雅黑" w:hAnsi="Segoe UI" w:hint="eastAsia"/>
          <w:sz w:val="24"/>
          <w:szCs w:val="24"/>
        </w:rPr>
        <w:t>JavaScript</w:t>
      </w:r>
      <w:r w:rsidRPr="00CF3A5B">
        <w:rPr>
          <w:rFonts w:ascii="Segoe UI" w:eastAsia="微软雅黑" w:hAnsi="Segoe UI" w:hint="eastAsia"/>
          <w:sz w:val="24"/>
          <w:szCs w:val="24"/>
        </w:rPr>
        <w:t>与</w:t>
      </w:r>
      <w:r w:rsidRPr="00CF3A5B">
        <w:rPr>
          <w:rFonts w:ascii="Segoe UI" w:eastAsia="微软雅黑" w:hAnsi="Segoe UI" w:hint="eastAsia"/>
          <w:sz w:val="24"/>
          <w:szCs w:val="24"/>
        </w:rPr>
        <w:t>ExtJS</w:t>
      </w:r>
      <w:r w:rsidRPr="00CF3A5B">
        <w:rPr>
          <w:rFonts w:ascii="Segoe UI" w:eastAsia="微软雅黑" w:hAnsi="Segoe UI" w:hint="eastAsia"/>
          <w:sz w:val="24"/>
          <w:szCs w:val="24"/>
        </w:rPr>
        <w:t>库</w:t>
      </w:r>
      <w:bookmarkEnd w:id="26"/>
    </w:p>
    <w:p w:rsidR="00950CD5" w:rsidRPr="00CF3A5B" w:rsidRDefault="00950CD5" w:rsidP="00FD2AE5">
      <w:pPr>
        <w:spacing w:line="360" w:lineRule="exact"/>
        <w:ind w:firstLineChars="200" w:firstLine="420"/>
        <w:rPr>
          <w:rFonts w:ascii="Segoe UI" w:eastAsia="微软雅黑" w:hAnsi="Segoe UI"/>
        </w:rPr>
      </w:pPr>
      <w:r w:rsidRPr="00CF3A5B">
        <w:rPr>
          <w:rFonts w:ascii="Segoe UI" w:eastAsia="微软雅黑" w:hAnsi="Segoe UI" w:hint="eastAsia"/>
        </w:rPr>
        <w:t>JavaScript</w:t>
      </w:r>
      <w:r w:rsidRPr="00CF3A5B">
        <w:rPr>
          <w:rFonts w:ascii="Segoe UI" w:eastAsia="微软雅黑" w:hAnsi="Segoe UI" w:hint="eastAsia"/>
        </w:rPr>
        <w:t>，也称</w:t>
      </w:r>
      <w:proofErr w:type="spellStart"/>
      <w:r w:rsidR="00723DE5" w:rsidRPr="00CF3A5B">
        <w:rPr>
          <w:rFonts w:ascii="Segoe UI" w:eastAsia="微软雅黑" w:hAnsi="Segoe UI" w:hint="eastAsia"/>
        </w:rPr>
        <w:t>ECMAScript</w:t>
      </w:r>
      <w:proofErr w:type="spellEnd"/>
      <w:r w:rsidRPr="00CF3A5B">
        <w:rPr>
          <w:rFonts w:ascii="Segoe UI" w:eastAsia="微软雅黑" w:hAnsi="Segoe UI" w:hint="eastAsia"/>
        </w:rPr>
        <w:t>，是一种广泛用于客户端网页开发的脚本语言，最早是在</w:t>
      </w:r>
      <w:r w:rsidR="00723DE5" w:rsidRPr="00CF3A5B">
        <w:rPr>
          <w:rFonts w:ascii="Segoe UI" w:eastAsia="微软雅黑" w:hAnsi="Segoe UI" w:hint="eastAsia"/>
        </w:rPr>
        <w:t>HTML</w:t>
      </w:r>
      <w:r w:rsidRPr="00CF3A5B">
        <w:rPr>
          <w:rFonts w:ascii="Segoe UI" w:eastAsia="微软雅黑" w:hAnsi="Segoe UI" w:hint="eastAsia"/>
        </w:rPr>
        <w:t>上使用的，用来给</w:t>
      </w:r>
      <w:r w:rsidRPr="00CF3A5B">
        <w:rPr>
          <w:rFonts w:ascii="Segoe UI" w:eastAsia="微软雅黑" w:hAnsi="Segoe UI" w:hint="eastAsia"/>
        </w:rPr>
        <w:t>HTML</w:t>
      </w:r>
      <w:r w:rsidRPr="00CF3A5B">
        <w:rPr>
          <w:rFonts w:ascii="Segoe UI" w:eastAsia="微软雅黑" w:hAnsi="Segoe UI" w:hint="eastAsia"/>
        </w:rPr>
        <w:t>网页添加动态功能，然而现在</w:t>
      </w:r>
      <w:r w:rsidRPr="00CF3A5B">
        <w:rPr>
          <w:rFonts w:ascii="Segoe UI" w:eastAsia="微软雅黑" w:hAnsi="Segoe UI" w:hint="eastAsia"/>
        </w:rPr>
        <w:t>JavaScript</w:t>
      </w:r>
      <w:r w:rsidRPr="00CF3A5B">
        <w:rPr>
          <w:rFonts w:ascii="Segoe UI" w:eastAsia="微软雅黑" w:hAnsi="Segoe UI" w:hint="eastAsia"/>
        </w:rPr>
        <w:t>也可被用于网络服务器，如</w:t>
      </w:r>
      <w:r w:rsidRPr="00CF3A5B">
        <w:rPr>
          <w:rFonts w:ascii="Segoe UI" w:eastAsia="微软雅黑" w:hAnsi="Segoe UI" w:hint="eastAsia"/>
        </w:rPr>
        <w:t>Node.js</w:t>
      </w:r>
      <w:r w:rsidRPr="00CF3A5B">
        <w:rPr>
          <w:rFonts w:ascii="Segoe UI" w:eastAsia="微软雅黑" w:hAnsi="Segoe UI" w:hint="eastAsia"/>
        </w:rPr>
        <w:t>。</w:t>
      </w:r>
    </w:p>
    <w:p w:rsidR="00723DE5" w:rsidRPr="00CF3A5B" w:rsidRDefault="00723DE5" w:rsidP="00FD2AE5">
      <w:pPr>
        <w:spacing w:line="360" w:lineRule="exact"/>
        <w:ind w:firstLineChars="200" w:firstLine="420"/>
        <w:rPr>
          <w:rFonts w:ascii="Segoe UI" w:eastAsia="微软雅黑" w:hAnsi="Segoe UI"/>
        </w:rPr>
      </w:pPr>
      <w:r w:rsidRPr="00CF3A5B">
        <w:rPr>
          <w:rFonts w:ascii="Segoe UI" w:eastAsia="微软雅黑" w:hAnsi="Segoe UI"/>
        </w:rPr>
        <w:t>一般来说，完整的</w:t>
      </w:r>
      <w:r w:rsidRPr="00CF3A5B">
        <w:rPr>
          <w:rFonts w:ascii="Segoe UI" w:eastAsia="微软雅黑" w:hAnsi="Segoe UI"/>
        </w:rPr>
        <w:t>JavaScript</w:t>
      </w:r>
      <w:r w:rsidRPr="00CF3A5B">
        <w:rPr>
          <w:rFonts w:ascii="Segoe UI" w:eastAsia="微软雅黑" w:hAnsi="Segoe UI"/>
        </w:rPr>
        <w:t>包括以下几个部分：</w:t>
      </w:r>
    </w:p>
    <w:p w:rsidR="00723DE5" w:rsidRPr="00CF3A5B" w:rsidRDefault="00723DE5" w:rsidP="00FD2AE5">
      <w:pPr>
        <w:pStyle w:val="ab"/>
        <w:numPr>
          <w:ilvl w:val="0"/>
          <w:numId w:val="27"/>
        </w:numPr>
        <w:spacing w:line="360" w:lineRule="exact"/>
        <w:ind w:firstLineChars="0"/>
        <w:rPr>
          <w:rFonts w:ascii="Segoe UI" w:eastAsia="微软雅黑" w:hAnsi="Segoe UI"/>
        </w:rPr>
      </w:pPr>
      <w:proofErr w:type="spellStart"/>
      <w:r w:rsidRPr="00CF3A5B">
        <w:rPr>
          <w:rFonts w:ascii="Segoe UI" w:eastAsia="微软雅黑" w:hAnsi="Segoe UI"/>
        </w:rPr>
        <w:t>ECMAScript</w:t>
      </w:r>
      <w:proofErr w:type="spellEnd"/>
      <w:r w:rsidRPr="00CF3A5B">
        <w:rPr>
          <w:rFonts w:ascii="Segoe UI" w:eastAsia="微软雅黑" w:hAnsi="Segoe UI"/>
        </w:rPr>
        <w:t>，描述了该语言的语法和基本对象</w:t>
      </w:r>
      <w:r w:rsidRPr="00CF3A5B">
        <w:rPr>
          <w:rFonts w:ascii="Segoe UI" w:eastAsia="微软雅黑" w:hAnsi="Segoe UI" w:hint="eastAsia"/>
        </w:rPr>
        <w:t>；</w:t>
      </w:r>
    </w:p>
    <w:p w:rsidR="00723DE5" w:rsidRPr="00CF3A5B" w:rsidRDefault="00723DE5" w:rsidP="00FD2AE5">
      <w:pPr>
        <w:pStyle w:val="ab"/>
        <w:numPr>
          <w:ilvl w:val="0"/>
          <w:numId w:val="27"/>
        </w:numPr>
        <w:spacing w:line="360" w:lineRule="exact"/>
        <w:ind w:firstLineChars="0"/>
        <w:rPr>
          <w:rFonts w:ascii="Segoe UI" w:eastAsia="微软雅黑" w:hAnsi="Segoe UI"/>
        </w:rPr>
      </w:pPr>
      <w:r w:rsidRPr="00CF3A5B">
        <w:rPr>
          <w:rFonts w:ascii="Segoe UI" w:eastAsia="微软雅黑" w:hAnsi="Segoe UI"/>
        </w:rPr>
        <w:t>文档对象模型（</w:t>
      </w:r>
      <w:r w:rsidRPr="00CF3A5B">
        <w:rPr>
          <w:rFonts w:ascii="Segoe UI" w:eastAsia="微软雅黑" w:hAnsi="Segoe UI"/>
        </w:rPr>
        <w:t>DOM</w:t>
      </w:r>
      <w:r w:rsidRPr="00CF3A5B">
        <w:rPr>
          <w:rFonts w:ascii="Segoe UI" w:eastAsia="微软雅黑" w:hAnsi="Segoe UI"/>
        </w:rPr>
        <w:t>），描述处理网页内容的方法和接口</w:t>
      </w:r>
      <w:r w:rsidRPr="00CF3A5B">
        <w:rPr>
          <w:rFonts w:ascii="Segoe UI" w:eastAsia="微软雅黑" w:hAnsi="Segoe UI" w:hint="eastAsia"/>
        </w:rPr>
        <w:t>；</w:t>
      </w:r>
    </w:p>
    <w:p w:rsidR="00723DE5" w:rsidRPr="00CF3A5B" w:rsidRDefault="00723DE5" w:rsidP="00FD2AE5">
      <w:pPr>
        <w:pStyle w:val="ab"/>
        <w:numPr>
          <w:ilvl w:val="0"/>
          <w:numId w:val="27"/>
        </w:numPr>
        <w:spacing w:line="360" w:lineRule="exact"/>
        <w:ind w:firstLineChars="0"/>
        <w:rPr>
          <w:rFonts w:ascii="Segoe UI" w:eastAsia="微软雅黑" w:hAnsi="Segoe UI"/>
        </w:rPr>
      </w:pPr>
      <w:r w:rsidRPr="00CF3A5B">
        <w:rPr>
          <w:rFonts w:ascii="Segoe UI" w:eastAsia="微软雅黑" w:hAnsi="Segoe UI"/>
        </w:rPr>
        <w:t>浏览器对象模型（</w:t>
      </w:r>
      <w:r w:rsidRPr="00CF3A5B">
        <w:rPr>
          <w:rFonts w:ascii="Segoe UI" w:eastAsia="微软雅黑" w:hAnsi="Segoe UI"/>
        </w:rPr>
        <w:t>BOM</w:t>
      </w:r>
      <w:r w:rsidRPr="00CF3A5B">
        <w:rPr>
          <w:rFonts w:ascii="Segoe UI" w:eastAsia="微软雅黑" w:hAnsi="Segoe UI"/>
        </w:rPr>
        <w:t>），描述与浏览器进行交互的方法和接口</w:t>
      </w:r>
      <w:r w:rsidRPr="00CF3A5B">
        <w:rPr>
          <w:rFonts w:ascii="Segoe UI" w:eastAsia="微软雅黑" w:hAnsi="Segoe UI" w:hint="eastAsia"/>
        </w:rPr>
        <w:t>。</w:t>
      </w:r>
    </w:p>
    <w:p w:rsidR="004E115A" w:rsidRPr="00CF3A5B" w:rsidRDefault="004E115A" w:rsidP="00FD2AE5">
      <w:pPr>
        <w:spacing w:line="360" w:lineRule="exact"/>
        <w:ind w:left="420"/>
        <w:rPr>
          <w:rFonts w:ascii="Segoe UI" w:eastAsia="微软雅黑" w:hAnsi="Segoe UI" w:cs="Arial"/>
          <w:color w:val="000000"/>
          <w:sz w:val="23"/>
          <w:szCs w:val="23"/>
          <w:shd w:val="clear" w:color="auto" w:fill="FFFFFF"/>
        </w:rPr>
      </w:pPr>
      <w:r w:rsidRPr="00CF3A5B">
        <w:rPr>
          <w:rFonts w:ascii="Segoe UI" w:eastAsia="微软雅黑" w:hAnsi="Segoe UI" w:cs="Arial"/>
          <w:color w:val="000000"/>
          <w:sz w:val="23"/>
          <w:szCs w:val="23"/>
          <w:shd w:val="clear" w:color="auto" w:fill="FFFFFF"/>
        </w:rPr>
        <w:t>它的基本特点如下：</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是一种解释性脚本语言（代码不进行预编译）；</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主要用来向</w:t>
      </w:r>
      <w:r w:rsidRPr="00CF3A5B">
        <w:rPr>
          <w:rFonts w:ascii="Segoe UI" w:eastAsia="微软雅黑" w:hAnsi="Segoe UI" w:hint="eastAsia"/>
        </w:rPr>
        <w:t xml:space="preserve"> HTML </w:t>
      </w:r>
      <w:r w:rsidRPr="00CF3A5B">
        <w:rPr>
          <w:rFonts w:ascii="Segoe UI" w:eastAsia="微软雅黑" w:hAnsi="Segoe UI" w:hint="eastAsia"/>
        </w:rPr>
        <w:t>页面添加交互行为；</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可以直接嵌入</w:t>
      </w:r>
      <w:r w:rsidRPr="00CF3A5B">
        <w:rPr>
          <w:rFonts w:ascii="Segoe UI" w:eastAsia="微软雅黑" w:hAnsi="Segoe UI" w:hint="eastAsia"/>
        </w:rPr>
        <w:t xml:space="preserve"> HTML </w:t>
      </w:r>
      <w:r w:rsidRPr="00CF3A5B">
        <w:rPr>
          <w:rFonts w:ascii="Segoe UI" w:eastAsia="微软雅黑" w:hAnsi="Segoe UI" w:hint="eastAsia"/>
        </w:rPr>
        <w:t>页面，但写成单独的</w:t>
      </w:r>
      <w:proofErr w:type="spellStart"/>
      <w:r w:rsidRPr="00CF3A5B">
        <w:rPr>
          <w:rFonts w:ascii="Segoe UI" w:eastAsia="微软雅黑" w:hAnsi="Segoe UI" w:hint="eastAsia"/>
        </w:rPr>
        <w:t>js</w:t>
      </w:r>
      <w:proofErr w:type="spellEnd"/>
      <w:r w:rsidRPr="00CF3A5B">
        <w:rPr>
          <w:rFonts w:ascii="Segoe UI" w:eastAsia="微软雅黑" w:hAnsi="Segoe UI" w:hint="eastAsia"/>
        </w:rPr>
        <w:t>文件有利于结构和行为的分离。</w:t>
      </w:r>
    </w:p>
    <w:p w:rsidR="004E115A" w:rsidRPr="00CF3A5B" w:rsidRDefault="004E115A" w:rsidP="00FD2AE5">
      <w:pPr>
        <w:spacing w:line="360" w:lineRule="exact"/>
        <w:ind w:left="420"/>
        <w:rPr>
          <w:rFonts w:ascii="Segoe UI" w:eastAsia="微软雅黑" w:hAnsi="Segoe UI"/>
        </w:rPr>
      </w:pPr>
      <w:r w:rsidRPr="00CF3A5B">
        <w:rPr>
          <w:rFonts w:ascii="Segoe UI" w:eastAsia="微软雅黑" w:hAnsi="Segoe UI" w:hint="eastAsia"/>
        </w:rPr>
        <w:t>JavaScript</w:t>
      </w:r>
      <w:r w:rsidRPr="00CF3A5B">
        <w:rPr>
          <w:rFonts w:ascii="Segoe UI" w:eastAsia="微软雅黑" w:hAnsi="Segoe UI" w:hint="eastAsia"/>
        </w:rPr>
        <w:t>常用来完成以下任务：</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嵌入动态文本于</w:t>
      </w:r>
      <w:r w:rsidRPr="00CF3A5B">
        <w:rPr>
          <w:rFonts w:ascii="Segoe UI" w:eastAsia="微软雅黑" w:hAnsi="Segoe UI" w:hint="eastAsia"/>
        </w:rPr>
        <w:t>HTML</w:t>
      </w:r>
      <w:r w:rsidRPr="00CF3A5B">
        <w:rPr>
          <w:rFonts w:ascii="Segoe UI" w:eastAsia="微软雅黑" w:hAnsi="Segoe UI" w:hint="eastAsia"/>
        </w:rPr>
        <w:t>页面</w:t>
      </w:r>
    </w:p>
    <w:p w:rsidR="004E115A" w:rsidRPr="00CF3A5B" w:rsidRDefault="00FD2AE5"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对浏览器事件做出</w:t>
      </w:r>
      <w:r w:rsidR="004E115A" w:rsidRPr="00CF3A5B">
        <w:rPr>
          <w:rFonts w:ascii="Segoe UI" w:eastAsia="微软雅黑" w:hAnsi="Segoe UI" w:hint="eastAsia"/>
        </w:rPr>
        <w:t>响应</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读写</w:t>
      </w:r>
      <w:r w:rsidRPr="00CF3A5B">
        <w:rPr>
          <w:rFonts w:ascii="Segoe UI" w:eastAsia="微软雅黑" w:hAnsi="Segoe UI" w:hint="eastAsia"/>
        </w:rPr>
        <w:t>HTML</w:t>
      </w:r>
      <w:r w:rsidRPr="00CF3A5B">
        <w:rPr>
          <w:rFonts w:ascii="Segoe UI" w:eastAsia="微软雅黑" w:hAnsi="Segoe UI" w:hint="eastAsia"/>
        </w:rPr>
        <w:t>元素</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在数据被提交到服务器之前验证数据</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检测访客的浏览器信息</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控制</w:t>
      </w:r>
      <w:r w:rsidRPr="00CF3A5B">
        <w:rPr>
          <w:rFonts w:ascii="Segoe UI" w:eastAsia="微软雅黑" w:hAnsi="Segoe UI" w:hint="eastAsia"/>
        </w:rPr>
        <w:t>cookies</w:t>
      </w:r>
      <w:r w:rsidRPr="00CF3A5B">
        <w:rPr>
          <w:rFonts w:ascii="Segoe UI" w:eastAsia="微软雅黑" w:hAnsi="Segoe UI" w:hint="eastAsia"/>
        </w:rPr>
        <w:t>，包括创建和修改等</w:t>
      </w:r>
    </w:p>
    <w:p w:rsidR="00B2465D" w:rsidRPr="00CF3A5B" w:rsidRDefault="00FD2AE5" w:rsidP="005A0B6C">
      <w:pPr>
        <w:spacing w:before="160" w:after="160"/>
        <w:rPr>
          <w:rFonts w:ascii="Segoe UI" w:eastAsia="微软雅黑" w:hAnsi="Segoe UI"/>
        </w:rPr>
      </w:pPr>
      <w:r w:rsidRPr="00CF3A5B">
        <w:rPr>
          <w:rFonts w:ascii="Segoe UI" w:eastAsia="微软雅黑" w:hAnsi="Segoe UI"/>
          <w:noProof/>
        </w:rPr>
        <w:lastRenderedPageBreak/>
        <w:drawing>
          <wp:inline distT="0" distB="0" distL="0" distR="0" wp14:anchorId="4595B1E0" wp14:editId="1AD5B1EC">
            <wp:extent cx="5266800" cy="3160800"/>
            <wp:effectExtent l="0" t="0" r="0" b="1905"/>
            <wp:docPr id="7" name="图片 7" descr="C:\Users\zequan\Desktop\23203214_nL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equan\Desktop\23203214_nLq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800" cy="3160800"/>
                    </a:xfrm>
                    <a:prstGeom prst="rect">
                      <a:avLst/>
                    </a:prstGeom>
                    <a:noFill/>
                    <a:ln>
                      <a:noFill/>
                    </a:ln>
                  </pic:spPr>
                </pic:pic>
              </a:graphicData>
            </a:graphic>
          </wp:inline>
        </w:drawing>
      </w:r>
    </w:p>
    <w:p w:rsidR="00FD2AE5" w:rsidRPr="00CF3A5B" w:rsidRDefault="00FD2AE5" w:rsidP="00E21C95">
      <w:pPr>
        <w:spacing w:line="360" w:lineRule="exact"/>
        <w:ind w:firstLineChars="200" w:firstLine="420"/>
        <w:rPr>
          <w:rFonts w:ascii="Segoe UI" w:eastAsia="微软雅黑" w:hAnsi="Segoe UI"/>
        </w:rPr>
      </w:pPr>
      <w:r w:rsidRPr="00CF3A5B">
        <w:rPr>
          <w:rFonts w:ascii="Segoe UI" w:eastAsia="微软雅黑" w:hAnsi="Segoe UI" w:hint="eastAsia"/>
        </w:rPr>
        <w:t xml:space="preserve">ExtJS </w:t>
      </w:r>
      <w:r w:rsidRPr="00CF3A5B">
        <w:rPr>
          <w:rFonts w:ascii="Segoe UI" w:eastAsia="微软雅黑" w:hAnsi="Segoe UI" w:hint="eastAsia"/>
        </w:rPr>
        <w:t>主要用来开发</w:t>
      </w:r>
      <w:r w:rsidRPr="00CF3A5B">
        <w:rPr>
          <w:rFonts w:ascii="Segoe UI" w:eastAsia="微软雅黑" w:hAnsi="Segoe UI" w:hint="eastAsia"/>
        </w:rPr>
        <w:t>RIA</w:t>
      </w:r>
      <w:r w:rsidRPr="00CF3A5B">
        <w:rPr>
          <w:rFonts w:ascii="Segoe UI" w:eastAsia="微软雅黑" w:hAnsi="Segoe UI" w:hint="eastAsia"/>
        </w:rPr>
        <w:t>富客户端的</w:t>
      </w:r>
      <w:r w:rsidRPr="00CF3A5B">
        <w:rPr>
          <w:rFonts w:ascii="Segoe UI" w:eastAsia="微软雅黑" w:hAnsi="Segoe UI" w:hint="eastAsia"/>
        </w:rPr>
        <w:t>AJAX</w:t>
      </w:r>
      <w:r w:rsidRPr="00CF3A5B">
        <w:rPr>
          <w:rFonts w:ascii="Segoe UI" w:eastAsia="微软雅黑" w:hAnsi="Segoe UI" w:hint="eastAsia"/>
        </w:rPr>
        <w:t>应用，主要用于创建前端用户界面，与后台技术无关的前端</w:t>
      </w:r>
      <w:proofErr w:type="spellStart"/>
      <w:r w:rsidRPr="00CF3A5B">
        <w:rPr>
          <w:rFonts w:ascii="Segoe UI" w:eastAsia="微软雅黑" w:hAnsi="Segoe UI" w:hint="eastAsia"/>
        </w:rPr>
        <w:t>ajax</w:t>
      </w:r>
      <w:proofErr w:type="spellEnd"/>
      <w:r w:rsidRPr="00CF3A5B">
        <w:rPr>
          <w:rFonts w:ascii="Segoe UI" w:eastAsia="微软雅黑" w:hAnsi="Segoe UI" w:hint="eastAsia"/>
        </w:rPr>
        <w:t>框架。因此，可以把</w:t>
      </w:r>
      <w:r w:rsidRPr="00CF3A5B">
        <w:rPr>
          <w:rFonts w:ascii="Segoe UI" w:eastAsia="微软雅黑" w:hAnsi="Segoe UI" w:hint="eastAsia"/>
        </w:rPr>
        <w:t>ExtJS</w:t>
      </w:r>
      <w:r w:rsidRPr="00CF3A5B">
        <w:rPr>
          <w:rFonts w:ascii="Segoe UI" w:eastAsia="微软雅黑" w:hAnsi="Segoe UI" w:hint="eastAsia"/>
        </w:rPr>
        <w:t>用在</w:t>
      </w:r>
      <w:r w:rsidRPr="00CF3A5B">
        <w:rPr>
          <w:rFonts w:ascii="Segoe UI" w:eastAsia="微软雅黑" w:hAnsi="Segoe UI" w:hint="eastAsia"/>
        </w:rPr>
        <w:t>.Net</w:t>
      </w:r>
      <w:r w:rsidRPr="00CF3A5B">
        <w:rPr>
          <w:rFonts w:ascii="Segoe UI" w:eastAsia="微软雅黑" w:hAnsi="Segoe UI" w:hint="eastAsia"/>
        </w:rPr>
        <w:t>、</w:t>
      </w:r>
      <w:r w:rsidRPr="00CF3A5B">
        <w:rPr>
          <w:rFonts w:ascii="Segoe UI" w:eastAsia="微软雅黑" w:hAnsi="Segoe UI" w:hint="eastAsia"/>
        </w:rPr>
        <w:t>Java</w:t>
      </w:r>
      <w:r w:rsidRPr="00CF3A5B">
        <w:rPr>
          <w:rFonts w:ascii="Segoe UI" w:eastAsia="微软雅黑" w:hAnsi="Segoe UI" w:hint="eastAsia"/>
        </w:rPr>
        <w:t>、</w:t>
      </w:r>
      <w:r w:rsidR="00095B2C" w:rsidRPr="00CF3A5B">
        <w:rPr>
          <w:rFonts w:ascii="Segoe UI" w:eastAsia="微软雅黑" w:hAnsi="Segoe UI" w:hint="eastAsia"/>
        </w:rPr>
        <w:t>PHP</w:t>
      </w:r>
      <w:r w:rsidRPr="00CF3A5B">
        <w:rPr>
          <w:rFonts w:ascii="Segoe UI" w:eastAsia="微软雅黑" w:hAnsi="Segoe UI" w:hint="eastAsia"/>
        </w:rPr>
        <w:t>等各种开发语言开发的应用中。</w:t>
      </w:r>
      <w:r w:rsidR="001B2D11" w:rsidRPr="00CF3A5B">
        <w:rPr>
          <w:rFonts w:ascii="Segoe UI" w:eastAsia="微软雅黑" w:hAnsi="Segoe UI" w:hint="eastAsia"/>
        </w:rPr>
        <w:t>ExtJS</w:t>
      </w:r>
      <w:r w:rsidRPr="00CF3A5B">
        <w:rPr>
          <w:rFonts w:ascii="Segoe UI" w:eastAsia="微软雅黑" w:hAnsi="Segoe UI" w:hint="eastAsia"/>
        </w:rPr>
        <w:t>最开始基于</w:t>
      </w:r>
      <w:r w:rsidRPr="00CF3A5B">
        <w:rPr>
          <w:rFonts w:ascii="Segoe UI" w:eastAsia="微软雅黑" w:hAnsi="Segoe UI" w:hint="eastAsia"/>
        </w:rPr>
        <w:t>YUI</w:t>
      </w:r>
      <w:r w:rsidRPr="00CF3A5B">
        <w:rPr>
          <w:rFonts w:ascii="Segoe UI" w:eastAsia="微软雅黑" w:hAnsi="Segoe UI" w:hint="eastAsia"/>
        </w:rPr>
        <w:t>技术，由开发人员</w:t>
      </w:r>
      <w:proofErr w:type="spellStart"/>
      <w:r w:rsidRPr="00CF3A5B">
        <w:rPr>
          <w:rFonts w:ascii="Segoe UI" w:eastAsia="微软雅黑" w:hAnsi="Segoe UI" w:hint="eastAsia"/>
        </w:rPr>
        <w:t>JackSlocum</w:t>
      </w:r>
      <w:proofErr w:type="spellEnd"/>
      <w:r w:rsidRPr="00CF3A5B">
        <w:rPr>
          <w:rFonts w:ascii="Segoe UI" w:eastAsia="微软雅黑" w:hAnsi="Segoe UI" w:hint="eastAsia"/>
        </w:rPr>
        <w:t>开发，通过参考</w:t>
      </w:r>
      <w:proofErr w:type="spellStart"/>
      <w:r w:rsidRPr="00CF3A5B">
        <w:rPr>
          <w:rFonts w:ascii="Segoe UI" w:eastAsia="微软雅黑" w:hAnsi="Segoe UI" w:hint="eastAsia"/>
        </w:rPr>
        <w:t>JavaSwing</w:t>
      </w:r>
      <w:proofErr w:type="spellEnd"/>
      <w:r w:rsidRPr="00CF3A5B">
        <w:rPr>
          <w:rFonts w:ascii="Segoe UI" w:eastAsia="微软雅黑" w:hAnsi="Segoe UI" w:hint="eastAsia"/>
        </w:rPr>
        <w:t>等机制来组织可视化组件，无论从</w:t>
      </w:r>
      <w:r w:rsidRPr="00CF3A5B">
        <w:rPr>
          <w:rFonts w:ascii="Segoe UI" w:eastAsia="微软雅黑" w:hAnsi="Segoe UI" w:hint="eastAsia"/>
        </w:rPr>
        <w:t>UI</w:t>
      </w:r>
      <w:r w:rsidRPr="00CF3A5B">
        <w:rPr>
          <w:rFonts w:ascii="Segoe UI" w:eastAsia="微软雅黑" w:hAnsi="Segoe UI" w:hint="eastAsia"/>
        </w:rPr>
        <w:t>界面上</w:t>
      </w:r>
      <w:r w:rsidRPr="00CF3A5B">
        <w:rPr>
          <w:rFonts w:ascii="Segoe UI" w:eastAsia="微软雅黑" w:hAnsi="Segoe UI" w:hint="eastAsia"/>
        </w:rPr>
        <w:t>CSS</w:t>
      </w:r>
      <w:r w:rsidRPr="00CF3A5B">
        <w:rPr>
          <w:rFonts w:ascii="Segoe UI" w:eastAsia="微软雅黑" w:hAnsi="Segoe UI" w:hint="eastAsia"/>
        </w:rPr>
        <w:t>样式的应用，到数据解析上的异常处理，都可算是一款不可多得的</w:t>
      </w:r>
      <w:r w:rsidRPr="00CF3A5B">
        <w:rPr>
          <w:rFonts w:ascii="Segoe UI" w:eastAsia="微软雅黑" w:hAnsi="Segoe UI" w:hint="eastAsia"/>
        </w:rPr>
        <w:t>JavaScript</w:t>
      </w:r>
      <w:r w:rsidRPr="00CF3A5B">
        <w:rPr>
          <w:rFonts w:ascii="Segoe UI" w:eastAsia="微软雅黑" w:hAnsi="Segoe UI" w:hint="eastAsia"/>
        </w:rPr>
        <w:t>客户端技术的精品。</w:t>
      </w:r>
    </w:p>
    <w:p w:rsidR="00FD2AE5" w:rsidRPr="00CF3A5B" w:rsidRDefault="00FD2AE5" w:rsidP="00E21C95">
      <w:pPr>
        <w:spacing w:line="360" w:lineRule="exact"/>
        <w:ind w:firstLineChars="200" w:firstLine="420"/>
        <w:rPr>
          <w:rFonts w:ascii="Segoe UI" w:eastAsia="微软雅黑" w:hAnsi="Segoe UI"/>
        </w:rPr>
      </w:pPr>
      <w:r w:rsidRPr="00CF3A5B">
        <w:rPr>
          <w:rFonts w:ascii="Segoe UI" w:eastAsia="微软雅黑" w:hAnsi="Segoe UI" w:hint="eastAsia"/>
        </w:rPr>
        <w:t>Ext</w:t>
      </w:r>
      <w:r w:rsidRPr="00CF3A5B">
        <w:rPr>
          <w:rFonts w:ascii="Segoe UI" w:eastAsia="微软雅黑" w:hAnsi="Segoe UI" w:hint="eastAsia"/>
        </w:rPr>
        <w:t>的</w:t>
      </w:r>
      <w:r w:rsidRPr="00CF3A5B">
        <w:rPr>
          <w:rFonts w:ascii="Segoe UI" w:eastAsia="微软雅黑" w:hAnsi="Segoe UI" w:hint="eastAsia"/>
        </w:rPr>
        <w:t>UI</w:t>
      </w:r>
      <w:r w:rsidRPr="00CF3A5B">
        <w:rPr>
          <w:rFonts w:ascii="Segoe UI" w:eastAsia="微软雅黑" w:hAnsi="Segoe UI" w:hint="eastAsia"/>
        </w:rPr>
        <w:t>组件模型和开发理念脱胎、成型于</w:t>
      </w:r>
      <w:r w:rsidRPr="00CF3A5B">
        <w:rPr>
          <w:rFonts w:ascii="Segoe UI" w:eastAsia="微软雅黑" w:hAnsi="Segoe UI" w:hint="eastAsia"/>
        </w:rPr>
        <w:t>Yahoo</w:t>
      </w:r>
      <w:r w:rsidRPr="00CF3A5B">
        <w:rPr>
          <w:rFonts w:ascii="Segoe UI" w:eastAsia="微软雅黑" w:hAnsi="Segoe UI" w:hint="eastAsia"/>
        </w:rPr>
        <w:t>组件库</w:t>
      </w:r>
      <w:r w:rsidRPr="00CF3A5B">
        <w:rPr>
          <w:rFonts w:ascii="Segoe UI" w:eastAsia="微软雅黑" w:hAnsi="Segoe UI" w:hint="eastAsia"/>
        </w:rPr>
        <w:t>YUI</w:t>
      </w:r>
      <w:r w:rsidRPr="00CF3A5B">
        <w:rPr>
          <w:rFonts w:ascii="Segoe UI" w:eastAsia="微软雅黑" w:hAnsi="Segoe UI" w:hint="eastAsia"/>
        </w:rPr>
        <w:t>和</w:t>
      </w:r>
      <w:r w:rsidRPr="00CF3A5B">
        <w:rPr>
          <w:rFonts w:ascii="Segoe UI" w:eastAsia="微软雅黑" w:hAnsi="Segoe UI" w:hint="eastAsia"/>
        </w:rPr>
        <w:t>Java</w:t>
      </w:r>
      <w:r w:rsidRPr="00CF3A5B">
        <w:rPr>
          <w:rFonts w:ascii="Segoe UI" w:eastAsia="微软雅黑" w:hAnsi="Segoe UI" w:hint="eastAsia"/>
        </w:rPr>
        <w:t>平台上</w:t>
      </w:r>
      <w:r w:rsidRPr="00CF3A5B">
        <w:rPr>
          <w:rFonts w:ascii="Segoe UI" w:eastAsia="微软雅黑" w:hAnsi="Segoe UI" w:hint="eastAsia"/>
        </w:rPr>
        <w:t>Swing</w:t>
      </w:r>
      <w:r w:rsidRPr="00CF3A5B">
        <w:rPr>
          <w:rFonts w:ascii="Segoe UI" w:eastAsia="微软雅黑" w:hAnsi="Segoe UI" w:hint="eastAsia"/>
        </w:rPr>
        <w:t>两者，并为开发者屏蔽了大量跨浏览器方面的处理。相对来说，</w:t>
      </w:r>
      <w:r w:rsidRPr="00CF3A5B">
        <w:rPr>
          <w:rFonts w:ascii="Segoe UI" w:eastAsia="微软雅黑" w:hAnsi="Segoe UI" w:hint="eastAsia"/>
        </w:rPr>
        <w:t>EXT</w:t>
      </w:r>
      <w:r w:rsidRPr="00CF3A5B">
        <w:rPr>
          <w:rFonts w:ascii="Segoe UI" w:eastAsia="微软雅黑" w:hAnsi="Segoe UI" w:hint="eastAsia"/>
        </w:rPr>
        <w:t>要比开发者直接针对</w:t>
      </w:r>
      <w:r w:rsidRPr="00CF3A5B">
        <w:rPr>
          <w:rFonts w:ascii="Segoe UI" w:eastAsia="微软雅黑" w:hAnsi="Segoe UI" w:hint="eastAsia"/>
        </w:rPr>
        <w:t>DOM</w:t>
      </w:r>
      <w:r w:rsidRPr="00CF3A5B">
        <w:rPr>
          <w:rFonts w:ascii="Segoe UI" w:eastAsia="微软雅黑" w:hAnsi="Segoe UI" w:hint="eastAsia"/>
        </w:rPr>
        <w:t>、</w:t>
      </w:r>
      <w:r w:rsidRPr="00CF3A5B">
        <w:rPr>
          <w:rFonts w:ascii="Segoe UI" w:eastAsia="微软雅黑" w:hAnsi="Segoe UI" w:hint="eastAsia"/>
        </w:rPr>
        <w:t>W3C</w:t>
      </w:r>
      <w:r w:rsidRPr="00CF3A5B">
        <w:rPr>
          <w:rFonts w:ascii="Segoe UI" w:eastAsia="微软雅黑" w:hAnsi="Segoe UI" w:hint="eastAsia"/>
        </w:rPr>
        <w:t>对象模型开发</w:t>
      </w:r>
      <w:r w:rsidRPr="00CF3A5B">
        <w:rPr>
          <w:rFonts w:ascii="Segoe UI" w:eastAsia="微软雅黑" w:hAnsi="Segoe UI" w:hint="eastAsia"/>
        </w:rPr>
        <w:t>UI</w:t>
      </w:r>
      <w:r w:rsidRPr="00CF3A5B">
        <w:rPr>
          <w:rFonts w:ascii="Segoe UI" w:eastAsia="微软雅黑" w:hAnsi="Segoe UI" w:hint="eastAsia"/>
        </w:rPr>
        <w:t>组件轻松。</w:t>
      </w:r>
    </w:p>
    <w:p w:rsidR="00FD2AE5" w:rsidRPr="00CF3A5B" w:rsidRDefault="00FD2AE5" w:rsidP="005440BC">
      <w:pPr>
        <w:spacing w:line="360" w:lineRule="exact"/>
        <w:ind w:firstLineChars="200" w:firstLine="420"/>
        <w:rPr>
          <w:rFonts w:ascii="Segoe UI" w:eastAsia="微软雅黑" w:hAnsi="Segoe UI"/>
        </w:rPr>
      </w:pPr>
      <w:r w:rsidRPr="00CF3A5B">
        <w:rPr>
          <w:rFonts w:ascii="Segoe UI" w:eastAsia="微软雅黑" w:hAnsi="Segoe UI" w:hint="eastAsia"/>
        </w:rPr>
        <w:t>特点如下：</w:t>
      </w:r>
    </w:p>
    <w:p w:rsidR="00FD2AE5" w:rsidRPr="00CF3A5B" w:rsidRDefault="00FD2AE5" w:rsidP="00E21C95">
      <w:pPr>
        <w:pStyle w:val="ab"/>
        <w:numPr>
          <w:ilvl w:val="0"/>
          <w:numId w:val="30"/>
        </w:numPr>
        <w:spacing w:line="360" w:lineRule="exact"/>
        <w:ind w:firstLineChars="0"/>
        <w:rPr>
          <w:rFonts w:ascii="Segoe UI" w:eastAsia="微软雅黑" w:hAnsi="Segoe UI"/>
        </w:rPr>
      </w:pPr>
      <w:r w:rsidRPr="00CF3A5B">
        <w:rPr>
          <w:rFonts w:ascii="Segoe UI" w:eastAsia="微软雅黑" w:hAnsi="Segoe UI" w:hint="eastAsia"/>
        </w:rPr>
        <w:t>高性能</w:t>
      </w:r>
      <w:r w:rsidRPr="00CF3A5B">
        <w:rPr>
          <w:rFonts w:ascii="Segoe UI" w:eastAsia="微软雅黑" w:hAnsi="Segoe UI" w:hint="eastAsia"/>
        </w:rPr>
        <w:t>, customizable UI widgets</w:t>
      </w:r>
    </w:p>
    <w:p w:rsidR="00FD2AE5" w:rsidRPr="00CF3A5B" w:rsidRDefault="00FD2AE5" w:rsidP="00FD2AE5">
      <w:pPr>
        <w:pStyle w:val="ab"/>
        <w:numPr>
          <w:ilvl w:val="0"/>
          <w:numId w:val="30"/>
        </w:numPr>
        <w:spacing w:line="360" w:lineRule="exact"/>
        <w:ind w:firstLineChars="0"/>
        <w:rPr>
          <w:rFonts w:ascii="Segoe UI" w:eastAsia="微软雅黑" w:hAnsi="Segoe UI"/>
        </w:rPr>
      </w:pPr>
      <w:r w:rsidRPr="00CF3A5B">
        <w:rPr>
          <w:rFonts w:ascii="Segoe UI" w:eastAsia="微软雅黑" w:hAnsi="Segoe UI"/>
        </w:rPr>
        <w:t>Well designed, documented and extensible Component model</w:t>
      </w:r>
    </w:p>
    <w:p w:rsidR="00950CD5" w:rsidRPr="00CF3A5B" w:rsidRDefault="00FD2AE5" w:rsidP="00950CD5">
      <w:pPr>
        <w:pStyle w:val="ab"/>
        <w:numPr>
          <w:ilvl w:val="0"/>
          <w:numId w:val="30"/>
        </w:numPr>
        <w:spacing w:line="360" w:lineRule="exact"/>
        <w:ind w:firstLineChars="0"/>
        <w:rPr>
          <w:rFonts w:ascii="Segoe UI" w:eastAsia="微软雅黑" w:hAnsi="Segoe UI"/>
        </w:rPr>
      </w:pPr>
      <w:r w:rsidRPr="00CF3A5B">
        <w:rPr>
          <w:rFonts w:ascii="Segoe UI" w:eastAsia="微软雅黑" w:hAnsi="Segoe UI"/>
        </w:rPr>
        <w:t>Commercial and Open Source licenses available</w:t>
      </w:r>
    </w:p>
    <w:p w:rsidR="00377505" w:rsidRPr="00CF3A5B" w:rsidRDefault="00377505" w:rsidP="00377505">
      <w:pPr>
        <w:pStyle w:val="3"/>
        <w:numPr>
          <w:ilvl w:val="0"/>
          <w:numId w:val="24"/>
        </w:numPr>
        <w:rPr>
          <w:rFonts w:ascii="Segoe UI" w:eastAsia="微软雅黑" w:hAnsi="Segoe UI"/>
          <w:sz w:val="24"/>
          <w:szCs w:val="24"/>
        </w:rPr>
      </w:pPr>
      <w:bookmarkStart w:id="27" w:name="_Toc353837198"/>
      <w:r w:rsidRPr="00CF3A5B">
        <w:rPr>
          <w:rFonts w:ascii="Segoe UI" w:eastAsia="微软雅黑" w:hAnsi="Segoe UI" w:hint="eastAsia"/>
          <w:sz w:val="24"/>
          <w:szCs w:val="24"/>
        </w:rPr>
        <w:t>新</w:t>
      </w:r>
      <w:proofErr w:type="gramStart"/>
      <w:r w:rsidRPr="00CF3A5B">
        <w:rPr>
          <w:rFonts w:ascii="Segoe UI" w:eastAsia="微软雅黑" w:hAnsi="Segoe UI" w:hint="eastAsia"/>
          <w:sz w:val="24"/>
          <w:szCs w:val="24"/>
        </w:rPr>
        <w:t>浪微博应用</w:t>
      </w:r>
      <w:proofErr w:type="gramEnd"/>
      <w:r w:rsidRPr="00CF3A5B">
        <w:rPr>
          <w:rFonts w:ascii="Segoe UI" w:eastAsia="微软雅黑" w:hAnsi="Segoe UI" w:hint="eastAsia"/>
          <w:sz w:val="24"/>
          <w:szCs w:val="24"/>
        </w:rPr>
        <w:t>授权与开发</w:t>
      </w:r>
      <w:r w:rsidR="00752AD9">
        <w:rPr>
          <w:rFonts w:ascii="Segoe UI" w:eastAsia="微软雅黑" w:hAnsi="Segoe UI" w:hint="eastAsia"/>
          <w:sz w:val="24"/>
          <w:szCs w:val="24"/>
        </w:rPr>
        <w:t>流程</w:t>
      </w:r>
      <w:bookmarkEnd w:id="27"/>
    </w:p>
    <w:p w:rsidR="00377505"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站内应用创建及发布流程图</w:t>
      </w:r>
    </w:p>
    <w:p w:rsidR="00AF1F19" w:rsidRPr="00CF3A5B" w:rsidRDefault="00AF1F19" w:rsidP="005A0B6C">
      <w:pPr>
        <w:rPr>
          <w:rFonts w:ascii="Segoe UI" w:eastAsia="微软雅黑" w:hAnsi="Segoe UI"/>
        </w:rPr>
      </w:pPr>
      <w:r w:rsidRPr="00CF3A5B">
        <w:rPr>
          <w:rFonts w:ascii="Segoe UI" w:eastAsia="微软雅黑" w:hAnsi="Segoe UI" w:hint="eastAsia"/>
          <w:noProof/>
        </w:rPr>
        <w:lastRenderedPageBreak/>
        <w:drawing>
          <wp:inline distT="0" distB="0" distL="0" distR="0" wp14:anchorId="13177285" wp14:editId="05910C3F">
            <wp:extent cx="5276850" cy="2828925"/>
            <wp:effectExtent l="0" t="0" r="0" b="9525"/>
            <wp:docPr id="8" name="图片 8" descr="C:\Users\zequan\Desktop\new_shlczn_01_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equan\Desktop\new_shlczn_01_2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proofErr w:type="gramStart"/>
      <w:r w:rsidRPr="00CF3A5B">
        <w:rPr>
          <w:rFonts w:ascii="Segoe UI" w:eastAsia="微软雅黑" w:hAnsi="Segoe UI" w:hint="eastAsia"/>
          <w:b/>
        </w:rPr>
        <w:t>登录微博账号</w:t>
      </w:r>
      <w:proofErr w:type="gramEnd"/>
    </w:p>
    <w:p w:rsidR="00E26A21" w:rsidRPr="00CF3A5B" w:rsidRDefault="00A92812" w:rsidP="00E21C95">
      <w:pPr>
        <w:spacing w:line="360" w:lineRule="exact"/>
        <w:ind w:firstLineChars="200" w:firstLine="420"/>
        <w:rPr>
          <w:rFonts w:ascii="Segoe UI" w:eastAsia="微软雅黑" w:hAnsi="Segoe UI"/>
        </w:rPr>
      </w:pPr>
      <w:r w:rsidRPr="00CF3A5B">
        <w:rPr>
          <w:rFonts w:ascii="Segoe UI" w:eastAsia="微软雅黑" w:hAnsi="Segoe UI" w:hint="eastAsia"/>
        </w:rPr>
        <w:t>建议由技术开发人员使用</w:t>
      </w:r>
      <w:proofErr w:type="gramStart"/>
      <w:r w:rsidRPr="00CF3A5B">
        <w:rPr>
          <w:rFonts w:ascii="Segoe UI" w:eastAsia="微软雅黑" w:hAnsi="Segoe UI" w:hint="eastAsia"/>
        </w:rPr>
        <w:t>官方微博账号</w:t>
      </w:r>
      <w:proofErr w:type="gramEnd"/>
      <w:r w:rsidR="00E26A21" w:rsidRPr="00CF3A5B">
        <w:rPr>
          <w:rFonts w:ascii="Segoe UI" w:eastAsia="微软雅黑" w:hAnsi="Segoe UI" w:hint="eastAsia"/>
        </w:rPr>
        <w:t>来登录。</w:t>
      </w:r>
    </w:p>
    <w:p w:rsidR="009C7AB1" w:rsidRPr="00CF3A5B" w:rsidRDefault="009C7AB1"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288F7BA5" wp14:editId="2387299B">
            <wp:extent cx="5277600" cy="2221200"/>
            <wp:effectExtent l="0" t="0" r="0" b="8255"/>
            <wp:docPr id="9" name="图片 9" descr="C:\Users\zequan\Desktop\new_shlczn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equan\Desktop\new_shlczn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7600" cy="2221200"/>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设置开发者信息</w:t>
      </w:r>
    </w:p>
    <w:p w:rsidR="00D907A4" w:rsidRPr="00CF3A5B" w:rsidRDefault="00D907A4" w:rsidP="00912908">
      <w:pPr>
        <w:spacing w:line="360" w:lineRule="exact"/>
        <w:ind w:firstLineChars="200" w:firstLine="420"/>
        <w:rPr>
          <w:rFonts w:ascii="Segoe UI" w:eastAsia="微软雅黑" w:hAnsi="Segoe UI"/>
        </w:rPr>
      </w:pPr>
      <w:r w:rsidRPr="00CF3A5B">
        <w:rPr>
          <w:rFonts w:ascii="Segoe UI" w:eastAsia="微软雅黑" w:hAnsi="Segoe UI" w:hint="eastAsia"/>
        </w:rPr>
        <w:t>在开放平台首页上选择“我是开发者”，进入到应用开发页面；</w:t>
      </w:r>
      <w:r w:rsidRPr="00CF3A5B">
        <w:rPr>
          <w:rFonts w:ascii="Segoe UI" w:eastAsia="微软雅黑" w:hAnsi="Segoe UI" w:hint="eastAsia"/>
        </w:rPr>
        <w:t xml:space="preserve"> </w:t>
      </w:r>
      <w:r w:rsidRPr="00CF3A5B">
        <w:rPr>
          <w:rFonts w:ascii="Segoe UI" w:eastAsia="微软雅黑" w:hAnsi="Segoe UI" w:hint="eastAsia"/>
        </w:rPr>
        <w:t>在应用开发页面中，点击“创建应用”按钮：</w:t>
      </w:r>
    </w:p>
    <w:p w:rsidR="00D907A4" w:rsidRPr="00CF3A5B" w:rsidRDefault="00D907A4" w:rsidP="00D907A4">
      <w:pPr>
        <w:jc w:val="center"/>
        <w:rPr>
          <w:rFonts w:ascii="Segoe UI" w:eastAsia="微软雅黑" w:hAnsi="Segoe UI"/>
        </w:rPr>
      </w:pPr>
      <w:r w:rsidRPr="00CF3A5B">
        <w:rPr>
          <w:rFonts w:ascii="Segoe UI" w:eastAsia="微软雅黑" w:hAnsi="Segoe UI" w:hint="eastAsia"/>
          <w:noProof/>
        </w:rPr>
        <w:drawing>
          <wp:inline distT="0" distB="0" distL="0" distR="0" wp14:anchorId="1353EFC9" wp14:editId="1622A8A5">
            <wp:extent cx="5276850" cy="2095500"/>
            <wp:effectExtent l="0" t="0" r="0" b="0"/>
            <wp:docPr id="10" name="图片 10" descr="C:\Users\zequan\Desktop\new_shlczn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equan\Desktop\new_shlczn_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095500"/>
                    </a:xfrm>
                    <a:prstGeom prst="rect">
                      <a:avLst/>
                    </a:prstGeom>
                    <a:noFill/>
                    <a:ln>
                      <a:noFill/>
                    </a:ln>
                  </pic:spPr>
                </pic:pic>
              </a:graphicData>
            </a:graphic>
          </wp:inline>
        </w:drawing>
      </w:r>
    </w:p>
    <w:p w:rsidR="00D907A4" w:rsidRPr="00CF3A5B" w:rsidRDefault="00D907A4" w:rsidP="00D907A4">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若您还没有填写开发者信息，系统会自动跳转到编辑开发者信息页面。</w:t>
      </w:r>
    </w:p>
    <w:p w:rsidR="00D907A4" w:rsidRPr="00CF3A5B" w:rsidRDefault="00D907A4" w:rsidP="00D907A4">
      <w:pPr>
        <w:jc w:val="center"/>
        <w:rPr>
          <w:rFonts w:ascii="Segoe UI" w:eastAsia="微软雅黑" w:hAnsi="Segoe UI"/>
        </w:rPr>
      </w:pPr>
      <w:r w:rsidRPr="00CF3A5B">
        <w:rPr>
          <w:rFonts w:ascii="Segoe UI" w:eastAsia="微软雅黑" w:hAnsi="Segoe UI" w:hint="eastAsia"/>
          <w:noProof/>
        </w:rPr>
        <w:drawing>
          <wp:inline distT="0" distB="0" distL="0" distR="0" wp14:anchorId="4AAC8560" wp14:editId="57859FFF">
            <wp:extent cx="5276850" cy="2295525"/>
            <wp:effectExtent l="0" t="0" r="0" b="9525"/>
            <wp:docPr id="11" name="图片 11" descr="C:\Users\zequan\Desktop\new_shlczn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equan\Desktop\new_shlczn_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295525"/>
                    </a:xfrm>
                    <a:prstGeom prst="rect">
                      <a:avLst/>
                    </a:prstGeom>
                    <a:noFill/>
                    <a:ln>
                      <a:noFill/>
                    </a:ln>
                  </pic:spPr>
                </pic:pic>
              </a:graphicData>
            </a:graphic>
          </wp:inline>
        </w:drawing>
      </w:r>
    </w:p>
    <w:p w:rsidR="00D907A4" w:rsidRPr="00CF3A5B" w:rsidRDefault="00D907A4" w:rsidP="00912908">
      <w:pPr>
        <w:spacing w:line="360" w:lineRule="exact"/>
        <w:ind w:firstLineChars="200" w:firstLine="420"/>
        <w:rPr>
          <w:rFonts w:ascii="Segoe UI" w:eastAsia="微软雅黑" w:hAnsi="Segoe UI"/>
        </w:rPr>
      </w:pPr>
      <w:r w:rsidRPr="00CF3A5B">
        <w:rPr>
          <w:rFonts w:ascii="Segoe UI" w:eastAsia="微软雅黑" w:hAnsi="Segoe UI" w:hint="eastAsia"/>
        </w:rPr>
        <w:t>填写完毕，请点击保存按钮进行保存。</w:t>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创建站内应用</w:t>
      </w:r>
    </w:p>
    <w:p w:rsidR="00D907A4" w:rsidRPr="00CF3A5B" w:rsidRDefault="00D907A4" w:rsidP="00D907A4">
      <w:pPr>
        <w:spacing w:line="360" w:lineRule="exact"/>
        <w:ind w:firstLineChars="200" w:firstLine="420"/>
        <w:rPr>
          <w:rFonts w:ascii="Segoe UI" w:eastAsia="微软雅黑" w:hAnsi="Segoe UI"/>
        </w:rPr>
      </w:pPr>
      <w:r w:rsidRPr="00CF3A5B">
        <w:rPr>
          <w:rFonts w:ascii="Segoe UI" w:eastAsia="微软雅黑" w:hAnsi="Segoe UI" w:hint="eastAsia"/>
        </w:rPr>
        <w:t>在应用开发页面点击“创建应用”，会弹出浮层：</w:t>
      </w:r>
    </w:p>
    <w:p w:rsidR="00D907A4" w:rsidRPr="00CF3A5B" w:rsidRDefault="00583792"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3C57D799" wp14:editId="10F6D9E2">
            <wp:extent cx="4200525" cy="2352675"/>
            <wp:effectExtent l="0" t="0" r="9525" b="9525"/>
            <wp:docPr id="13" name="图片 13" descr="C:\Users\zequan\Desktop\new_shlcz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equan\Desktop\new_shlczn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352675"/>
                    </a:xfrm>
                    <a:prstGeom prst="rect">
                      <a:avLst/>
                    </a:prstGeom>
                    <a:noFill/>
                    <a:ln>
                      <a:noFill/>
                    </a:ln>
                  </pic:spPr>
                </pic:pic>
              </a:graphicData>
            </a:graphic>
          </wp:inline>
        </w:drawing>
      </w:r>
    </w:p>
    <w:p w:rsidR="00D907A4" w:rsidRPr="00CF3A5B" w:rsidRDefault="00D907A4" w:rsidP="00E21C95">
      <w:pPr>
        <w:spacing w:line="360" w:lineRule="exact"/>
        <w:ind w:firstLineChars="200" w:firstLine="420"/>
        <w:rPr>
          <w:rFonts w:ascii="Segoe UI" w:eastAsia="微软雅黑" w:hAnsi="Segoe UI"/>
        </w:rPr>
      </w:pPr>
      <w:r w:rsidRPr="00CF3A5B">
        <w:rPr>
          <w:rFonts w:ascii="Segoe UI" w:eastAsia="微软雅黑" w:hAnsi="Segoe UI" w:hint="eastAsia"/>
        </w:rPr>
        <w:t>选择创建站内应用，即可进入创建站内应用的页面。</w:t>
      </w:r>
    </w:p>
    <w:p w:rsidR="00D907A4" w:rsidRPr="00CF3A5B" w:rsidRDefault="00D907A4" w:rsidP="00E21C95">
      <w:pPr>
        <w:spacing w:line="360" w:lineRule="exact"/>
        <w:ind w:firstLineChars="200" w:firstLine="420"/>
        <w:rPr>
          <w:rFonts w:ascii="Segoe UI" w:eastAsia="微软雅黑" w:hAnsi="Segoe UI"/>
        </w:rPr>
      </w:pPr>
      <w:r w:rsidRPr="00CF3A5B">
        <w:rPr>
          <w:rFonts w:ascii="Segoe UI" w:eastAsia="微软雅黑" w:hAnsi="Segoe UI" w:hint="eastAsia"/>
        </w:rPr>
        <w:t>创建站内应用需要完善以下信息：</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应用名称：该名称用于来源显示，用户通过应用发布</w:t>
      </w:r>
      <w:proofErr w:type="gramStart"/>
      <w:r w:rsidRPr="00CF3A5B">
        <w:rPr>
          <w:rFonts w:ascii="Segoe UI" w:eastAsia="微软雅黑" w:hAnsi="Segoe UI" w:hint="eastAsia"/>
        </w:rPr>
        <w:t>微博信息</w:t>
      </w:r>
      <w:proofErr w:type="gramEnd"/>
      <w:r w:rsidRPr="00CF3A5B">
        <w:rPr>
          <w:rFonts w:ascii="Segoe UI" w:eastAsia="微软雅黑" w:hAnsi="Segoe UI" w:hint="eastAsia"/>
        </w:rPr>
        <w:t>后，应用的名称会出现在</w:t>
      </w:r>
      <w:proofErr w:type="gramStart"/>
      <w:r w:rsidRPr="00CF3A5B">
        <w:rPr>
          <w:rFonts w:ascii="Segoe UI" w:eastAsia="微软雅黑" w:hAnsi="Segoe UI" w:hint="eastAsia"/>
        </w:rPr>
        <w:t>微博信息</w:t>
      </w:r>
      <w:proofErr w:type="gramEnd"/>
      <w:r w:rsidRPr="00CF3A5B">
        <w:rPr>
          <w:rFonts w:ascii="Segoe UI" w:eastAsia="微软雅黑" w:hAnsi="Segoe UI" w:hint="eastAsia"/>
        </w:rPr>
        <w:t>下方，点击后直接进入应用地址。</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绑定域名：请填写根域名，绑定域名</w:t>
      </w:r>
      <w:proofErr w:type="gramStart"/>
      <w:r w:rsidRPr="00CF3A5B">
        <w:rPr>
          <w:rFonts w:ascii="Segoe UI" w:eastAsia="微软雅黑" w:hAnsi="Segoe UI" w:hint="eastAsia"/>
        </w:rPr>
        <w:t>后其他</w:t>
      </w:r>
      <w:proofErr w:type="gramEnd"/>
      <w:r w:rsidRPr="00CF3A5B">
        <w:rPr>
          <w:rFonts w:ascii="Segoe UI" w:eastAsia="微软雅黑" w:hAnsi="Segoe UI" w:hint="eastAsia"/>
        </w:rPr>
        <w:t>域名无法使用您的</w:t>
      </w:r>
      <w:proofErr w:type="spellStart"/>
      <w:r w:rsidRPr="00CF3A5B">
        <w:rPr>
          <w:rFonts w:ascii="Segoe UI" w:eastAsia="微软雅黑" w:hAnsi="Segoe UI" w:hint="eastAsia"/>
        </w:rPr>
        <w:t>appkey</w:t>
      </w:r>
      <w:proofErr w:type="spellEnd"/>
      <w:r w:rsidRPr="00CF3A5B">
        <w:rPr>
          <w:rFonts w:ascii="Segoe UI" w:eastAsia="微软雅黑" w:hAnsi="Segoe UI" w:hint="eastAsia"/>
        </w:rPr>
        <w:t>。</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应用分类：</w:t>
      </w:r>
      <w:proofErr w:type="gramStart"/>
      <w:r w:rsidRPr="00CF3A5B">
        <w:rPr>
          <w:rFonts w:ascii="Segoe UI" w:eastAsia="微软雅黑" w:hAnsi="Segoe UI" w:hint="eastAsia"/>
        </w:rPr>
        <w:t>请依据您</w:t>
      </w:r>
      <w:proofErr w:type="gramEnd"/>
      <w:r w:rsidRPr="00CF3A5B">
        <w:rPr>
          <w:rFonts w:ascii="Segoe UI" w:eastAsia="微软雅黑" w:hAnsi="Segoe UI" w:hint="eastAsia"/>
        </w:rPr>
        <w:t>所开发的应用类型来选择相关的分类信息；请</w:t>
      </w:r>
      <w:proofErr w:type="gramStart"/>
      <w:r w:rsidRPr="00CF3A5B">
        <w:rPr>
          <w:rFonts w:ascii="Segoe UI" w:eastAsia="微软雅黑" w:hAnsi="Segoe UI" w:hint="eastAsia"/>
        </w:rPr>
        <w:t>确认您</w:t>
      </w:r>
      <w:proofErr w:type="gramEnd"/>
      <w:r w:rsidRPr="00CF3A5B">
        <w:rPr>
          <w:rFonts w:ascii="Segoe UI" w:eastAsia="微软雅黑" w:hAnsi="Segoe UI" w:hint="eastAsia"/>
        </w:rPr>
        <w:t>的应用分类正确，否则无法通过您的审核申请。</w:t>
      </w:r>
    </w:p>
    <w:p w:rsidR="00D907A4" w:rsidRPr="00CF3A5B" w:rsidRDefault="00583792" w:rsidP="005A0B6C">
      <w:pPr>
        <w:jc w:val="center"/>
        <w:rPr>
          <w:rFonts w:ascii="Segoe UI" w:eastAsia="微软雅黑" w:hAnsi="Segoe UI"/>
        </w:rPr>
      </w:pPr>
      <w:r w:rsidRPr="00CF3A5B">
        <w:rPr>
          <w:rFonts w:ascii="Segoe UI" w:eastAsia="微软雅黑" w:hAnsi="Segoe UI" w:hint="eastAsia"/>
          <w:noProof/>
        </w:rPr>
        <w:lastRenderedPageBreak/>
        <w:drawing>
          <wp:inline distT="0" distB="0" distL="0" distR="0" wp14:anchorId="691169A6" wp14:editId="5C0EE822">
            <wp:extent cx="5276850" cy="2619375"/>
            <wp:effectExtent l="0" t="0" r="0" b="9525"/>
            <wp:docPr id="14" name="图片 14" descr="C:\Users\zequan\Desktop\new_shlczn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equan\Desktop\new_shlczn_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编辑应用基本信息</w:t>
      </w:r>
    </w:p>
    <w:p w:rsidR="006C20BF" w:rsidRPr="00CF3A5B" w:rsidRDefault="006C20BF" w:rsidP="00912908">
      <w:pPr>
        <w:pStyle w:val="ab"/>
        <w:numPr>
          <w:ilvl w:val="0"/>
          <w:numId w:val="37"/>
        </w:numPr>
        <w:spacing w:line="360" w:lineRule="exact"/>
        <w:ind w:left="420" w:hangingChars="200"/>
        <w:rPr>
          <w:rFonts w:ascii="Segoe UI" w:eastAsia="微软雅黑" w:hAnsi="Segoe UI"/>
        </w:rPr>
      </w:pPr>
      <w:r w:rsidRPr="00CF3A5B">
        <w:rPr>
          <w:rFonts w:ascii="Segoe UI" w:eastAsia="微软雅黑" w:hAnsi="Segoe UI" w:hint="eastAsia"/>
        </w:rPr>
        <w:t>应用页面设置：</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r w:rsidRPr="00CF3A5B">
        <w:rPr>
          <w:rFonts w:ascii="Segoe UI" w:eastAsia="微软雅黑" w:hAnsi="Segoe UI" w:hint="eastAsia"/>
        </w:rPr>
        <w:t>站内应用地址：该地址是应用在新</w:t>
      </w:r>
      <w:proofErr w:type="gramStart"/>
      <w:r w:rsidRPr="00CF3A5B">
        <w:rPr>
          <w:rFonts w:ascii="Segoe UI" w:eastAsia="微软雅黑" w:hAnsi="Segoe UI" w:hint="eastAsia"/>
        </w:rPr>
        <w:t>浪微博展示</w:t>
      </w:r>
      <w:proofErr w:type="gramEnd"/>
      <w:r w:rsidRPr="00CF3A5B">
        <w:rPr>
          <w:rFonts w:ascii="Segoe UI" w:eastAsia="微软雅黑" w:hAnsi="Segoe UI" w:hint="eastAsia"/>
        </w:rPr>
        <w:t>的应用基本地址。</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r w:rsidRPr="00CF3A5B">
        <w:rPr>
          <w:rFonts w:ascii="Segoe UI" w:eastAsia="微软雅黑" w:hAnsi="Segoe UI" w:hint="eastAsia"/>
        </w:rPr>
        <w:t>应用实际地址：该地址是第三</w:t>
      </w:r>
      <w:proofErr w:type="gramStart"/>
      <w:r w:rsidRPr="00CF3A5B">
        <w:rPr>
          <w:rFonts w:ascii="Segoe UI" w:eastAsia="微软雅黑" w:hAnsi="Segoe UI" w:hint="eastAsia"/>
        </w:rPr>
        <w:t>方应用</w:t>
      </w:r>
      <w:proofErr w:type="gramEnd"/>
      <w:r w:rsidRPr="00CF3A5B">
        <w:rPr>
          <w:rFonts w:ascii="Segoe UI" w:eastAsia="微软雅黑" w:hAnsi="Segoe UI" w:hint="eastAsia"/>
        </w:rPr>
        <w:t>的实际地址，</w:t>
      </w:r>
      <w:proofErr w:type="gramStart"/>
      <w:r w:rsidRPr="00CF3A5B">
        <w:rPr>
          <w:rFonts w:ascii="Segoe UI" w:eastAsia="微软雅黑" w:hAnsi="Segoe UI" w:hint="eastAsia"/>
        </w:rPr>
        <w:t>微博服务器</w:t>
      </w:r>
      <w:proofErr w:type="gramEnd"/>
      <w:r w:rsidRPr="00CF3A5B">
        <w:rPr>
          <w:rFonts w:ascii="Segoe UI" w:eastAsia="微软雅黑" w:hAnsi="Segoe UI" w:hint="eastAsia"/>
        </w:rPr>
        <w:t>会向该地址发送请求获取应用内容。</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proofErr w:type="spellStart"/>
      <w:r w:rsidRPr="00CF3A5B">
        <w:rPr>
          <w:rFonts w:ascii="Segoe UI" w:eastAsia="微软雅黑" w:hAnsi="Segoe UI" w:hint="eastAsia"/>
        </w:rPr>
        <w:t>Iframe</w:t>
      </w:r>
      <w:proofErr w:type="spellEnd"/>
      <w:r w:rsidRPr="00CF3A5B">
        <w:rPr>
          <w:rFonts w:ascii="Segoe UI" w:eastAsia="微软雅黑" w:hAnsi="Segoe UI" w:hint="eastAsia"/>
        </w:rPr>
        <w:t>高度：开发者可以设置</w:t>
      </w:r>
      <w:proofErr w:type="spellStart"/>
      <w:r w:rsidRPr="00CF3A5B">
        <w:rPr>
          <w:rFonts w:ascii="Segoe UI" w:eastAsia="微软雅黑" w:hAnsi="Segoe UI" w:hint="eastAsia"/>
        </w:rPr>
        <w:t>Iframe</w:t>
      </w:r>
      <w:proofErr w:type="spellEnd"/>
      <w:r w:rsidRPr="00CF3A5B">
        <w:rPr>
          <w:rFonts w:ascii="Segoe UI" w:eastAsia="微软雅黑" w:hAnsi="Segoe UI" w:hint="eastAsia"/>
        </w:rPr>
        <w:t>的高度，也可以选择</w:t>
      </w:r>
      <w:proofErr w:type="spellStart"/>
      <w:r w:rsidRPr="00CF3A5B">
        <w:rPr>
          <w:rFonts w:ascii="Segoe UI" w:eastAsia="微软雅黑" w:hAnsi="Segoe UI" w:hint="eastAsia"/>
        </w:rPr>
        <w:t>Iframe</w:t>
      </w:r>
      <w:proofErr w:type="spellEnd"/>
      <w:r w:rsidRPr="00CF3A5B">
        <w:rPr>
          <w:rFonts w:ascii="Segoe UI" w:eastAsia="微软雅黑" w:hAnsi="Segoe UI" w:hint="eastAsia"/>
        </w:rPr>
        <w:t>的高度根据你的应用页面自适应，但需要开发者在应用页面中部署一段</w:t>
      </w:r>
      <w:r w:rsidRPr="00CF3A5B">
        <w:rPr>
          <w:rFonts w:ascii="Segoe UI" w:eastAsia="微软雅黑" w:hAnsi="Segoe UI" w:hint="eastAsia"/>
        </w:rPr>
        <w:t>JS</w:t>
      </w:r>
      <w:r w:rsidRPr="00CF3A5B">
        <w:rPr>
          <w:rFonts w:ascii="Segoe UI" w:eastAsia="微软雅黑" w:hAnsi="Segoe UI" w:hint="eastAsia"/>
        </w:rPr>
        <w:t>代码：</w:t>
      </w:r>
    </w:p>
    <w:p w:rsidR="006C20BF" w:rsidRPr="006C20BF" w:rsidRDefault="006C20BF" w:rsidP="006C20BF">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jc w:val="left"/>
        <w:rPr>
          <w:rFonts w:ascii="Segoe UI" w:eastAsia="微软雅黑" w:hAnsi="Segoe UI" w:cs="宋体"/>
          <w:color w:val="000000"/>
          <w:kern w:val="0"/>
          <w:sz w:val="18"/>
          <w:szCs w:val="18"/>
        </w:rPr>
      </w:pPr>
      <w:r w:rsidRPr="006C20BF">
        <w:rPr>
          <w:rFonts w:ascii="Segoe UI" w:eastAsia="微软雅黑" w:hAnsi="Segoe UI" w:cs="宋体"/>
          <w:color w:val="000000"/>
          <w:kern w:val="0"/>
          <w:sz w:val="18"/>
          <w:szCs w:val="18"/>
        </w:rPr>
        <w:t>&lt;script src="http://tjs.sjs.sinajs.cn/t35/apps/opent/js/frames/client.js" language="JavaScript"&gt;&lt;/script&gt;</w:t>
      </w:r>
    </w:p>
    <w:p w:rsidR="006C20BF" w:rsidRPr="00CF3A5B" w:rsidRDefault="006C20BF" w:rsidP="00912908">
      <w:pPr>
        <w:spacing w:line="360" w:lineRule="exact"/>
        <w:ind w:firstLineChars="200" w:firstLine="420"/>
        <w:rPr>
          <w:rFonts w:ascii="Segoe UI" w:eastAsia="微软雅黑" w:hAnsi="Segoe UI"/>
        </w:rPr>
      </w:pPr>
      <w:r w:rsidRPr="00CF3A5B">
        <w:rPr>
          <w:rFonts w:ascii="Segoe UI" w:eastAsia="微软雅黑" w:hAnsi="Segoe UI" w:hint="eastAsia"/>
        </w:rPr>
        <w:t>提示：若你的应用有多个页面，并且每个页面的高度不一致，则每个页面都需要部署以上</w:t>
      </w:r>
      <w:r w:rsidRPr="00CF3A5B">
        <w:rPr>
          <w:rFonts w:ascii="Segoe UI" w:eastAsia="微软雅黑" w:hAnsi="Segoe UI" w:hint="eastAsia"/>
        </w:rPr>
        <w:t>JS</w:t>
      </w:r>
      <w:r w:rsidRPr="00CF3A5B">
        <w:rPr>
          <w:rFonts w:ascii="Segoe UI" w:eastAsia="微软雅黑" w:hAnsi="Segoe UI" w:hint="eastAsia"/>
        </w:rPr>
        <w:t>代码。</w:t>
      </w:r>
    </w:p>
    <w:p w:rsidR="006C20BF" w:rsidRPr="00CF3A5B" w:rsidRDefault="00972391"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42EC5098" wp14:editId="7EDCB4CD">
            <wp:extent cx="5276850" cy="2143125"/>
            <wp:effectExtent l="0" t="0" r="0" b="9525"/>
            <wp:docPr id="16" name="图片 16" descr="C:\Users\zequan\Desktop\new_shlczn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equan\Desktop\new_shlczn_0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143125"/>
                    </a:xfrm>
                    <a:prstGeom prst="rect">
                      <a:avLst/>
                    </a:prstGeom>
                    <a:noFill/>
                    <a:ln>
                      <a:noFill/>
                    </a:ln>
                  </pic:spPr>
                </pic:pic>
              </a:graphicData>
            </a:graphic>
          </wp:inline>
        </w:drawing>
      </w:r>
    </w:p>
    <w:p w:rsidR="006C20BF"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运营信息</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开发者想要对应用进行维护、升级等操作时，可以开启维护状态，并填写维护原因告知平台工作人员，此时用户再访问你的应用时，会提示用户你的应用正在维护中，请稍后访问。</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lastRenderedPageBreak/>
        <w:drawing>
          <wp:inline distT="0" distB="0" distL="0" distR="0" wp14:anchorId="741117A7" wp14:editId="4EC5532F">
            <wp:extent cx="5276850" cy="1981200"/>
            <wp:effectExtent l="0" t="0" r="0" b="0"/>
            <wp:docPr id="17" name="图片 17" descr="C:\Users\zequan\Desktop\new_shlczn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equan\Desktop\new_shlczn_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2E051D"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应用截图</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请上</w:t>
      </w:r>
      <w:proofErr w:type="gramStart"/>
      <w:r w:rsidRPr="00CF3A5B">
        <w:rPr>
          <w:rFonts w:ascii="Segoe UI" w:eastAsia="微软雅黑" w:hAnsi="Segoe UI" w:hint="eastAsia"/>
        </w:rPr>
        <w:t>传相关</w:t>
      </w:r>
      <w:proofErr w:type="gramEnd"/>
      <w:r w:rsidRPr="00CF3A5B">
        <w:rPr>
          <w:rFonts w:ascii="Segoe UI" w:eastAsia="微软雅黑" w:hAnsi="Segoe UI" w:hint="eastAsia"/>
        </w:rPr>
        <w:t>的应用介绍照片，这些图片会在应用频道中展示，让用户能更直观的了解你的应用。</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0315131C" wp14:editId="5A8AD543">
            <wp:extent cx="5276850" cy="2809875"/>
            <wp:effectExtent l="0" t="0" r="0" b="9525"/>
            <wp:docPr id="18" name="图片 18" descr="C:\Users\zequan\Desktop\new_shlczn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equan\Desktop\new_shlczn_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rsidR="002E051D"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测试用户</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应用在未通过审核之前，不能大范围推广，您可以设置最多</w:t>
      </w:r>
      <w:r w:rsidRPr="00CF3A5B">
        <w:rPr>
          <w:rFonts w:ascii="Segoe UI" w:eastAsia="微软雅黑" w:hAnsi="Segoe UI" w:hint="eastAsia"/>
        </w:rPr>
        <w:t>15</w:t>
      </w:r>
      <w:r w:rsidRPr="00CF3A5B">
        <w:rPr>
          <w:rFonts w:ascii="Segoe UI" w:eastAsia="微软雅黑" w:hAnsi="Segoe UI" w:hint="eastAsia"/>
        </w:rPr>
        <w:t>个测试用户来测试尚在开发中的应用。</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1B245F1C" wp14:editId="5D6171A3">
            <wp:extent cx="5276850" cy="2181225"/>
            <wp:effectExtent l="0" t="0" r="0" b="9525"/>
            <wp:docPr id="19" name="图片 19" descr="C:\Users\zequan\Desktop\new_shlcz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equan\Desktop\new_shlczn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2E051D" w:rsidRPr="00CF3A5B" w:rsidRDefault="002E051D" w:rsidP="00912908">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相关内容填写完毕后，请点击保存按钮进行保存。</w:t>
      </w:r>
    </w:p>
    <w:p w:rsidR="002E051D" w:rsidRPr="00CF3A5B" w:rsidRDefault="002E051D" w:rsidP="003C3B45">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技术开发</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应用信息保存成功后，将会获得该应用的</w:t>
      </w:r>
      <w:r w:rsidRPr="00CF3A5B">
        <w:rPr>
          <w:rFonts w:ascii="Segoe UI" w:eastAsia="微软雅黑" w:hAnsi="Segoe UI" w:hint="eastAsia"/>
        </w:rPr>
        <w:t>App Key</w:t>
      </w:r>
      <w:r w:rsidRPr="00CF3A5B">
        <w:rPr>
          <w:rFonts w:ascii="Segoe UI" w:eastAsia="微软雅黑" w:hAnsi="Segoe UI" w:hint="eastAsia"/>
        </w:rPr>
        <w:t>和</w:t>
      </w:r>
      <w:r w:rsidRPr="00CF3A5B">
        <w:rPr>
          <w:rFonts w:ascii="Segoe UI" w:eastAsia="微软雅黑" w:hAnsi="Segoe UI" w:hint="eastAsia"/>
        </w:rPr>
        <w:t>Secret Key</w:t>
      </w:r>
      <w:r w:rsidRPr="00CF3A5B">
        <w:rPr>
          <w:rFonts w:ascii="Segoe UI" w:eastAsia="微软雅黑" w:hAnsi="Segoe UI" w:hint="eastAsia"/>
        </w:rPr>
        <w:t>，您可以通过这两个</w:t>
      </w:r>
      <w:r w:rsidRPr="00CF3A5B">
        <w:rPr>
          <w:rFonts w:ascii="Segoe UI" w:eastAsia="微软雅黑" w:hAnsi="Segoe UI" w:hint="eastAsia"/>
        </w:rPr>
        <w:t>Key</w:t>
      </w:r>
      <w:r w:rsidRPr="00CF3A5B">
        <w:rPr>
          <w:rFonts w:ascii="Segoe UI" w:eastAsia="微软雅黑" w:hAnsi="Segoe UI" w:hint="eastAsia"/>
        </w:rPr>
        <w:t>数据开始进行相关的技术开发工作。</w:t>
      </w:r>
      <w:r w:rsidRPr="00CF3A5B">
        <w:rPr>
          <w:rFonts w:ascii="Segoe UI" w:eastAsia="微软雅黑" w:hAnsi="Segoe UI" w:hint="eastAsia"/>
        </w:rPr>
        <w:t>App Key</w:t>
      </w:r>
      <w:r w:rsidRPr="00CF3A5B">
        <w:rPr>
          <w:rFonts w:ascii="Segoe UI" w:eastAsia="微软雅黑" w:hAnsi="Segoe UI" w:hint="eastAsia"/>
        </w:rPr>
        <w:t>是应用的唯一标识，开放平台通过</w:t>
      </w:r>
      <w:r w:rsidRPr="00CF3A5B">
        <w:rPr>
          <w:rFonts w:ascii="Segoe UI" w:eastAsia="微软雅黑" w:hAnsi="Segoe UI" w:hint="eastAsia"/>
        </w:rPr>
        <w:t>App Key</w:t>
      </w:r>
      <w:r w:rsidRPr="00CF3A5B">
        <w:rPr>
          <w:rFonts w:ascii="Segoe UI" w:eastAsia="微软雅黑" w:hAnsi="Segoe UI" w:hint="eastAsia"/>
        </w:rPr>
        <w:t>来鉴别应用的身份。</w:t>
      </w:r>
      <w:proofErr w:type="spellStart"/>
      <w:r w:rsidRPr="00CF3A5B">
        <w:rPr>
          <w:rFonts w:ascii="Segoe UI" w:eastAsia="微软雅黑" w:hAnsi="Segoe UI" w:hint="eastAsia"/>
        </w:rPr>
        <w:t>AppSecret</w:t>
      </w:r>
      <w:proofErr w:type="spellEnd"/>
      <w:r w:rsidRPr="00CF3A5B">
        <w:rPr>
          <w:rFonts w:ascii="Segoe UI" w:eastAsia="微软雅黑" w:hAnsi="Segoe UI" w:hint="eastAsia"/>
        </w:rPr>
        <w:t>是给应用分配</w:t>
      </w:r>
      <w:r w:rsidR="002422CB" w:rsidRPr="00CF3A5B">
        <w:rPr>
          <w:rFonts w:ascii="Segoe UI" w:eastAsia="微软雅黑" w:hAnsi="Segoe UI" w:hint="eastAsia"/>
        </w:rPr>
        <w:t>的密钥，开发者需要妥善保存这个密钥，这个密钥用来保证应用来源的</w:t>
      </w:r>
      <w:r w:rsidRPr="00CF3A5B">
        <w:rPr>
          <w:rFonts w:ascii="Segoe UI" w:eastAsia="微软雅黑" w:hAnsi="Segoe UI" w:hint="eastAsia"/>
        </w:rPr>
        <w:t>可靠性，防止被伪造。</w:t>
      </w:r>
      <w:r w:rsidRPr="00CF3A5B">
        <w:rPr>
          <w:rFonts w:ascii="Segoe UI" w:eastAsia="微软雅黑" w:hAnsi="Segoe UI" w:hint="eastAsia"/>
        </w:rPr>
        <w:t xml:space="preserve"> </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站内应用授权流程</w:t>
      </w:r>
      <w:r w:rsidR="00912908" w:rsidRPr="00CF3A5B">
        <w:rPr>
          <w:rFonts w:ascii="Segoe UI" w:eastAsia="微软雅黑" w:hAnsi="Segoe UI" w:hint="eastAsia"/>
        </w:rPr>
        <w:t>如下：</w:t>
      </w:r>
    </w:p>
    <w:p w:rsidR="002E051D" w:rsidRPr="00CF3A5B" w:rsidRDefault="002422CB"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7E516A74" wp14:editId="146DE818">
            <wp:extent cx="5267325" cy="4276725"/>
            <wp:effectExtent l="0" t="0" r="9525" b="9525"/>
            <wp:docPr id="20" name="图片 20" descr="C:\Users\zequan\Desktop\kfzn_01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equan\Desktop\kfzn_01_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2422CB" w:rsidRPr="00CF3A5B" w:rsidRDefault="002422CB" w:rsidP="002422CB">
      <w:pPr>
        <w:spacing w:line="360" w:lineRule="exact"/>
        <w:rPr>
          <w:rFonts w:ascii="Segoe UI" w:eastAsia="微软雅黑" w:hAnsi="Segoe UI"/>
        </w:rPr>
      </w:pPr>
      <w:r w:rsidRPr="00CF3A5B">
        <w:rPr>
          <w:rFonts w:ascii="Segoe UI" w:eastAsia="微软雅黑" w:hAnsi="Segoe UI" w:hint="eastAsia"/>
        </w:rPr>
        <w:t>站内应用框架会</w:t>
      </w:r>
      <w:r w:rsidRPr="00CF3A5B">
        <w:rPr>
          <w:rFonts w:ascii="Segoe UI" w:eastAsia="微软雅黑" w:hAnsi="Segoe UI" w:hint="eastAsia"/>
        </w:rPr>
        <w:t>POST</w:t>
      </w:r>
      <w:r w:rsidRPr="00CF3A5B">
        <w:rPr>
          <w:rFonts w:ascii="Segoe UI" w:eastAsia="微软雅黑" w:hAnsi="Segoe UI" w:hint="eastAsia"/>
        </w:rPr>
        <w:t>给您的应用以下信息：</w:t>
      </w:r>
    </w:p>
    <w:p w:rsidR="002422CB" w:rsidRPr="00CF3A5B" w:rsidRDefault="002422CB" w:rsidP="002422CB">
      <w:pPr>
        <w:pStyle w:val="ad"/>
        <w:numPr>
          <w:ilvl w:val="0"/>
          <w:numId w:val="34"/>
        </w:numPr>
        <w:shd w:val="clear" w:color="auto" w:fill="FFFFFF"/>
        <w:spacing w:before="0" w:beforeAutospacing="0" w:after="0" w:afterAutospacing="0" w:line="360" w:lineRule="exact"/>
        <w:ind w:left="420" w:hangingChars="200"/>
        <w:rPr>
          <w:rFonts w:ascii="Segoe UI" w:eastAsia="微软雅黑" w:hAnsi="Segoe UI" w:cs="Arial"/>
          <w:sz w:val="21"/>
          <w:szCs w:val="21"/>
        </w:rPr>
      </w:pPr>
      <w:r w:rsidRPr="00CF3A5B">
        <w:rPr>
          <w:rFonts w:ascii="Segoe UI" w:eastAsia="微软雅黑" w:hAnsi="Segoe UI" w:cs="Arial"/>
          <w:sz w:val="21"/>
          <w:szCs w:val="21"/>
        </w:rPr>
        <w:t>用户未授权传递参数</w:t>
      </w:r>
    </w:p>
    <w:tbl>
      <w:tblPr>
        <w:tblW w:w="5000" w:type="pct"/>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1565"/>
        <w:gridCol w:w="851"/>
        <w:gridCol w:w="1703"/>
        <w:gridCol w:w="4203"/>
      </w:tblGrid>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 </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必选</w:t>
            </w:r>
          </w:p>
        </w:tc>
        <w:tc>
          <w:tcPr>
            <w:tcW w:w="1023"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类型及范围</w:t>
            </w:r>
          </w:p>
        </w:tc>
        <w:tc>
          <w:tcPr>
            <w:tcW w:w="2525"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说明</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user</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array</w:t>
            </w:r>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当前用户对象</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algorithm</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签名算法，暂时用</w:t>
            </w:r>
            <w:r w:rsidRPr="00CF3A5B">
              <w:rPr>
                <w:rFonts w:ascii="Segoe UI" w:eastAsia="微软雅黑" w:hAnsi="Segoe UI" w:cs="Arial"/>
                <w:szCs w:val="21"/>
              </w:rPr>
              <w:t>HMAC-SHA256</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issued_at</w:t>
            </w:r>
            <w:proofErr w:type="spellEnd"/>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proofErr w:type="spellStart"/>
            <w:r w:rsidRPr="00CF3A5B">
              <w:rPr>
                <w:rFonts w:ascii="Segoe UI" w:eastAsia="微软雅黑" w:hAnsi="Segoe UI" w:cs="Arial"/>
                <w:szCs w:val="21"/>
              </w:rPr>
              <w:t>int</w:t>
            </w:r>
            <w:proofErr w:type="spellEnd"/>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服务端生成时间</w:t>
            </w:r>
            <w:r w:rsidRPr="00CF3A5B">
              <w:rPr>
                <w:rFonts w:ascii="Segoe UI" w:eastAsia="微软雅黑" w:hAnsi="Segoe UI" w:cs="Arial"/>
                <w:szCs w:val="21"/>
              </w:rPr>
              <w:t xml:space="preserve">, </w:t>
            </w:r>
            <w:proofErr w:type="spellStart"/>
            <w:r w:rsidRPr="00CF3A5B">
              <w:rPr>
                <w:rFonts w:ascii="Segoe UI" w:eastAsia="微软雅黑" w:hAnsi="Segoe UI" w:cs="Arial"/>
                <w:szCs w:val="21"/>
              </w:rPr>
              <w:t>unix</w:t>
            </w:r>
            <w:proofErr w:type="spellEnd"/>
            <w:r w:rsidRPr="00CF3A5B">
              <w:rPr>
                <w:rFonts w:ascii="Segoe UI" w:eastAsia="微软雅黑" w:hAnsi="Segoe UI" w:cs="Arial"/>
                <w:szCs w:val="21"/>
              </w:rPr>
              <w:t xml:space="preserve"> timestamp</w:t>
            </w:r>
            <w:r w:rsidRPr="00CF3A5B">
              <w:rPr>
                <w:rFonts w:ascii="Segoe UI" w:eastAsia="微软雅黑" w:hAnsi="Segoe UI" w:cs="Arial"/>
                <w:szCs w:val="21"/>
              </w:rPr>
              <w:t>格式</w:t>
            </w:r>
          </w:p>
        </w:tc>
      </w:tr>
    </w:tbl>
    <w:p w:rsidR="002422CB" w:rsidRPr="00CF3A5B" w:rsidRDefault="002422CB" w:rsidP="00E00F60">
      <w:pPr>
        <w:spacing w:line="360" w:lineRule="exact"/>
        <w:rPr>
          <w:rFonts w:ascii="Segoe UI" w:eastAsia="微软雅黑" w:hAnsi="Segoe UI"/>
        </w:rPr>
      </w:pPr>
      <w:r w:rsidRPr="00CF3A5B">
        <w:rPr>
          <w:rFonts w:ascii="Segoe UI" w:eastAsia="微软雅黑" w:hAnsi="Segoe UI"/>
        </w:rPr>
        <w:t>用户未授权时应用需要自动判断，并调用</w:t>
      </w:r>
      <w:proofErr w:type="spellStart"/>
      <w:r w:rsidRPr="00CF3A5B">
        <w:rPr>
          <w:rFonts w:ascii="Segoe UI" w:eastAsia="微软雅黑" w:hAnsi="Segoe UI"/>
        </w:rPr>
        <w:t>OAuth</w:t>
      </w:r>
      <w:proofErr w:type="spellEnd"/>
      <w:r w:rsidRPr="00CF3A5B">
        <w:rPr>
          <w:rFonts w:ascii="Segoe UI" w:eastAsia="微软雅黑" w:hAnsi="Segoe UI"/>
        </w:rPr>
        <w:t xml:space="preserve"> 2.0 </w:t>
      </w:r>
      <w:r w:rsidRPr="00CF3A5B">
        <w:rPr>
          <w:rFonts w:ascii="Segoe UI" w:eastAsia="微软雅黑" w:hAnsi="Segoe UI"/>
        </w:rPr>
        <w:t>授权弹层。</w:t>
      </w:r>
    </w:p>
    <w:p w:rsidR="002422CB" w:rsidRPr="00CF3A5B" w:rsidRDefault="002422CB" w:rsidP="00E00F60">
      <w:pPr>
        <w:pStyle w:val="ad"/>
        <w:numPr>
          <w:ilvl w:val="0"/>
          <w:numId w:val="34"/>
        </w:numPr>
        <w:shd w:val="clear" w:color="auto" w:fill="FFFFFF"/>
        <w:spacing w:before="0" w:beforeAutospacing="0" w:after="0" w:afterAutospacing="0" w:line="360" w:lineRule="exact"/>
        <w:ind w:left="420" w:hangingChars="200"/>
        <w:rPr>
          <w:rFonts w:ascii="Segoe UI" w:eastAsia="微软雅黑" w:hAnsi="Segoe UI" w:cs="Arial"/>
          <w:sz w:val="21"/>
          <w:szCs w:val="21"/>
        </w:rPr>
      </w:pPr>
      <w:r w:rsidRPr="00CF3A5B">
        <w:rPr>
          <w:rFonts w:ascii="Segoe UI" w:eastAsia="微软雅黑" w:hAnsi="Segoe UI" w:cs="Arial"/>
          <w:sz w:val="21"/>
          <w:szCs w:val="21"/>
        </w:rPr>
        <w:t>用户授权后传递参数</w:t>
      </w:r>
    </w:p>
    <w:tbl>
      <w:tblPr>
        <w:tblW w:w="5000" w:type="pct"/>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1568"/>
        <w:gridCol w:w="849"/>
        <w:gridCol w:w="1701"/>
        <w:gridCol w:w="4204"/>
      </w:tblGrid>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lastRenderedPageBreak/>
              <w:t> </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必选</w:t>
            </w:r>
          </w:p>
        </w:tc>
        <w:tc>
          <w:tcPr>
            <w:tcW w:w="102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类型及范围</w:t>
            </w:r>
          </w:p>
        </w:tc>
        <w:tc>
          <w:tcPr>
            <w:tcW w:w="2526"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说明</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user</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array</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当前用户对象</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algorithm</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签名算法，暂时用</w:t>
            </w:r>
            <w:r w:rsidRPr="00CF3A5B">
              <w:rPr>
                <w:rFonts w:ascii="Segoe UI" w:eastAsia="微软雅黑" w:hAnsi="Segoe UI" w:cs="Arial"/>
                <w:szCs w:val="21"/>
              </w:rPr>
              <w:t>HMAC-SHA256</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issued_at</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proofErr w:type="spellStart"/>
            <w:r w:rsidRPr="00CF3A5B">
              <w:rPr>
                <w:rFonts w:ascii="Segoe UI" w:eastAsia="微软雅黑" w:hAnsi="Segoe UI" w:cs="Arial"/>
                <w:szCs w:val="21"/>
              </w:rPr>
              <w:t>int</w:t>
            </w:r>
            <w:proofErr w:type="spellEnd"/>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token</w:t>
            </w:r>
            <w:r w:rsidRPr="00CF3A5B">
              <w:rPr>
                <w:rFonts w:ascii="Segoe UI" w:eastAsia="微软雅黑" w:hAnsi="Segoe UI" w:cs="Arial"/>
                <w:szCs w:val="21"/>
              </w:rPr>
              <w:t>生成时间</w:t>
            </w:r>
            <w:r w:rsidRPr="00CF3A5B">
              <w:rPr>
                <w:rFonts w:ascii="Segoe UI" w:eastAsia="微软雅黑" w:hAnsi="Segoe UI" w:cs="Arial"/>
                <w:szCs w:val="21"/>
              </w:rPr>
              <w:t xml:space="preserve">, </w:t>
            </w:r>
            <w:proofErr w:type="spellStart"/>
            <w:r w:rsidRPr="00CF3A5B">
              <w:rPr>
                <w:rFonts w:ascii="Segoe UI" w:eastAsia="微软雅黑" w:hAnsi="Segoe UI" w:cs="Arial"/>
                <w:szCs w:val="21"/>
              </w:rPr>
              <w:t>unix</w:t>
            </w:r>
            <w:proofErr w:type="spellEnd"/>
            <w:r w:rsidRPr="00CF3A5B">
              <w:rPr>
                <w:rFonts w:ascii="Segoe UI" w:eastAsia="微软雅黑" w:hAnsi="Segoe UI" w:cs="Arial"/>
                <w:szCs w:val="21"/>
              </w:rPr>
              <w:t xml:space="preserve"> timestamp</w:t>
            </w:r>
            <w:r w:rsidRPr="00CF3A5B">
              <w:rPr>
                <w:rFonts w:ascii="Segoe UI" w:eastAsia="微软雅黑" w:hAnsi="Segoe UI" w:cs="Arial"/>
                <w:szCs w:val="21"/>
              </w:rPr>
              <w:t>格式</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 w:val="18"/>
                <w:szCs w:val="18"/>
              </w:rPr>
            </w:pPr>
            <w:r w:rsidRPr="00CF3A5B">
              <w:rPr>
                <w:rFonts w:ascii="Segoe UI" w:eastAsia="微软雅黑" w:hAnsi="Segoe UI" w:cs="Arial"/>
                <w:b/>
                <w:bCs/>
                <w:sz w:val="18"/>
                <w:szCs w:val="18"/>
              </w:rPr>
              <w:t>expires</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 w:val="18"/>
                <w:szCs w:val="18"/>
              </w:rPr>
            </w:pPr>
            <w:r w:rsidRPr="00CF3A5B">
              <w:rPr>
                <w:rFonts w:ascii="Segoe UI" w:eastAsia="微软雅黑" w:hAnsi="Segoe UI" w:cs="Arial"/>
                <w:sz w:val="18"/>
                <w:szCs w:val="18"/>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 w:val="18"/>
                <w:szCs w:val="18"/>
              </w:rPr>
            </w:pPr>
            <w:proofErr w:type="spellStart"/>
            <w:r w:rsidRPr="00CF3A5B">
              <w:rPr>
                <w:rFonts w:ascii="Segoe UI" w:eastAsia="微软雅黑" w:hAnsi="Segoe UI" w:cs="Arial"/>
                <w:sz w:val="18"/>
                <w:szCs w:val="18"/>
              </w:rPr>
              <w:t>int</w:t>
            </w:r>
            <w:proofErr w:type="spellEnd"/>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 w:val="18"/>
                <w:szCs w:val="18"/>
              </w:rPr>
            </w:pPr>
            <w:r w:rsidRPr="00CF3A5B">
              <w:rPr>
                <w:rFonts w:ascii="Segoe UI" w:eastAsia="微软雅黑" w:hAnsi="Segoe UI" w:cs="Arial"/>
                <w:sz w:val="18"/>
                <w:szCs w:val="18"/>
              </w:rPr>
              <w:t>token</w:t>
            </w:r>
            <w:r w:rsidRPr="00CF3A5B">
              <w:rPr>
                <w:rFonts w:ascii="Segoe UI" w:eastAsia="微软雅黑" w:hAnsi="Segoe UI" w:cs="Arial"/>
                <w:sz w:val="18"/>
                <w:szCs w:val="18"/>
              </w:rPr>
              <w:t>过期时间</w:t>
            </w:r>
            <w:r w:rsidRPr="00CF3A5B">
              <w:rPr>
                <w:rFonts w:ascii="Segoe UI" w:eastAsia="微软雅黑" w:hAnsi="Segoe UI" w:cs="Arial"/>
                <w:sz w:val="18"/>
                <w:szCs w:val="18"/>
              </w:rPr>
              <w:t xml:space="preserve">, </w:t>
            </w:r>
            <w:proofErr w:type="spellStart"/>
            <w:r w:rsidRPr="00CF3A5B">
              <w:rPr>
                <w:rFonts w:ascii="Segoe UI" w:eastAsia="微软雅黑" w:hAnsi="Segoe UI" w:cs="Arial"/>
                <w:sz w:val="18"/>
                <w:szCs w:val="18"/>
              </w:rPr>
              <w:t>unix</w:t>
            </w:r>
            <w:proofErr w:type="spellEnd"/>
            <w:r w:rsidRPr="00CF3A5B">
              <w:rPr>
                <w:rFonts w:ascii="Segoe UI" w:eastAsia="微软雅黑" w:hAnsi="Segoe UI" w:cs="Arial"/>
                <w:sz w:val="18"/>
                <w:szCs w:val="18"/>
              </w:rPr>
              <w:t xml:space="preserve"> timestamp</w:t>
            </w:r>
            <w:r w:rsidRPr="00CF3A5B">
              <w:rPr>
                <w:rFonts w:ascii="Segoe UI" w:eastAsia="微软雅黑" w:hAnsi="Segoe UI" w:cs="Arial"/>
                <w:sz w:val="18"/>
                <w:szCs w:val="18"/>
              </w:rPr>
              <w:t>格式</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oauth_token</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D7507C">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access token</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user_id</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D7507C">
            <w:pPr>
              <w:spacing w:line="300" w:lineRule="atLeast"/>
              <w:jc w:val="center"/>
              <w:rPr>
                <w:rFonts w:ascii="Segoe UI" w:eastAsia="微软雅黑" w:hAnsi="Segoe UI" w:cs="Arial"/>
                <w:szCs w:val="21"/>
              </w:rPr>
            </w:pPr>
            <w:r w:rsidRPr="00CF3A5B">
              <w:rPr>
                <w:rFonts w:ascii="Segoe UI" w:eastAsia="微软雅黑" w:hAnsi="Segoe UI" w:cs="Arial"/>
                <w:szCs w:val="21"/>
              </w:rPr>
              <w:t>uint64</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w:t>
            </w:r>
            <w:proofErr w:type="gramStart"/>
            <w:r w:rsidRPr="00CF3A5B">
              <w:rPr>
                <w:rFonts w:ascii="Segoe UI" w:eastAsia="微软雅黑" w:hAnsi="Segoe UI" w:cs="Arial"/>
                <w:szCs w:val="21"/>
              </w:rPr>
              <w:t>用户微博</w:t>
            </w:r>
            <w:proofErr w:type="gramEnd"/>
            <w:r w:rsidRPr="00CF3A5B">
              <w:rPr>
                <w:rFonts w:ascii="Segoe UI" w:eastAsia="微软雅黑" w:hAnsi="Segoe UI" w:cs="Arial"/>
                <w:szCs w:val="21"/>
              </w:rPr>
              <w:t>user id</w:t>
            </w:r>
          </w:p>
        </w:tc>
      </w:tr>
    </w:tbl>
    <w:p w:rsidR="002422CB" w:rsidRPr="00CF3A5B" w:rsidRDefault="002422CB" w:rsidP="002422CB">
      <w:pPr>
        <w:pStyle w:val="ad"/>
        <w:shd w:val="clear" w:color="auto" w:fill="FFFFFF"/>
        <w:spacing w:before="0" w:beforeAutospacing="0" w:after="0" w:afterAutospacing="0" w:line="300" w:lineRule="atLeast"/>
        <w:ind w:left="225"/>
        <w:rPr>
          <w:rFonts w:ascii="Segoe UI" w:eastAsia="微软雅黑" w:hAnsi="Segoe UI" w:cs="Arial"/>
          <w:color w:val="333333"/>
          <w:sz w:val="18"/>
          <w:szCs w:val="18"/>
        </w:rPr>
      </w:pP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r w:rsidR="00770B84" w:rsidRPr="00CF3A5B">
        <w:rPr>
          <w:rFonts w:ascii="Segoe UI" w:eastAsia="微软雅黑" w:hAnsi="Segoe UI" w:hint="eastAsia"/>
          <w:color w:val="000000"/>
          <w:sz w:val="18"/>
          <w:szCs w:val="18"/>
        </w:rPr>
        <w:t xml:space="preserve"> </w:t>
      </w:r>
      <w:r w:rsidRPr="00CF3A5B">
        <w:rPr>
          <w:rFonts w:ascii="Segoe UI" w:eastAsia="微软雅黑" w:hAnsi="Segoe UI"/>
          <w:color w:val="000000"/>
          <w:sz w:val="18"/>
          <w:szCs w:val="18"/>
        </w:rPr>
        <w:t>从</w:t>
      </w:r>
      <w:r w:rsidRPr="00CF3A5B">
        <w:rPr>
          <w:rFonts w:ascii="Segoe UI" w:eastAsia="微软雅黑" w:hAnsi="Segoe UI"/>
          <w:color w:val="000000"/>
          <w:sz w:val="18"/>
          <w:szCs w:val="18"/>
        </w:rPr>
        <w:t>POST</w:t>
      </w:r>
      <w:r w:rsidRPr="00CF3A5B">
        <w:rPr>
          <w:rFonts w:ascii="Segoe UI" w:eastAsia="微软雅黑" w:hAnsi="Segoe UI"/>
          <w:color w:val="000000"/>
          <w:sz w:val="18"/>
          <w:szCs w:val="18"/>
        </w:rPr>
        <w:t>过来的</w:t>
      </w:r>
      <w:proofErr w:type="spellStart"/>
      <w:r w:rsidRPr="00CF3A5B">
        <w:rPr>
          <w:rFonts w:ascii="Segoe UI" w:eastAsia="微软雅黑" w:hAnsi="Segoe UI"/>
          <w:color w:val="000000"/>
          <w:sz w:val="18"/>
          <w:szCs w:val="18"/>
        </w:rPr>
        <w:t>signed_request</w:t>
      </w:r>
      <w:proofErr w:type="spellEnd"/>
      <w:r w:rsidRPr="00CF3A5B">
        <w:rPr>
          <w:rFonts w:ascii="Segoe UI" w:eastAsia="微软雅黑" w:hAnsi="Segoe UI"/>
          <w:color w:val="000000"/>
          <w:sz w:val="18"/>
          <w:szCs w:val="18"/>
        </w:rPr>
        <w:t>中提取</w:t>
      </w:r>
      <w:r w:rsidRPr="00CF3A5B">
        <w:rPr>
          <w:rFonts w:ascii="Segoe UI" w:eastAsia="微软雅黑" w:hAnsi="Segoe UI"/>
          <w:color w:val="000000"/>
          <w:sz w:val="18"/>
          <w:szCs w:val="18"/>
        </w:rPr>
        <w:t>oauth2</w:t>
      </w:r>
      <w:r w:rsidRPr="00CF3A5B">
        <w:rPr>
          <w:rFonts w:ascii="Segoe UI" w:eastAsia="微软雅黑" w:hAnsi="Segoe UI"/>
          <w:color w:val="000000"/>
          <w:sz w:val="18"/>
          <w:szCs w:val="18"/>
        </w:rPr>
        <w:t>信息</w:t>
      </w:r>
    </w:p>
    <w:p w:rsidR="00770B84" w:rsidRPr="00CF3A5B" w:rsidRDefault="002422CB" w:rsidP="00770B84">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t>if(</w:t>
      </w:r>
      <w:proofErr w:type="gramEnd"/>
      <w:r w:rsidRPr="00CF3A5B">
        <w:rPr>
          <w:rFonts w:ascii="Segoe UI" w:eastAsia="微软雅黑" w:hAnsi="Segoe UI"/>
          <w:color w:val="000000"/>
          <w:sz w:val="18"/>
          <w:szCs w:val="18"/>
        </w:rPr>
        <w:t>!empty</w:t>
      </w:r>
      <w:r w:rsidR="00770B84" w:rsidRPr="00CF3A5B">
        <w:rPr>
          <w:rFonts w:ascii="Segoe UI" w:eastAsia="微软雅黑" w:hAnsi="Segoe UI"/>
          <w:color w:val="000000"/>
          <w:sz w:val="18"/>
          <w:szCs w:val="18"/>
        </w:rPr>
        <w:t>($_REQUEST["</w:t>
      </w:r>
      <w:proofErr w:type="spellStart"/>
      <w:r w:rsidR="00770B84" w:rsidRPr="00CF3A5B">
        <w:rPr>
          <w:rFonts w:ascii="Segoe UI" w:eastAsia="微软雅黑" w:hAnsi="Segoe UI"/>
          <w:color w:val="000000"/>
          <w:sz w:val="18"/>
          <w:szCs w:val="18"/>
        </w:rPr>
        <w:t>signed_request</w:t>
      </w:r>
      <w:proofErr w:type="spellEnd"/>
      <w:r w:rsidR="00770B84" w:rsidRPr="00CF3A5B">
        <w:rPr>
          <w:rFonts w:ascii="Segoe UI" w:eastAsia="微软雅黑" w:hAnsi="Segoe UI"/>
          <w:color w:val="000000"/>
          <w:sz w:val="18"/>
          <w:szCs w:val="18"/>
        </w:rPr>
        <w:t>"])){</w:t>
      </w:r>
    </w:p>
    <w:p w:rsidR="002422CB" w:rsidRPr="00CF3A5B" w:rsidRDefault="00770B84" w:rsidP="00770B84">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hint="eastAsia"/>
          <w:color w:val="000000"/>
          <w:sz w:val="18"/>
          <w:szCs w:val="18"/>
        </w:rPr>
        <w:tab/>
      </w:r>
      <w:r w:rsidR="002422CB" w:rsidRPr="00CF3A5B">
        <w:rPr>
          <w:rFonts w:ascii="Segoe UI" w:eastAsia="微软雅黑" w:hAnsi="Segoe UI"/>
          <w:color w:val="000000"/>
          <w:sz w:val="18"/>
          <w:szCs w:val="18"/>
        </w:rPr>
        <w:t xml:space="preserve">$o = new </w:t>
      </w:r>
      <w:proofErr w:type="spellStart"/>
      <w:proofErr w:type="gramStart"/>
      <w:r w:rsidR="002422CB" w:rsidRPr="00CF3A5B">
        <w:rPr>
          <w:rFonts w:ascii="Segoe UI" w:eastAsia="微软雅黑" w:hAnsi="Segoe UI"/>
          <w:color w:val="000000"/>
          <w:sz w:val="18"/>
          <w:szCs w:val="18"/>
        </w:rPr>
        <w:t>SaeTOAuth</w:t>
      </w:r>
      <w:proofErr w:type="spellEnd"/>
      <w:r w:rsidR="002422CB" w:rsidRPr="00CF3A5B">
        <w:rPr>
          <w:rFonts w:ascii="Segoe UI" w:eastAsia="微软雅黑" w:hAnsi="Segoe UI"/>
          <w:color w:val="000000"/>
          <w:sz w:val="18"/>
          <w:szCs w:val="18"/>
        </w:rPr>
        <w:t>(</w:t>
      </w:r>
      <w:proofErr w:type="gramEnd"/>
      <w:r w:rsidR="002422CB" w:rsidRPr="00CF3A5B">
        <w:rPr>
          <w:rFonts w:ascii="Segoe UI" w:eastAsia="微软雅黑" w:hAnsi="Segoe UI"/>
          <w:color w:val="000000"/>
          <w:sz w:val="18"/>
          <w:szCs w:val="18"/>
        </w:rPr>
        <w:t xml:space="preserve"> WB_AKEY , WB_SKEY  );</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$data=$o-&gt;</w:t>
      </w:r>
      <w:proofErr w:type="spellStart"/>
      <w:proofErr w:type="gramStart"/>
      <w:r w:rsidRPr="00CF3A5B">
        <w:rPr>
          <w:rFonts w:ascii="Segoe UI" w:eastAsia="微软雅黑" w:hAnsi="Segoe UI"/>
          <w:color w:val="000000"/>
          <w:sz w:val="18"/>
          <w:szCs w:val="18"/>
        </w:rPr>
        <w:t>parseSignedRequest</w:t>
      </w:r>
      <w:proofErr w:type="spellEnd"/>
      <w:r w:rsidRPr="00CF3A5B">
        <w:rPr>
          <w:rFonts w:ascii="Segoe UI" w:eastAsia="微软雅黑" w:hAnsi="Segoe UI"/>
          <w:color w:val="000000"/>
          <w:sz w:val="18"/>
          <w:szCs w:val="18"/>
        </w:rPr>
        <w:t>(</w:t>
      </w:r>
      <w:proofErr w:type="gramEnd"/>
      <w:r w:rsidRPr="00CF3A5B">
        <w:rPr>
          <w:rFonts w:ascii="Segoe UI" w:eastAsia="微软雅黑" w:hAnsi="Segoe UI"/>
          <w:color w:val="000000"/>
          <w:sz w:val="18"/>
          <w:szCs w:val="18"/>
        </w:rPr>
        <w:t>$_REQUEST["</w:t>
      </w:r>
      <w:proofErr w:type="spellStart"/>
      <w:r w:rsidRPr="00CF3A5B">
        <w:rPr>
          <w:rFonts w:ascii="Segoe UI" w:eastAsia="微软雅黑" w:hAnsi="Segoe UI"/>
          <w:color w:val="000000"/>
          <w:sz w:val="18"/>
          <w:szCs w:val="18"/>
        </w:rPr>
        <w:t>signed_request</w:t>
      </w:r>
      <w:proofErr w:type="spell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if(</w:t>
      </w:r>
      <w:proofErr w:type="gramEnd"/>
      <w:r w:rsidRPr="00CF3A5B">
        <w:rPr>
          <w:rFonts w:ascii="Segoe UI" w:eastAsia="微软雅黑" w:hAnsi="Segoe UI"/>
          <w:color w:val="000000"/>
          <w:sz w:val="18"/>
          <w:szCs w:val="18"/>
        </w:rPr>
        <w:t>$data=='-2'){</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r w:rsidRPr="00CF3A5B">
        <w:rPr>
          <w:rFonts w:ascii="Segoe UI" w:eastAsia="微软雅黑" w:hAnsi="Segoe UI"/>
          <w:color w:val="000000"/>
          <w:sz w:val="18"/>
          <w:szCs w:val="18"/>
        </w:rPr>
        <w:tab/>
        <w:t xml:space="preserve"> die('</w:t>
      </w:r>
      <w:r w:rsidRPr="00CF3A5B">
        <w:rPr>
          <w:rFonts w:ascii="Segoe UI" w:eastAsia="微软雅黑" w:hAnsi="Segoe UI"/>
          <w:color w:val="000000"/>
          <w:sz w:val="18"/>
          <w:szCs w:val="18"/>
        </w:rPr>
        <w:t>签名错误</w:t>
      </w:r>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}else</w:t>
      </w:r>
      <w:proofErr w:type="gram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r w:rsidRPr="00CF3A5B">
        <w:rPr>
          <w:rFonts w:ascii="Segoe UI" w:eastAsia="微软雅黑" w:hAnsi="Segoe UI"/>
          <w:color w:val="000000"/>
          <w:sz w:val="18"/>
          <w:szCs w:val="18"/>
        </w:rPr>
        <w:tab/>
        <w:t>$_</w:t>
      </w:r>
      <w:proofErr w:type="gramStart"/>
      <w:r w:rsidRPr="00CF3A5B">
        <w:rPr>
          <w:rFonts w:ascii="Segoe UI" w:eastAsia="微软雅黑" w:hAnsi="Segoe UI"/>
          <w:color w:val="000000"/>
          <w:sz w:val="18"/>
          <w:szCs w:val="18"/>
        </w:rPr>
        <w:t>SESSION[</w:t>
      </w:r>
      <w:proofErr w:type="gramEnd"/>
      <w:r w:rsidRPr="00CF3A5B">
        <w:rPr>
          <w:rFonts w:ascii="Segoe UI" w:eastAsia="微软雅黑" w:hAnsi="Segoe UI"/>
          <w:color w:val="000000"/>
          <w:sz w:val="18"/>
          <w:szCs w:val="18"/>
        </w:rPr>
        <w:t>'oauth2']=$data;</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0233E3">
      <w:pPr>
        <w:pStyle w:val="ab"/>
        <w:numPr>
          <w:ilvl w:val="0"/>
          <w:numId w:val="39"/>
        </w:numPr>
        <w:ind w:firstLineChars="0"/>
        <w:rPr>
          <w:rFonts w:ascii="Segoe UI" w:eastAsia="微软雅黑" w:hAnsi="Segoe UI"/>
        </w:rPr>
      </w:pPr>
      <w:r w:rsidRPr="00CF3A5B">
        <w:rPr>
          <w:rStyle w:val="mw-headline"/>
          <w:rFonts w:ascii="Segoe UI" w:eastAsia="微软雅黑" w:hAnsi="Segoe UI" w:cs="Arial"/>
          <w:szCs w:val="21"/>
        </w:rPr>
        <w:t>判断是否获取到</w:t>
      </w:r>
      <w:r w:rsidRPr="00CF3A5B">
        <w:rPr>
          <w:rStyle w:val="mw-headline"/>
          <w:rFonts w:ascii="Segoe UI" w:eastAsia="微软雅黑" w:hAnsi="Segoe UI" w:cs="Arial"/>
          <w:szCs w:val="21"/>
        </w:rPr>
        <w:t>access token</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r w:rsidRPr="00CF3A5B">
        <w:rPr>
          <w:rFonts w:ascii="Segoe UI" w:eastAsia="微软雅黑" w:hAnsi="Segoe UI"/>
          <w:color w:val="000000"/>
          <w:sz w:val="18"/>
          <w:szCs w:val="18"/>
        </w:rPr>
        <w:t>判断用户是否授权</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if (empty($_SESSION['oauth2']["</w:t>
      </w:r>
      <w:proofErr w:type="spellStart"/>
      <w:r w:rsidRPr="00CF3A5B">
        <w:rPr>
          <w:rFonts w:ascii="Segoe UI" w:eastAsia="微软雅黑" w:hAnsi="Segoe UI"/>
          <w:color w:val="000000"/>
          <w:sz w:val="18"/>
          <w:szCs w:val="18"/>
        </w:rPr>
        <w:t>user_id</w:t>
      </w:r>
      <w:proofErr w:type="spellEnd"/>
      <w:r w:rsidRPr="00CF3A5B">
        <w:rPr>
          <w:rFonts w:ascii="Segoe UI" w:eastAsia="微软雅黑" w:hAnsi="Segoe UI"/>
          <w:color w:val="000000"/>
          <w:sz w:val="18"/>
          <w:szCs w:val="18"/>
        </w:rPr>
        <w:t>"])) {//</w:t>
      </w:r>
      <w:r w:rsidRPr="00CF3A5B">
        <w:rPr>
          <w:rFonts w:ascii="Segoe UI" w:eastAsia="微软雅黑" w:hAnsi="Segoe UI"/>
          <w:color w:val="000000"/>
          <w:sz w:val="18"/>
          <w:szCs w:val="18"/>
        </w:rPr>
        <w:t>若没有获取到</w:t>
      </w:r>
      <w:r w:rsidRPr="00CF3A5B">
        <w:rPr>
          <w:rFonts w:ascii="Segoe UI" w:eastAsia="微软雅黑" w:hAnsi="Segoe UI"/>
          <w:color w:val="000000"/>
          <w:sz w:val="18"/>
          <w:szCs w:val="18"/>
        </w:rPr>
        <w:t>access token</w:t>
      </w:r>
      <w:r w:rsidRPr="00CF3A5B">
        <w:rPr>
          <w:rFonts w:ascii="Segoe UI" w:eastAsia="微软雅黑" w:hAnsi="Segoe UI"/>
          <w:color w:val="000000"/>
          <w:sz w:val="18"/>
          <w:szCs w:val="18"/>
        </w:rPr>
        <w:t>，则发起授权请求</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include</w:t>
      </w:r>
      <w:proofErr w:type="gram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auth.php</w:t>
      </w:r>
      <w:proofErr w:type="spell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exit</w:t>
      </w:r>
      <w:proofErr w:type="gram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 else {//</w:t>
      </w:r>
      <w:r w:rsidRPr="00CF3A5B">
        <w:rPr>
          <w:rFonts w:ascii="Segoe UI" w:eastAsia="微软雅黑" w:hAnsi="Segoe UI"/>
          <w:color w:val="000000"/>
          <w:sz w:val="18"/>
          <w:szCs w:val="18"/>
        </w:rPr>
        <w:t>若已获取到</w:t>
      </w:r>
      <w:r w:rsidRPr="00CF3A5B">
        <w:rPr>
          <w:rFonts w:ascii="Segoe UI" w:eastAsia="微软雅黑" w:hAnsi="Segoe UI"/>
          <w:color w:val="000000"/>
          <w:sz w:val="18"/>
          <w:szCs w:val="18"/>
        </w:rPr>
        <w:t>access token</w:t>
      </w:r>
      <w:r w:rsidRPr="00CF3A5B">
        <w:rPr>
          <w:rFonts w:ascii="Segoe UI" w:eastAsia="微软雅黑" w:hAnsi="Segoe UI"/>
          <w:color w:val="000000"/>
          <w:sz w:val="18"/>
          <w:szCs w:val="18"/>
        </w:rPr>
        <w:t>，则加载应用信息</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 xml:space="preserve">$c = new </w:t>
      </w:r>
      <w:proofErr w:type="spellStart"/>
      <w:proofErr w:type="gramStart"/>
      <w:r w:rsidRPr="00CF3A5B">
        <w:rPr>
          <w:rFonts w:ascii="Segoe UI" w:eastAsia="微软雅黑" w:hAnsi="Segoe UI"/>
          <w:color w:val="000000"/>
          <w:sz w:val="18"/>
          <w:szCs w:val="18"/>
        </w:rPr>
        <w:t>SaeTClient</w:t>
      </w:r>
      <w:proofErr w:type="spellEnd"/>
      <w:r w:rsidRPr="00CF3A5B">
        <w:rPr>
          <w:rFonts w:ascii="Segoe UI" w:eastAsia="微软雅黑" w:hAnsi="Segoe UI"/>
          <w:color w:val="000000"/>
          <w:sz w:val="18"/>
          <w:szCs w:val="18"/>
        </w:rPr>
        <w:t>(</w:t>
      </w:r>
      <w:proofErr w:type="gramEnd"/>
      <w:r w:rsidRPr="00CF3A5B">
        <w:rPr>
          <w:rFonts w:ascii="Segoe UI" w:eastAsia="微软雅黑" w:hAnsi="Segoe UI"/>
          <w:color w:val="000000"/>
          <w:sz w:val="18"/>
          <w:szCs w:val="18"/>
        </w:rPr>
        <w:t xml:space="preserve"> WB_AKEY , WB_SKEY ,$_SESSION['oauth2']['</w:t>
      </w:r>
      <w:proofErr w:type="spellStart"/>
      <w:r w:rsidRPr="00CF3A5B">
        <w:rPr>
          <w:rFonts w:ascii="Segoe UI" w:eastAsia="微软雅黑" w:hAnsi="Segoe UI"/>
          <w:color w:val="000000"/>
          <w:sz w:val="18"/>
          <w:szCs w:val="18"/>
        </w:rPr>
        <w:t>oauth_token</w:t>
      </w:r>
      <w:proofErr w:type="spellEnd"/>
      <w:r w:rsidRPr="00CF3A5B">
        <w:rPr>
          <w:rFonts w:ascii="Segoe UI" w:eastAsia="微软雅黑" w:hAnsi="Segoe UI"/>
          <w:color w:val="000000"/>
          <w:sz w:val="18"/>
          <w:szCs w:val="18"/>
        </w:rPr>
        <w:t>'] ,'' );</w:t>
      </w:r>
    </w:p>
    <w:p w:rsidR="002422CB" w:rsidRPr="00CF3A5B" w:rsidRDefault="002422CB" w:rsidP="000233E3">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0233E3">
      <w:pPr>
        <w:pStyle w:val="ab"/>
        <w:numPr>
          <w:ilvl w:val="0"/>
          <w:numId w:val="39"/>
        </w:numPr>
        <w:ind w:firstLineChars="0"/>
        <w:rPr>
          <w:rStyle w:val="mw-headline"/>
          <w:rFonts w:ascii="Segoe UI" w:eastAsia="微软雅黑" w:hAnsi="Segoe UI" w:cs="Arial"/>
          <w:szCs w:val="21"/>
        </w:rPr>
      </w:pPr>
      <w:r w:rsidRPr="00CF3A5B">
        <w:rPr>
          <w:rStyle w:val="mw-headline"/>
          <w:rFonts w:ascii="Segoe UI" w:eastAsia="微软雅黑" w:hAnsi="Segoe UI" w:cs="Arial"/>
          <w:szCs w:val="21"/>
        </w:rPr>
        <w:t>调用应用授权弹层</w:t>
      </w:r>
    </w:p>
    <w:p w:rsidR="002422CB" w:rsidRPr="00CF3A5B" w:rsidRDefault="002422CB" w:rsidP="00656A2F">
      <w:pPr>
        <w:pStyle w:val="ad"/>
        <w:shd w:val="clear" w:color="auto" w:fill="FFFFFF"/>
        <w:spacing w:before="0" w:beforeAutospacing="0" w:after="0" w:afterAutospacing="0" w:line="360" w:lineRule="atLeast"/>
        <w:ind w:firstLineChars="200" w:firstLine="420"/>
        <w:rPr>
          <w:rFonts w:ascii="Segoe UI" w:eastAsia="微软雅黑" w:hAnsi="Segoe UI" w:cs="Arial"/>
          <w:sz w:val="21"/>
          <w:szCs w:val="21"/>
        </w:rPr>
      </w:pPr>
      <w:r w:rsidRPr="00CF3A5B">
        <w:rPr>
          <w:rFonts w:ascii="Segoe UI" w:eastAsia="微软雅黑" w:hAnsi="Segoe UI" w:cs="Arial"/>
          <w:sz w:val="21"/>
          <w:szCs w:val="21"/>
        </w:rPr>
        <w:t>调用</w:t>
      </w:r>
      <w:proofErr w:type="gramStart"/>
      <w:r w:rsidRPr="00CF3A5B">
        <w:rPr>
          <w:rFonts w:ascii="Segoe UI" w:eastAsia="微软雅黑" w:hAnsi="Segoe UI" w:cs="Arial"/>
          <w:sz w:val="21"/>
          <w:szCs w:val="21"/>
        </w:rPr>
        <w:t>授权弹层时</w:t>
      </w:r>
      <w:proofErr w:type="gramEnd"/>
      <w:r w:rsidRPr="00CF3A5B">
        <w:rPr>
          <w:rFonts w:ascii="Segoe UI" w:eastAsia="微软雅黑" w:hAnsi="Segoe UI" w:cs="Arial"/>
          <w:sz w:val="21"/>
          <w:szCs w:val="21"/>
        </w:rPr>
        <w:t>，页面背景用一张应用图片填充，给用户带来更好的体验。</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w:t>
      </w:r>
      <w:proofErr w:type="gramStart"/>
      <w:r w:rsidRPr="00CF3A5B">
        <w:rPr>
          <w:rFonts w:ascii="Segoe UI" w:eastAsia="微软雅黑" w:hAnsi="Segoe UI"/>
          <w:color w:val="000000"/>
          <w:sz w:val="18"/>
          <w:szCs w:val="18"/>
        </w:rPr>
        <w:t>style</w:t>
      </w:r>
      <w:proofErr w:type="gramEnd"/>
      <w:r w:rsidRPr="00CF3A5B">
        <w:rPr>
          <w:rFonts w:ascii="Segoe UI" w:eastAsia="微软雅黑" w:hAnsi="Segoe UI"/>
          <w:color w:val="000000"/>
          <w:sz w:val="18"/>
          <w:szCs w:val="18"/>
        </w:rPr>
        <w:t>&gt;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t>body{</w:t>
      </w:r>
      <w:proofErr w:type="gram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lastRenderedPageBreak/>
        <w:tab/>
      </w:r>
      <w:proofErr w:type="spellStart"/>
      <w:proofErr w:type="gramStart"/>
      <w:r w:rsidRPr="00CF3A5B">
        <w:rPr>
          <w:rFonts w:ascii="Segoe UI" w:eastAsia="微软雅黑" w:hAnsi="Segoe UI"/>
          <w:color w:val="000000"/>
          <w:sz w:val="18"/>
          <w:szCs w:val="18"/>
        </w:rPr>
        <w:t>background:</w:t>
      </w:r>
      <w:proofErr w:type="gramEnd"/>
      <w:r w:rsidRPr="00CF3A5B">
        <w:rPr>
          <w:rFonts w:ascii="Segoe UI" w:eastAsia="微软雅黑" w:hAnsi="Segoe UI"/>
          <w:color w:val="000000"/>
          <w:sz w:val="18"/>
          <w:szCs w:val="18"/>
        </w:rPr>
        <w:t>url</w:t>
      </w:r>
      <w:proofErr w:type="spellEnd"/>
      <w:r w:rsidRPr="00CF3A5B">
        <w:rPr>
          <w:rFonts w:ascii="Segoe UI" w:eastAsia="微软雅黑" w:hAnsi="Segoe UI"/>
          <w:color w:val="000000"/>
          <w:sz w:val="18"/>
          <w:szCs w:val="18"/>
        </w:rPr>
        <w:t>("http://qimeng.appsina.com/images/1.jpg");</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&lt;/style&gt;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&lt;script src="http://tjs.sjs.sinajs.cn/t35/apps/opent/js/frames/client.js" language="JavaScript"&gt;&lt;/script&gt;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w:t>
      </w:r>
      <w:proofErr w:type="gramStart"/>
      <w:r w:rsidRPr="00CF3A5B">
        <w:rPr>
          <w:rFonts w:ascii="Segoe UI" w:eastAsia="微软雅黑" w:hAnsi="Segoe UI"/>
          <w:color w:val="000000"/>
          <w:sz w:val="18"/>
          <w:szCs w:val="18"/>
        </w:rPr>
        <w:t>script</w:t>
      </w:r>
      <w:proofErr w:type="gramEnd"/>
      <w:r w:rsidRPr="00CF3A5B">
        <w:rPr>
          <w:rFonts w:ascii="Segoe UI" w:eastAsia="微软雅黑" w:hAnsi="Segoe UI"/>
          <w:color w:val="000000"/>
          <w:sz w:val="18"/>
          <w:szCs w:val="18"/>
        </w:rPr>
        <w:t xml:space="preserve">&gt; </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
    <w:p w:rsidR="002422CB" w:rsidRPr="00CF3A5B" w:rsidRDefault="00EA5B88"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hint="eastAsia"/>
          <w:color w:val="000000"/>
          <w:sz w:val="18"/>
          <w:szCs w:val="18"/>
        </w:rPr>
        <w:t xml:space="preserve">// </w:t>
      </w:r>
      <w:r w:rsidR="002422CB" w:rsidRPr="00CF3A5B">
        <w:rPr>
          <w:rFonts w:ascii="Segoe UI" w:eastAsia="微软雅黑" w:hAnsi="Segoe UI"/>
          <w:color w:val="000000"/>
          <w:sz w:val="18"/>
          <w:szCs w:val="18"/>
        </w:rPr>
        <w:t>弹出授权弹层：</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t>function</w:t>
      </w:r>
      <w:proofErr w:type="gram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authLoad</w:t>
      </w:r>
      <w:proofErr w:type="spellEnd"/>
      <w:r w:rsidRPr="00CF3A5B">
        <w:rPr>
          <w:rFonts w:ascii="Segoe UI" w:eastAsia="微软雅黑" w:hAnsi="Segoe UI"/>
          <w:color w:val="000000"/>
          <w:sz w:val="18"/>
          <w:szCs w:val="18"/>
        </w:rPr>
        <w:t>(){</w:t>
      </w:r>
    </w:p>
    <w:p w:rsidR="002422CB" w:rsidRPr="00CF3A5B" w:rsidRDefault="00564F9A"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Pr>
          <w:rFonts w:ascii="Segoe UI" w:eastAsia="微软雅黑" w:hAnsi="Segoe UI" w:hint="eastAsia"/>
          <w:color w:val="000000"/>
          <w:sz w:val="18"/>
          <w:szCs w:val="18"/>
        </w:rPr>
        <w:tab/>
      </w:r>
      <w:proofErr w:type="spellStart"/>
      <w:proofErr w:type="gramStart"/>
      <w:r w:rsidR="002422CB" w:rsidRPr="00CF3A5B">
        <w:rPr>
          <w:rFonts w:ascii="Segoe UI" w:eastAsia="微软雅黑" w:hAnsi="Segoe UI"/>
          <w:color w:val="000000"/>
          <w:sz w:val="18"/>
          <w:szCs w:val="18"/>
        </w:rPr>
        <w:t>App.AuthDialog.show</w:t>
      </w:r>
      <w:proofErr w:type="spellEnd"/>
      <w:r w:rsidR="002422CB" w:rsidRPr="00CF3A5B">
        <w:rPr>
          <w:rFonts w:ascii="Segoe UI" w:eastAsia="微软雅黑" w:hAnsi="Segoe UI"/>
          <w:color w:val="000000"/>
          <w:sz w:val="18"/>
          <w:szCs w:val="18"/>
        </w:rPr>
        <w:t>({</w:t>
      </w:r>
      <w:proofErr w:type="gram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spellStart"/>
      <w:r w:rsidRPr="00CF3A5B">
        <w:rPr>
          <w:rFonts w:ascii="Segoe UI" w:eastAsia="微软雅黑" w:hAnsi="Segoe UI"/>
          <w:color w:val="000000"/>
          <w:sz w:val="18"/>
          <w:szCs w:val="18"/>
        </w:rPr>
        <w:t>client_</w:t>
      </w:r>
      <w:proofErr w:type="gramStart"/>
      <w:r w:rsidRPr="00CF3A5B">
        <w:rPr>
          <w:rFonts w:ascii="Segoe UI" w:eastAsia="微软雅黑" w:hAnsi="Segoe UI"/>
          <w:color w:val="000000"/>
          <w:sz w:val="18"/>
          <w:szCs w:val="18"/>
        </w:rPr>
        <w:t>id</w:t>
      </w:r>
      <w:proofErr w:type="spellEnd"/>
      <w:r w:rsidRPr="00CF3A5B">
        <w:rPr>
          <w:rFonts w:ascii="Segoe UI" w:eastAsia="微软雅黑" w:hAnsi="Segoe UI"/>
          <w:color w:val="000000"/>
          <w:sz w:val="18"/>
          <w:szCs w:val="18"/>
        </w:rPr>
        <w:t> :</w:t>
      </w:r>
      <w:proofErr w:type="gramEnd"/>
      <w:r w:rsidRPr="00CF3A5B">
        <w:rPr>
          <w:rFonts w:ascii="Segoe UI" w:eastAsia="微软雅黑" w:hAnsi="Segoe UI"/>
          <w:color w:val="000000"/>
          <w:sz w:val="18"/>
          <w:szCs w:val="18"/>
        </w:rPr>
        <w:t xml:space="preserve"> '&lt;?=WB_AKEY;?&gt;',    </w:t>
      </w:r>
      <w:r w:rsidR="002760D5"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Pr="00CF3A5B">
        <w:rPr>
          <w:rFonts w:ascii="Segoe UI" w:eastAsia="微软雅黑" w:hAnsi="Segoe UI"/>
          <w:color w:val="000000"/>
          <w:sz w:val="18"/>
          <w:szCs w:val="18"/>
        </w:rPr>
        <w:t>必选，</w:t>
      </w:r>
      <w:proofErr w:type="spellStart"/>
      <w:r w:rsidRPr="00CF3A5B">
        <w:rPr>
          <w:rFonts w:ascii="Segoe UI" w:eastAsia="微软雅黑" w:hAnsi="Segoe UI"/>
          <w:color w:val="000000"/>
          <w:sz w:val="18"/>
          <w:szCs w:val="18"/>
        </w:rPr>
        <w:t>appkey</w:t>
      </w:r>
      <w:proofErr w:type="spell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spellStart"/>
      <w:r w:rsidRPr="00CF3A5B">
        <w:rPr>
          <w:rFonts w:ascii="Segoe UI" w:eastAsia="微软雅黑" w:hAnsi="Segoe UI"/>
          <w:color w:val="000000"/>
          <w:sz w:val="18"/>
          <w:szCs w:val="18"/>
        </w:rPr>
        <w:t>redirect_</w:t>
      </w:r>
      <w:proofErr w:type="gramStart"/>
      <w:r w:rsidRPr="00CF3A5B">
        <w:rPr>
          <w:rFonts w:ascii="Segoe UI" w:eastAsia="微软雅黑" w:hAnsi="Segoe UI"/>
          <w:color w:val="000000"/>
          <w:sz w:val="18"/>
          <w:szCs w:val="18"/>
        </w:rPr>
        <w:t>uri</w:t>
      </w:r>
      <w:proofErr w:type="spellEnd"/>
      <w:r w:rsidRPr="00CF3A5B">
        <w:rPr>
          <w:rFonts w:ascii="Segoe UI" w:eastAsia="微软雅黑" w:hAnsi="Segoe UI"/>
          <w:color w:val="000000"/>
          <w:sz w:val="18"/>
          <w:szCs w:val="18"/>
        </w:rPr>
        <w:t> :</w:t>
      </w:r>
      <w:proofErr w:type="gramEnd"/>
      <w:r w:rsidRPr="00CF3A5B">
        <w:rPr>
          <w:rFonts w:ascii="Segoe UI" w:eastAsia="微软雅黑" w:hAnsi="Segoe UI"/>
          <w:color w:val="000000"/>
          <w:sz w:val="18"/>
          <w:szCs w:val="18"/>
        </w:rPr>
        <w:t xml:space="preserve"> '&lt;?=$</w:t>
      </w:r>
      <w:proofErr w:type="spellStart"/>
      <w:r w:rsidRPr="00CF3A5B">
        <w:rPr>
          <w:rFonts w:ascii="Segoe UI" w:eastAsia="微软雅黑" w:hAnsi="Segoe UI"/>
          <w:color w:val="000000"/>
          <w:sz w:val="18"/>
          <w:szCs w:val="18"/>
        </w:rPr>
        <w:t>canvas_page</w:t>
      </w:r>
      <w:proofErr w:type="spellEnd"/>
      <w:r w:rsidRPr="00CF3A5B">
        <w:rPr>
          <w:rFonts w:ascii="Segoe UI" w:eastAsia="微软雅黑" w:hAnsi="Segoe UI"/>
          <w:color w:val="000000"/>
          <w:sz w:val="18"/>
          <w:szCs w:val="18"/>
        </w:rPr>
        <w:t>;?&gt;',</w:t>
      </w:r>
      <w:r w:rsidR="002760D5"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00EA5B88" w:rsidRPr="00CF3A5B">
        <w:rPr>
          <w:rFonts w:ascii="Segoe UI" w:eastAsia="微软雅黑" w:hAnsi="Segoe UI"/>
          <w:color w:val="000000"/>
          <w:sz w:val="18"/>
          <w:szCs w:val="18"/>
        </w:rPr>
        <w:t>必选，授权后的回调地址</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 xml:space="preserve">height: 120,    </w:t>
      </w:r>
      <w:r w:rsidR="00EA5B88"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Pr="00CF3A5B">
        <w:rPr>
          <w:rFonts w:ascii="Segoe UI" w:eastAsia="微软雅黑" w:hAnsi="Segoe UI"/>
          <w:color w:val="000000"/>
          <w:sz w:val="18"/>
          <w:szCs w:val="18"/>
        </w:rPr>
        <w:t>可选，默认距顶端</w:t>
      </w:r>
      <w:r w:rsidRPr="00CF3A5B">
        <w:rPr>
          <w:rFonts w:ascii="Segoe UI" w:eastAsia="微软雅黑" w:hAnsi="Segoe UI"/>
          <w:color w:val="000000"/>
          <w:sz w:val="18"/>
          <w:szCs w:val="18"/>
        </w:rPr>
        <w:t>120px</w:t>
      </w:r>
    </w:p>
    <w:p w:rsidR="002422CB" w:rsidRPr="00CF3A5B" w:rsidRDefault="002422CB" w:rsidP="00EA5B88">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 xml:space="preserve">        </w:t>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scope: ''</w:t>
      </w:r>
      <w:proofErr w:type="spellStart"/>
      <w:r w:rsidRPr="00CF3A5B">
        <w:rPr>
          <w:rFonts w:ascii="Segoe UI" w:eastAsia="微软雅黑" w:hAnsi="Segoe UI"/>
          <w:color w:val="000000"/>
          <w:sz w:val="18"/>
          <w:szCs w:val="18"/>
        </w:rPr>
        <w:t>friendships_groups_read</w:t>
      </w:r>
      <w:proofErr w:type="spell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friendships_groups_write</w:t>
      </w:r>
      <w:proofErr w:type="spellEnd"/>
      <w:r w:rsidRPr="00CF3A5B">
        <w:rPr>
          <w:rFonts w:ascii="Segoe UI" w:eastAsia="微软雅黑" w:hAnsi="Segoe UI"/>
          <w:color w:val="000000"/>
          <w:sz w:val="18"/>
          <w:szCs w:val="18"/>
        </w:rPr>
        <w:t>"//</w:t>
      </w:r>
      <w:r w:rsidRPr="00CF3A5B">
        <w:rPr>
          <w:rFonts w:ascii="Segoe UI" w:eastAsia="微软雅黑" w:hAnsi="Segoe UI"/>
          <w:color w:val="000000"/>
          <w:sz w:val="18"/>
          <w:szCs w:val="18"/>
        </w:rPr>
        <w:t>可选，授权页</w:t>
      </w:r>
      <w:r w:rsidRPr="00CF3A5B">
        <w:rPr>
          <w:rFonts w:ascii="Segoe UI" w:eastAsia="微软雅黑" w:hAnsi="Segoe UI"/>
          <w:color w:val="000000"/>
          <w:sz w:val="18"/>
          <w:szCs w:val="18"/>
        </w:rPr>
        <w:t>scope</w:t>
      </w:r>
      <w:r w:rsidRPr="00CF3A5B">
        <w:rPr>
          <w:rFonts w:ascii="Segoe UI" w:eastAsia="微软雅黑" w:hAnsi="Segoe UI"/>
          <w:color w:val="000000"/>
          <w:sz w:val="18"/>
          <w:szCs w:val="18"/>
        </w:rPr>
        <w:t>参数</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760D5"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&lt;/script&gt;</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用户进行授权操作</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用户进行授权操作后，会回调站内应用页面（即</w:t>
      </w:r>
      <w:r w:rsidRPr="00CF3A5B">
        <w:rPr>
          <w:rFonts w:ascii="Segoe UI" w:eastAsia="微软雅黑" w:hAnsi="Segoe UI"/>
        </w:rPr>
        <w:t>apps.weibo.com/&lt;</w:t>
      </w:r>
      <w:r w:rsidRPr="00CF3A5B">
        <w:rPr>
          <w:rFonts w:ascii="Segoe UI" w:eastAsia="微软雅黑" w:hAnsi="Segoe UI"/>
        </w:rPr>
        <w:t>个性域名</w:t>
      </w:r>
      <w:r w:rsidRPr="00CF3A5B">
        <w:rPr>
          <w:rFonts w:ascii="Segoe UI" w:eastAsia="微软雅黑" w:hAnsi="Segoe UI"/>
        </w:rPr>
        <w:t>&gt;</w:t>
      </w:r>
      <w:r w:rsidRPr="00CF3A5B">
        <w:rPr>
          <w:rFonts w:ascii="Segoe UI" w:eastAsia="微软雅黑" w:hAnsi="Segoe UI"/>
        </w:rPr>
        <w:t>），重新进行以上流程。</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直接跳转至指定页面</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假设您的站内应用地址是：</w:t>
      </w:r>
      <w:r w:rsidRPr="00CF3A5B">
        <w:rPr>
          <w:rFonts w:ascii="Segoe UI" w:eastAsia="微软雅黑" w:hAnsi="Segoe UI"/>
        </w:rPr>
        <w:t>apps.weibo.com/</w:t>
      </w:r>
      <w:proofErr w:type="spellStart"/>
      <w:r w:rsidRPr="00CF3A5B">
        <w:rPr>
          <w:rFonts w:ascii="Segoe UI" w:eastAsia="微软雅黑" w:hAnsi="Segoe UI"/>
        </w:rPr>
        <w:t>liwu</w:t>
      </w:r>
      <w:proofErr w:type="spellEnd"/>
      <w:r w:rsidRPr="00CF3A5B">
        <w:rPr>
          <w:rFonts w:ascii="Segoe UI" w:eastAsia="微软雅黑" w:hAnsi="Segoe UI"/>
        </w:rPr>
        <w:t>，</w:t>
      </w:r>
      <w:proofErr w:type="spellStart"/>
      <w:r w:rsidRPr="00CF3A5B">
        <w:rPr>
          <w:rFonts w:ascii="Segoe UI" w:eastAsia="微软雅黑" w:hAnsi="Segoe UI"/>
        </w:rPr>
        <w:t>iframe</w:t>
      </w:r>
      <w:proofErr w:type="spellEnd"/>
      <w:r w:rsidRPr="00CF3A5B">
        <w:rPr>
          <w:rFonts w:ascii="Segoe UI" w:eastAsia="微软雅黑" w:hAnsi="Segoe UI"/>
        </w:rPr>
        <w:t>中应用实际地址是：</w:t>
      </w:r>
      <w:r w:rsidRPr="00CF3A5B">
        <w:rPr>
          <w:rFonts w:ascii="Segoe UI" w:eastAsia="微软雅黑" w:hAnsi="Segoe UI"/>
        </w:rPr>
        <w:t>www.liwu.com</w:t>
      </w:r>
      <w:r w:rsidRPr="00CF3A5B">
        <w:rPr>
          <w:rFonts w:ascii="Segoe UI" w:eastAsia="微软雅黑" w:hAnsi="Segoe UI"/>
        </w:rPr>
        <w:t>。</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当浏览器地址栏是</w:t>
      </w:r>
      <w:r w:rsidRPr="00CF3A5B">
        <w:rPr>
          <w:rFonts w:ascii="Segoe UI" w:eastAsia="微软雅黑" w:hAnsi="Segoe UI"/>
        </w:rPr>
        <w:t>apps.weibo.com/</w:t>
      </w:r>
      <w:proofErr w:type="spellStart"/>
      <w:r w:rsidRPr="00CF3A5B">
        <w:rPr>
          <w:rFonts w:ascii="Segoe UI" w:eastAsia="微软雅黑" w:hAnsi="Segoe UI"/>
        </w:rPr>
        <w:t>liwu</w:t>
      </w:r>
      <w:proofErr w:type="spellEnd"/>
      <w:r w:rsidRPr="00CF3A5B">
        <w:rPr>
          <w:rFonts w:ascii="Segoe UI" w:eastAsia="微软雅黑" w:hAnsi="Segoe UI"/>
        </w:rPr>
        <w:t>/demo/a1.php</w:t>
      </w:r>
      <w:r w:rsidRPr="00CF3A5B">
        <w:rPr>
          <w:rFonts w:ascii="Segoe UI" w:eastAsia="微软雅黑" w:hAnsi="Segoe UI"/>
        </w:rPr>
        <w:t>时，</w:t>
      </w:r>
      <w:proofErr w:type="spellStart"/>
      <w:r w:rsidRPr="00CF3A5B">
        <w:rPr>
          <w:rFonts w:ascii="Segoe UI" w:eastAsia="微软雅黑" w:hAnsi="Segoe UI"/>
        </w:rPr>
        <w:t>iframe</w:t>
      </w:r>
      <w:proofErr w:type="spellEnd"/>
      <w:r w:rsidRPr="00CF3A5B">
        <w:rPr>
          <w:rFonts w:ascii="Segoe UI" w:eastAsia="微软雅黑" w:hAnsi="Segoe UI"/>
        </w:rPr>
        <w:t>中的页面会定位至</w:t>
      </w:r>
      <w:r w:rsidRPr="00CF3A5B">
        <w:rPr>
          <w:rFonts w:ascii="Segoe UI" w:eastAsia="微软雅黑" w:hAnsi="Segoe UI"/>
        </w:rPr>
        <w:t>www.liwu.com/demo/a1.php</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应用内超链接</w:t>
      </w:r>
    </w:p>
    <w:p w:rsidR="002422CB" w:rsidRPr="00CF3A5B" w:rsidRDefault="002422CB" w:rsidP="00656A2F">
      <w:pPr>
        <w:pStyle w:val="ad"/>
        <w:shd w:val="clear" w:color="auto" w:fill="FFFFFF"/>
        <w:spacing w:before="0" w:beforeAutospacing="0" w:after="0" w:afterAutospacing="0" w:line="360" w:lineRule="atLeast"/>
        <w:ind w:firstLineChars="200" w:firstLine="420"/>
        <w:rPr>
          <w:rFonts w:ascii="Segoe UI" w:eastAsia="微软雅黑" w:hAnsi="Segoe UI" w:cs="Arial"/>
          <w:sz w:val="21"/>
          <w:szCs w:val="21"/>
        </w:rPr>
      </w:pPr>
      <w:r w:rsidRPr="00CF3A5B">
        <w:rPr>
          <w:rFonts w:ascii="Segoe UI" w:eastAsia="微软雅黑" w:hAnsi="Segoe UI" w:cs="Arial"/>
          <w:sz w:val="21"/>
          <w:szCs w:val="21"/>
        </w:rPr>
        <w:t>站内框架支持两类形式的超链接：</w:t>
      </w:r>
    </w:p>
    <w:p w:rsidR="002422CB" w:rsidRPr="00CF3A5B" w:rsidRDefault="00EB3C4D" w:rsidP="00EB3C4D">
      <w:pPr>
        <w:pStyle w:val="ad"/>
        <w:numPr>
          <w:ilvl w:val="0"/>
          <w:numId w:val="40"/>
        </w:numPr>
        <w:shd w:val="clear" w:color="auto" w:fill="FFFFFF"/>
        <w:tabs>
          <w:tab w:val="left" w:pos="1335"/>
        </w:tabs>
        <w:spacing w:before="0" w:beforeAutospacing="0" w:after="0" w:afterAutospacing="0" w:line="360" w:lineRule="atLeast"/>
        <w:rPr>
          <w:rFonts w:ascii="Segoe UI" w:eastAsia="微软雅黑" w:hAnsi="Segoe UI" w:cs="Arial"/>
          <w:sz w:val="21"/>
          <w:szCs w:val="21"/>
        </w:rPr>
      </w:pPr>
      <w:r w:rsidRPr="00CF3A5B">
        <w:rPr>
          <w:rFonts w:ascii="Segoe UI" w:eastAsia="微软雅黑" w:hAnsi="Segoe UI" w:cs="Arial" w:hint="eastAsia"/>
          <w:sz w:val="21"/>
          <w:szCs w:val="21"/>
        </w:rPr>
        <w:t xml:space="preserve"> </w:t>
      </w:r>
      <w:r w:rsidR="002422CB" w:rsidRPr="00CF3A5B">
        <w:rPr>
          <w:rFonts w:ascii="Segoe UI" w:eastAsia="微软雅黑" w:hAnsi="Segoe UI" w:cs="Arial"/>
          <w:sz w:val="21"/>
          <w:szCs w:val="21"/>
        </w:rPr>
        <w:t>在当前窗口打开，地址栏不变</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调用方法</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r w:rsidRPr="00CF3A5B">
        <w:rPr>
          <w:rFonts w:ascii="Segoe UI" w:eastAsia="微软雅黑" w:hAnsi="Segoe UI"/>
        </w:rPr>
        <w:t>应用实际地址链接</w:t>
      </w:r>
      <w:r w:rsidRPr="00CF3A5B">
        <w:rPr>
          <w:rFonts w:ascii="Segoe UI" w:eastAsia="微软雅黑" w:hAnsi="Segoe UI"/>
        </w:rPr>
        <w:t>" target="_self"&gt;&lt;/a&gt;</w:t>
      </w:r>
      <w:r w:rsidRPr="00CF3A5B">
        <w:rPr>
          <w:rFonts w:ascii="Segoe UI" w:eastAsia="微软雅黑" w:hAnsi="Segoe UI"/>
        </w:rPr>
        <w:t>或</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r w:rsidRPr="00CF3A5B">
        <w:rPr>
          <w:rFonts w:ascii="Segoe UI" w:eastAsia="微软雅黑" w:hAnsi="Segoe UI"/>
        </w:rPr>
        <w:t>应用实际地址链接</w:t>
      </w:r>
      <w:r w:rsidRPr="00CF3A5B">
        <w:rPr>
          <w:rFonts w:ascii="Segoe UI" w:eastAsia="微软雅黑" w:hAnsi="Segoe UI"/>
        </w:rPr>
        <w:t>"&gt;&lt;/a&gt;</w:t>
      </w:r>
    </w:p>
    <w:p w:rsidR="002422CB" w:rsidRPr="00CF3A5B" w:rsidRDefault="00EB3C4D" w:rsidP="00EB3C4D">
      <w:pPr>
        <w:pStyle w:val="ad"/>
        <w:numPr>
          <w:ilvl w:val="0"/>
          <w:numId w:val="40"/>
        </w:numPr>
        <w:shd w:val="clear" w:color="auto" w:fill="FFFFFF"/>
        <w:spacing w:before="0" w:beforeAutospacing="0" w:after="0" w:afterAutospacing="0" w:line="360" w:lineRule="atLeast"/>
        <w:rPr>
          <w:rFonts w:ascii="Segoe UI" w:eastAsia="微软雅黑" w:hAnsi="Segoe UI" w:cs="Arial"/>
          <w:sz w:val="21"/>
          <w:szCs w:val="21"/>
        </w:rPr>
      </w:pPr>
      <w:r w:rsidRPr="00CF3A5B">
        <w:rPr>
          <w:rFonts w:ascii="Segoe UI" w:eastAsia="微软雅黑" w:hAnsi="Segoe UI" w:cs="Arial" w:hint="eastAsia"/>
          <w:sz w:val="21"/>
          <w:szCs w:val="21"/>
        </w:rPr>
        <w:t xml:space="preserve"> </w:t>
      </w:r>
      <w:r w:rsidR="002422CB" w:rsidRPr="00CF3A5B">
        <w:rPr>
          <w:rFonts w:ascii="Segoe UI" w:eastAsia="微软雅黑" w:hAnsi="Segoe UI" w:cs="Arial"/>
          <w:sz w:val="21"/>
          <w:szCs w:val="21"/>
        </w:rPr>
        <w:t>在当前窗口打开，刷新整个框架，地址栏改变</w:t>
      </w:r>
    </w:p>
    <w:p w:rsidR="00D24E70"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调用方法</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hyperlink r:id="rId23" w:history="1">
        <w:r w:rsidRPr="00CF3A5B">
          <w:rPr>
            <w:rFonts w:ascii="Segoe UI" w:eastAsia="微软雅黑" w:hAnsi="Segoe UI"/>
          </w:rPr>
          <w:t>http://apps.weibo.com/xxx</w:t>
        </w:r>
      </w:hyperlink>
      <w:r w:rsidRPr="00CF3A5B">
        <w:rPr>
          <w:rFonts w:ascii="Segoe UI" w:eastAsia="微软雅黑" w:hAnsi="Segoe UI"/>
        </w:rPr>
        <w:t>" target="_top"&gt;&lt;/a&gt;</w:t>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站内应用审核</w:t>
      </w:r>
    </w:p>
    <w:p w:rsidR="00D24E70" w:rsidRPr="00CF3A5B" w:rsidRDefault="00D24E70" w:rsidP="00D24E70">
      <w:pPr>
        <w:spacing w:line="360" w:lineRule="exact"/>
        <w:ind w:firstLineChars="200" w:firstLine="420"/>
        <w:rPr>
          <w:rFonts w:ascii="Segoe UI" w:eastAsia="微软雅黑" w:hAnsi="Segoe UI"/>
        </w:rPr>
      </w:pPr>
      <w:r w:rsidRPr="00CF3A5B">
        <w:rPr>
          <w:rFonts w:ascii="Segoe UI" w:eastAsia="微软雅黑" w:hAnsi="Segoe UI" w:hint="eastAsia"/>
        </w:rPr>
        <w:t>当您</w:t>
      </w:r>
      <w:proofErr w:type="gramStart"/>
      <w:r w:rsidRPr="00CF3A5B">
        <w:rPr>
          <w:rFonts w:ascii="Segoe UI" w:eastAsia="微软雅黑" w:hAnsi="Segoe UI" w:hint="eastAsia"/>
        </w:rPr>
        <w:t>完成站内应</w:t>
      </w:r>
      <w:proofErr w:type="gramEnd"/>
      <w:r w:rsidRPr="00CF3A5B">
        <w:rPr>
          <w:rFonts w:ascii="Segoe UI" w:eastAsia="微软雅黑" w:hAnsi="Segoe UI" w:hint="eastAsia"/>
        </w:rPr>
        <w:t>用的开发并测试没有问题后，可以在站内应用的汇总信息页面点击“提交审核”按钮，将您的应用提交给平台工作人员进行审核。</w:t>
      </w:r>
      <w:r w:rsidRPr="00CF3A5B">
        <w:rPr>
          <w:rFonts w:ascii="Segoe UI" w:eastAsia="微软雅黑" w:hAnsi="Segoe UI" w:hint="eastAsia"/>
        </w:rPr>
        <w:t xml:space="preserve"> </w:t>
      </w:r>
      <w:r w:rsidRPr="00CF3A5B">
        <w:rPr>
          <w:rFonts w:ascii="Segoe UI" w:eastAsia="微软雅黑" w:hAnsi="Segoe UI" w:hint="eastAsia"/>
        </w:rPr>
        <w:t>我们的工作人员在收到您的申</w:t>
      </w:r>
      <w:r w:rsidRPr="00CF3A5B">
        <w:rPr>
          <w:rFonts w:ascii="Segoe UI" w:eastAsia="微软雅黑" w:hAnsi="Segoe UI" w:hint="eastAsia"/>
        </w:rPr>
        <w:lastRenderedPageBreak/>
        <w:t>请后，会和您进行联络，并试用您所开发的应用，在确认应用开发已经完成并且可以正常使用后，会通过您的申请。</w:t>
      </w:r>
    </w:p>
    <w:p w:rsidR="00D24E70" w:rsidRPr="00CF3A5B" w:rsidRDefault="00D24E70" w:rsidP="00D24E70">
      <w:pPr>
        <w:jc w:val="center"/>
        <w:rPr>
          <w:rFonts w:ascii="Segoe UI" w:eastAsia="微软雅黑" w:hAnsi="Segoe UI"/>
        </w:rPr>
      </w:pPr>
      <w:r w:rsidRPr="00CF3A5B">
        <w:rPr>
          <w:rFonts w:ascii="Segoe UI" w:eastAsia="微软雅黑" w:hAnsi="Segoe UI" w:hint="eastAsia"/>
          <w:noProof/>
        </w:rPr>
        <w:drawing>
          <wp:inline distT="0" distB="0" distL="0" distR="0" wp14:anchorId="576D8F40" wp14:editId="211D5C60">
            <wp:extent cx="5276850" cy="981075"/>
            <wp:effectExtent l="0" t="0" r="0" b="9525"/>
            <wp:docPr id="21" name="图片 21" descr="C:\Users\zequan\Desktop\shlcz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equan\Desktop\shlczn_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981075"/>
                    </a:xfrm>
                    <a:prstGeom prst="rect">
                      <a:avLst/>
                    </a:prstGeom>
                    <a:noFill/>
                    <a:ln>
                      <a:noFill/>
                    </a:ln>
                  </pic:spPr>
                </pic:pic>
              </a:graphicData>
            </a:graphic>
          </wp:inline>
        </w:drawing>
      </w:r>
    </w:p>
    <w:p w:rsidR="00D24E70" w:rsidRPr="00CF3A5B" w:rsidRDefault="00D24E70" w:rsidP="00D24E70">
      <w:pPr>
        <w:spacing w:line="360" w:lineRule="exact"/>
        <w:ind w:firstLineChars="200" w:firstLine="420"/>
        <w:rPr>
          <w:rFonts w:ascii="Segoe UI" w:eastAsia="微软雅黑" w:hAnsi="Segoe UI"/>
        </w:rPr>
      </w:pPr>
      <w:r w:rsidRPr="00CF3A5B">
        <w:rPr>
          <w:rFonts w:ascii="Segoe UI" w:eastAsia="微软雅黑" w:hAnsi="Segoe UI" w:hint="eastAsia"/>
        </w:rPr>
        <w:t>站内应</w:t>
      </w:r>
      <w:proofErr w:type="gramStart"/>
      <w:r w:rsidRPr="00CF3A5B">
        <w:rPr>
          <w:rFonts w:ascii="Segoe UI" w:eastAsia="微软雅黑" w:hAnsi="Segoe UI" w:hint="eastAsia"/>
        </w:rPr>
        <w:t>用通过</w:t>
      </w:r>
      <w:proofErr w:type="gramEnd"/>
      <w:r w:rsidRPr="00CF3A5B">
        <w:rPr>
          <w:rFonts w:ascii="Segoe UI" w:eastAsia="微软雅黑" w:hAnsi="Segoe UI" w:hint="eastAsia"/>
        </w:rPr>
        <w:t>审核之后，将突破</w:t>
      </w:r>
      <w:r w:rsidRPr="00CF3A5B">
        <w:rPr>
          <w:rFonts w:ascii="Segoe UI" w:eastAsia="微软雅黑" w:hAnsi="Segoe UI" w:hint="eastAsia"/>
        </w:rPr>
        <w:t>15</w:t>
      </w:r>
      <w:r w:rsidRPr="00CF3A5B">
        <w:rPr>
          <w:rFonts w:ascii="Segoe UI" w:eastAsia="微软雅黑" w:hAnsi="Segoe UI" w:hint="eastAsia"/>
        </w:rPr>
        <w:t>个测试</w:t>
      </w:r>
      <w:r w:rsidR="0067532A" w:rsidRPr="00CF3A5B">
        <w:rPr>
          <w:rFonts w:ascii="Segoe UI" w:eastAsia="微软雅黑" w:hAnsi="Segoe UI" w:hint="eastAsia"/>
        </w:rPr>
        <w:t>账号</w:t>
      </w:r>
      <w:r w:rsidRPr="00CF3A5B">
        <w:rPr>
          <w:rFonts w:ascii="Segoe UI" w:eastAsia="微软雅黑" w:hAnsi="Segoe UI" w:hint="eastAsia"/>
        </w:rPr>
        <w:t>的限制，可以被所有的</w:t>
      </w:r>
      <w:proofErr w:type="gramStart"/>
      <w:r w:rsidRPr="00CF3A5B">
        <w:rPr>
          <w:rFonts w:ascii="Segoe UI" w:eastAsia="微软雅黑" w:hAnsi="Segoe UI" w:hint="eastAsia"/>
        </w:rPr>
        <w:t>微博用户</w:t>
      </w:r>
      <w:proofErr w:type="gramEnd"/>
      <w:r w:rsidRPr="00CF3A5B">
        <w:rPr>
          <w:rFonts w:ascii="Segoe UI" w:eastAsia="微软雅黑" w:hAnsi="Segoe UI" w:hint="eastAsia"/>
        </w:rPr>
        <w:t>所使用，并且自动被推荐到应用广场。</w:t>
      </w:r>
    </w:p>
    <w:p w:rsidR="008B20AE" w:rsidRPr="00CF3A5B" w:rsidRDefault="008B20AE" w:rsidP="00D24E70">
      <w:pPr>
        <w:spacing w:line="360" w:lineRule="exact"/>
        <w:ind w:firstLineChars="200" w:firstLine="420"/>
        <w:rPr>
          <w:rFonts w:ascii="Segoe UI" w:eastAsia="微软雅黑" w:hAnsi="Segoe UI"/>
        </w:rPr>
      </w:pPr>
    </w:p>
    <w:p w:rsidR="008B20AE" w:rsidRPr="00CF3A5B" w:rsidRDefault="008B20AE" w:rsidP="00D24E70">
      <w:pPr>
        <w:spacing w:line="360" w:lineRule="exact"/>
        <w:ind w:firstLineChars="200" w:firstLine="420"/>
        <w:rPr>
          <w:rFonts w:ascii="Segoe UI" w:eastAsia="微软雅黑" w:hAnsi="Segoe UI"/>
        </w:rPr>
      </w:pPr>
    </w:p>
    <w:p w:rsidR="008B20AE" w:rsidRPr="00CF3A5B" w:rsidRDefault="008B20AE" w:rsidP="008B20AE">
      <w:pPr>
        <w:pStyle w:val="1"/>
        <w:rPr>
          <w:rFonts w:ascii="Segoe UI" w:eastAsia="微软雅黑" w:hAnsi="Segoe UI"/>
          <w:sz w:val="30"/>
          <w:szCs w:val="30"/>
        </w:rPr>
      </w:pPr>
      <w:bookmarkStart w:id="28" w:name="_Toc353837199"/>
      <w:r w:rsidRPr="00CF3A5B">
        <w:rPr>
          <w:rFonts w:ascii="Segoe UI" w:eastAsia="微软雅黑" w:hAnsi="Segoe UI" w:hint="eastAsia"/>
          <w:sz w:val="30"/>
          <w:szCs w:val="30"/>
        </w:rPr>
        <w:t>第三章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系统需求分析与前台设计</w:t>
      </w:r>
      <w:bookmarkEnd w:id="28"/>
    </w:p>
    <w:p w:rsidR="008B20AE" w:rsidRPr="00CF3A5B" w:rsidRDefault="008B20AE" w:rsidP="008B20AE">
      <w:pPr>
        <w:pStyle w:val="2"/>
        <w:numPr>
          <w:ilvl w:val="0"/>
          <w:numId w:val="42"/>
        </w:numPr>
        <w:rPr>
          <w:rFonts w:ascii="Segoe UI" w:eastAsia="微软雅黑" w:hAnsi="Segoe UI"/>
          <w:sz w:val="28"/>
          <w:szCs w:val="28"/>
        </w:rPr>
      </w:pPr>
      <w:bookmarkStart w:id="29" w:name="_Toc353837200"/>
      <w:r w:rsidRPr="00CF3A5B">
        <w:rPr>
          <w:rFonts w:ascii="Segoe UI" w:eastAsia="微软雅黑" w:hAnsi="Segoe UI" w:hint="eastAsia"/>
          <w:sz w:val="28"/>
          <w:szCs w:val="28"/>
        </w:rPr>
        <w:t>需求分析</w:t>
      </w:r>
      <w:bookmarkEnd w:id="29"/>
    </w:p>
    <w:p w:rsidR="00E635CE" w:rsidRPr="00CF3A5B" w:rsidRDefault="00E635CE" w:rsidP="00E635CE">
      <w:pPr>
        <w:spacing w:line="360" w:lineRule="exact"/>
        <w:ind w:firstLineChars="200" w:firstLine="420"/>
        <w:rPr>
          <w:rFonts w:ascii="Segoe UI" w:eastAsia="微软雅黑" w:hAnsi="Segoe UI"/>
        </w:rPr>
      </w:pPr>
      <w:r w:rsidRPr="00CF3A5B">
        <w:rPr>
          <w:rFonts w:ascii="Segoe UI" w:eastAsia="微软雅黑" w:hAnsi="Segoe UI" w:hint="eastAsia"/>
        </w:rPr>
        <w:t>在计算机广泛运用的今天，应用计算机已经大大地提高了社会各方面的效率，而作为学校，社会知识的高度集中区，计算机已经成为一种必需品。有了计算机，那么我们就应该在方方面面想到用</w:t>
      </w:r>
      <w:r w:rsidR="0092243A" w:rsidRPr="00CF3A5B">
        <w:rPr>
          <w:rFonts w:ascii="Segoe UI" w:eastAsia="微软雅黑" w:hAnsi="Segoe UI" w:hint="eastAsia"/>
        </w:rPr>
        <w:t>它来提高我们的效率。对于大学生的考勤方面，现在越来越体现出其重要性。虽然大学生都已经步入成年，但是其自制力还是很不乐观，纪律方面还需要老师和学校的监督。但是对于上课点名很耗费时间，</w:t>
      </w:r>
      <w:r w:rsidR="00087A66" w:rsidRPr="00CF3A5B">
        <w:rPr>
          <w:rFonts w:ascii="Segoe UI" w:eastAsia="微软雅黑" w:hAnsi="Segoe UI" w:hint="eastAsia"/>
        </w:rPr>
        <w:t>而</w:t>
      </w:r>
      <w:r w:rsidR="0092243A" w:rsidRPr="00CF3A5B">
        <w:rPr>
          <w:rFonts w:ascii="Segoe UI" w:eastAsia="微软雅黑" w:hAnsi="Segoe UI" w:hint="eastAsia"/>
        </w:rPr>
        <w:t>且老师点名以后对学生的出勤状况也没有一个总结的感知，学生也不能即时对自己的考勤情况有一个分析反省。通过自动点名系统的服务器会根据摄像头的采样对比结果分析学生的出勤情况，并保存在数据库中。然后通过系统对出勤情况的统计分析，最终得出各类出勤相关结果。此过程无需任课老师参与，全由计算机后台实现。而学生通过网络，便可以轻松查看自己一天，一个星期，一个月任何一个阶段的出勤情况。本系统重在实现无纸化点名，还有对点名结果的统计与分析</w:t>
      </w:r>
      <w:r w:rsidR="008D404E" w:rsidRPr="00CF3A5B">
        <w:rPr>
          <w:rFonts w:ascii="Segoe UI" w:eastAsia="微软雅黑" w:hAnsi="Segoe UI" w:hint="eastAsia"/>
        </w:rPr>
        <w:t>以及一系列点名系统的附属功能</w:t>
      </w:r>
      <w:r w:rsidR="0092243A" w:rsidRPr="00CF3A5B">
        <w:rPr>
          <w:rFonts w:ascii="Segoe UI" w:eastAsia="微软雅黑" w:hAnsi="Segoe UI" w:hint="eastAsia"/>
        </w:rPr>
        <w:t>，同时节约时间与物质成本，让老师的教学更加便捷。</w:t>
      </w:r>
    </w:p>
    <w:p w:rsidR="008B20AE" w:rsidRPr="00CF3A5B" w:rsidRDefault="008B20AE" w:rsidP="008B20AE">
      <w:pPr>
        <w:pStyle w:val="3"/>
        <w:numPr>
          <w:ilvl w:val="0"/>
          <w:numId w:val="43"/>
        </w:numPr>
        <w:rPr>
          <w:rFonts w:ascii="Segoe UI" w:eastAsia="微软雅黑" w:hAnsi="Segoe UI"/>
          <w:sz w:val="24"/>
          <w:szCs w:val="24"/>
        </w:rPr>
      </w:pPr>
      <w:bookmarkStart w:id="30" w:name="_Toc353837201"/>
      <w:r w:rsidRPr="00CF3A5B">
        <w:rPr>
          <w:rFonts w:ascii="Segoe UI" w:eastAsia="微软雅黑" w:hAnsi="Segoe UI" w:hint="eastAsia"/>
          <w:sz w:val="24"/>
          <w:szCs w:val="24"/>
        </w:rPr>
        <w:t>系统前端操作平台设计概述</w:t>
      </w:r>
      <w:bookmarkEnd w:id="30"/>
    </w:p>
    <w:p w:rsidR="004249E6" w:rsidRPr="00CF3A5B" w:rsidRDefault="008B1E9D" w:rsidP="008B1E9D">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按操作平台可分为前台操作与后台操作，从用户角度出发，可以分为“超级管理员”、“学生”、“老师”三大角色。本毕业设计主要是针对自动点名系统的前台开发中的“学生端”和“教师端”的开发。</w:t>
      </w:r>
    </w:p>
    <w:p w:rsidR="008D404E" w:rsidRPr="00CF3A5B" w:rsidRDefault="008B1E9D" w:rsidP="008B1E9D">
      <w:pPr>
        <w:spacing w:line="360" w:lineRule="exact"/>
        <w:ind w:firstLineChars="200" w:firstLine="420"/>
        <w:rPr>
          <w:rFonts w:ascii="Segoe UI" w:eastAsia="微软雅黑" w:hAnsi="Segoe UI"/>
        </w:rPr>
      </w:pPr>
      <w:r w:rsidRPr="00CF3A5B">
        <w:rPr>
          <w:rFonts w:ascii="Segoe UI" w:eastAsia="微软雅黑" w:hAnsi="Segoe UI" w:hint="eastAsia"/>
        </w:rPr>
        <w:t>下面为“教师端”的功能说明：</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教师登陆后，可以查看并且修改个人资料以及登陆密码</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可以查看某个班级的学生信息，包括学号、姓名、性别、联系方式等等</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教师可以查询某个班级某节课的上课座位表</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lastRenderedPageBreak/>
        <w:t>教师可以查询某个班级的课表信息</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教师登陆后，可以进行调课申请操作，同时查看自己的申请记录</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教师可以查看各个教室的情况，例如“是否多媒体”、“可容纳学生数”等信息</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教师可以查询某个班级或者某个学生的出勤情况，同时对拍照出现异常或者其他必要的时候进行拍照更正操作，重新进行拍照取样</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教师可以图表分析功能，查看考勤动态、院系分析、班级分析、课程分析的图表分析情况</w:t>
      </w:r>
    </w:p>
    <w:p w:rsidR="008B1E9D" w:rsidRPr="00CF3A5B" w:rsidRDefault="003B1C49"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可以发送和接收公告通知，发布对象可以是群发班级，也可以是私信某个同学</w:t>
      </w:r>
    </w:p>
    <w:p w:rsidR="003839E2" w:rsidRPr="00CF3A5B" w:rsidRDefault="003839E2"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通过系统帮助模块，在使用系统过程中遇到问题时可以得到技术支持</w:t>
      </w:r>
    </w:p>
    <w:p w:rsidR="004249E6" w:rsidRPr="00CF3A5B" w:rsidRDefault="004249E6" w:rsidP="004249E6">
      <w:pPr>
        <w:spacing w:line="360" w:lineRule="exact"/>
        <w:ind w:firstLineChars="200" w:firstLine="420"/>
        <w:rPr>
          <w:rFonts w:ascii="Segoe UI" w:eastAsia="微软雅黑" w:hAnsi="Segoe UI"/>
        </w:rPr>
      </w:pPr>
      <w:r w:rsidRPr="00CF3A5B">
        <w:rPr>
          <w:rFonts w:ascii="Segoe UI" w:eastAsia="微软雅黑" w:hAnsi="Segoe UI" w:hint="eastAsia"/>
        </w:rPr>
        <w:t>下面是“学生端”的功能说明：</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学生登陆后，可以查看并且修改个人资料以及登陆密码</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可以查看某个班级的学生信息，包括学号、姓名、性别、联系方式等等</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学生可以查询某个班级某节课的上课座位表</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学生可以查询某个班级的课表信息</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学生可以查看某个教室的情况，例如“是否多媒体”、“可容纳学生数”等信息</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学生查询某个学生的出勤情况</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学生可以通过</w:t>
      </w:r>
      <w:proofErr w:type="gramStart"/>
      <w:r w:rsidRPr="00CF3A5B">
        <w:rPr>
          <w:rFonts w:ascii="Segoe UI" w:eastAsia="微软雅黑" w:hAnsi="Segoe UI" w:hint="eastAsia"/>
        </w:rPr>
        <w:t>微博监督</w:t>
      </w:r>
      <w:proofErr w:type="gramEnd"/>
      <w:r w:rsidRPr="00CF3A5B">
        <w:rPr>
          <w:rFonts w:ascii="Segoe UI" w:eastAsia="微软雅黑" w:hAnsi="Segoe UI" w:hint="eastAsia"/>
        </w:rPr>
        <w:t>功能，设置符合条件时进行</w:t>
      </w:r>
      <w:proofErr w:type="gramStart"/>
      <w:r w:rsidRPr="00CF3A5B">
        <w:rPr>
          <w:rFonts w:ascii="Segoe UI" w:eastAsia="微软雅黑" w:hAnsi="Segoe UI" w:hint="eastAsia"/>
        </w:rPr>
        <w:t>推送微博监督</w:t>
      </w:r>
      <w:proofErr w:type="gramEnd"/>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学生可以接收公告通知</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通过系统帮助模块，在使用系统过程中遇到问题是可以得到技术支持</w:t>
      </w:r>
    </w:p>
    <w:p w:rsidR="00B90335" w:rsidRPr="00CF3A5B" w:rsidRDefault="00B90335" w:rsidP="00B90335">
      <w:pPr>
        <w:spacing w:line="360" w:lineRule="exact"/>
        <w:ind w:firstLineChars="200" w:firstLine="420"/>
        <w:rPr>
          <w:rFonts w:ascii="Segoe UI" w:eastAsia="微软雅黑" w:hAnsi="Segoe UI"/>
        </w:rPr>
      </w:pPr>
      <w:r w:rsidRPr="00CF3A5B">
        <w:rPr>
          <w:rFonts w:ascii="Segoe UI" w:eastAsia="微软雅黑" w:hAnsi="Segoe UI" w:hint="eastAsia"/>
        </w:rPr>
        <w:t>系统结构总图如下图所示</w:t>
      </w:r>
    </w:p>
    <w:p w:rsidR="00595889" w:rsidRPr="00CF3A5B" w:rsidRDefault="00595889" w:rsidP="00F21528">
      <w:pPr>
        <w:jc w:val="center"/>
        <w:rPr>
          <w:rFonts w:ascii="Segoe UI" w:eastAsia="微软雅黑" w:hAnsi="Segoe UI"/>
        </w:rPr>
      </w:pPr>
      <w:r w:rsidRPr="00CF3A5B">
        <w:rPr>
          <w:rFonts w:ascii="Segoe UI" w:eastAsia="微软雅黑" w:hAnsi="Segoe UI"/>
          <w:noProof/>
        </w:rPr>
        <w:drawing>
          <wp:inline distT="0" distB="0" distL="0" distR="0" wp14:anchorId="7E6D8558" wp14:editId="4AA18332">
            <wp:extent cx="5534025" cy="242838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1560" cy="2431689"/>
                    </a:xfrm>
                    <a:prstGeom prst="rect">
                      <a:avLst/>
                    </a:prstGeom>
                    <a:noFill/>
                  </pic:spPr>
                </pic:pic>
              </a:graphicData>
            </a:graphic>
          </wp:inline>
        </w:drawing>
      </w:r>
    </w:p>
    <w:p w:rsidR="008B20AE" w:rsidRPr="00CF3A5B" w:rsidRDefault="008B20AE" w:rsidP="008B20AE">
      <w:pPr>
        <w:pStyle w:val="3"/>
        <w:numPr>
          <w:ilvl w:val="0"/>
          <w:numId w:val="43"/>
        </w:numPr>
        <w:rPr>
          <w:rFonts w:ascii="Segoe UI" w:eastAsia="微软雅黑" w:hAnsi="Segoe UI"/>
          <w:sz w:val="24"/>
          <w:szCs w:val="24"/>
        </w:rPr>
      </w:pPr>
      <w:bookmarkStart w:id="31" w:name="_Toc353837202"/>
      <w:r w:rsidRPr="00CF3A5B">
        <w:rPr>
          <w:rFonts w:ascii="Segoe UI" w:eastAsia="微软雅黑" w:hAnsi="Segoe UI" w:hint="eastAsia"/>
          <w:sz w:val="24"/>
          <w:szCs w:val="24"/>
        </w:rPr>
        <w:t>系统用例图</w:t>
      </w:r>
      <w:bookmarkEnd w:id="31"/>
    </w:p>
    <w:p w:rsidR="008B20AE" w:rsidRPr="00CF3A5B" w:rsidRDefault="00F21528" w:rsidP="008B20AE">
      <w:pPr>
        <w:rPr>
          <w:rFonts w:ascii="Segoe UI" w:eastAsia="微软雅黑" w:hAnsi="Segoe UI"/>
        </w:rPr>
      </w:pPr>
      <w:r w:rsidRPr="00CF3A5B">
        <w:rPr>
          <w:rFonts w:ascii="Segoe UI" w:eastAsia="微软雅黑" w:hAnsi="Segoe UI" w:hint="eastAsia"/>
        </w:rPr>
        <w:t>教师操作用例图如下图所示：</w:t>
      </w:r>
    </w:p>
    <w:p w:rsidR="00F21528" w:rsidRPr="00CF3A5B" w:rsidRDefault="000E4998" w:rsidP="00CF3A5B">
      <w:pPr>
        <w:jc w:val="center"/>
        <w:rPr>
          <w:rFonts w:ascii="Segoe UI" w:eastAsia="微软雅黑" w:hAnsi="Segoe UI"/>
        </w:rPr>
      </w:pPr>
      <w:r>
        <w:rPr>
          <w:rFonts w:ascii="Segoe UI" w:eastAsia="微软雅黑" w:hAnsi="Segoe UI"/>
          <w:noProof/>
        </w:rPr>
        <w:lastRenderedPageBreak/>
        <w:drawing>
          <wp:inline distT="0" distB="0" distL="0" distR="0" wp14:anchorId="3132E32A" wp14:editId="08419F79">
            <wp:extent cx="5335730" cy="50482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014" cy="5047573"/>
                    </a:xfrm>
                    <a:prstGeom prst="rect">
                      <a:avLst/>
                    </a:prstGeom>
                    <a:noFill/>
                  </pic:spPr>
                </pic:pic>
              </a:graphicData>
            </a:graphic>
          </wp:inline>
        </w:drawing>
      </w:r>
    </w:p>
    <w:p w:rsidR="00826D98" w:rsidRPr="00CF3A5B" w:rsidRDefault="00826D98" w:rsidP="008B20AE">
      <w:pPr>
        <w:rPr>
          <w:rFonts w:ascii="Segoe UI" w:eastAsia="微软雅黑" w:hAnsi="Segoe UI"/>
        </w:rPr>
      </w:pPr>
      <w:r w:rsidRPr="00CF3A5B">
        <w:rPr>
          <w:rFonts w:ascii="Segoe UI" w:eastAsia="微软雅黑" w:hAnsi="Segoe UI" w:hint="eastAsia"/>
        </w:rPr>
        <w:t>学生操作用例图如下图所示：</w:t>
      </w:r>
    </w:p>
    <w:p w:rsidR="00826D98" w:rsidRPr="00CF3A5B" w:rsidRDefault="00826D98" w:rsidP="00826D98">
      <w:pPr>
        <w:jc w:val="center"/>
        <w:rPr>
          <w:rFonts w:ascii="Segoe UI" w:eastAsia="微软雅黑" w:hAnsi="Segoe UI"/>
        </w:rPr>
      </w:pPr>
      <w:r w:rsidRPr="00CF3A5B">
        <w:rPr>
          <w:rFonts w:ascii="Segoe UI" w:eastAsia="微软雅黑" w:hAnsi="Segoe UI"/>
          <w:noProof/>
        </w:rPr>
        <w:lastRenderedPageBreak/>
        <w:drawing>
          <wp:inline distT="0" distB="0" distL="0" distR="0" wp14:anchorId="588F96EF" wp14:editId="179E2E96">
            <wp:extent cx="5266157" cy="42680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751" cy="4268490"/>
                    </a:xfrm>
                    <a:prstGeom prst="rect">
                      <a:avLst/>
                    </a:prstGeom>
                    <a:noFill/>
                  </pic:spPr>
                </pic:pic>
              </a:graphicData>
            </a:graphic>
          </wp:inline>
        </w:drawing>
      </w:r>
    </w:p>
    <w:p w:rsidR="008B20AE" w:rsidRPr="00CF3A5B" w:rsidRDefault="008B20AE" w:rsidP="008B20AE">
      <w:pPr>
        <w:pStyle w:val="2"/>
        <w:numPr>
          <w:ilvl w:val="0"/>
          <w:numId w:val="42"/>
        </w:numPr>
        <w:rPr>
          <w:rFonts w:ascii="Segoe UI" w:eastAsia="微软雅黑" w:hAnsi="Segoe UI"/>
          <w:sz w:val="28"/>
          <w:szCs w:val="28"/>
        </w:rPr>
      </w:pPr>
      <w:bookmarkStart w:id="32" w:name="_Toc353837203"/>
      <w:r w:rsidRPr="00CF3A5B">
        <w:rPr>
          <w:rFonts w:ascii="Segoe UI" w:eastAsia="微软雅黑" w:hAnsi="Segoe UI" w:hint="eastAsia"/>
          <w:sz w:val="28"/>
          <w:szCs w:val="28"/>
        </w:rPr>
        <w:t>系统设计</w:t>
      </w:r>
      <w:bookmarkEnd w:id="32"/>
    </w:p>
    <w:p w:rsidR="008B20AE" w:rsidRPr="00CF3A5B" w:rsidRDefault="008B20AE" w:rsidP="008B20AE">
      <w:pPr>
        <w:pStyle w:val="3"/>
        <w:numPr>
          <w:ilvl w:val="0"/>
          <w:numId w:val="44"/>
        </w:numPr>
        <w:rPr>
          <w:rFonts w:ascii="Segoe UI" w:eastAsia="微软雅黑" w:hAnsi="Segoe UI"/>
          <w:sz w:val="24"/>
          <w:szCs w:val="24"/>
        </w:rPr>
      </w:pPr>
      <w:bookmarkStart w:id="33" w:name="_Toc353837204"/>
      <w:r w:rsidRPr="00CF3A5B">
        <w:rPr>
          <w:rFonts w:ascii="Segoe UI" w:eastAsia="微软雅黑" w:hAnsi="Segoe UI" w:hint="eastAsia"/>
          <w:sz w:val="24"/>
          <w:szCs w:val="24"/>
        </w:rPr>
        <w:t>系统层次划分</w:t>
      </w:r>
      <w:bookmarkEnd w:id="33"/>
    </w:p>
    <w:p w:rsidR="00CF3A5B" w:rsidRDefault="00CF3A5B" w:rsidP="00CF3A5B">
      <w:pPr>
        <w:spacing w:line="360" w:lineRule="exact"/>
        <w:ind w:firstLineChars="200" w:firstLine="420"/>
        <w:rPr>
          <w:rFonts w:ascii="Segoe UI" w:eastAsia="微软雅黑" w:hAnsi="Segoe UI"/>
        </w:rPr>
      </w:pPr>
      <w:r w:rsidRPr="00CF3A5B">
        <w:rPr>
          <w:rFonts w:ascii="Segoe UI" w:eastAsia="微软雅黑" w:hAnsi="Segoe UI" w:hint="eastAsia"/>
        </w:rPr>
        <w:t>该系统模块中，</w:t>
      </w:r>
      <w:r>
        <w:rPr>
          <w:rFonts w:ascii="Segoe UI" w:eastAsia="微软雅黑" w:hAnsi="Segoe UI" w:hint="eastAsia"/>
        </w:rPr>
        <w:t>模块系统共分为五层，分别为表现层、控制层、业务逻辑层、数据访问层、数据层，如下图所示：</w:t>
      </w:r>
    </w:p>
    <w:p w:rsidR="00EA4B19" w:rsidRDefault="00EA4B19" w:rsidP="00EA4B19">
      <w:pPr>
        <w:jc w:val="center"/>
        <w:rPr>
          <w:rFonts w:ascii="Segoe UI" w:eastAsia="微软雅黑" w:hAnsi="Segoe UI"/>
        </w:rPr>
      </w:pPr>
      <w:r>
        <w:rPr>
          <w:rFonts w:ascii="Segoe UI" w:eastAsia="微软雅黑" w:hAnsi="Segoe UI"/>
          <w:noProof/>
        </w:rPr>
        <w:drawing>
          <wp:inline distT="0" distB="0" distL="0" distR="0" wp14:anchorId="2A6DE937" wp14:editId="5598A9B6">
            <wp:extent cx="4237355" cy="242062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7355" cy="2420620"/>
                    </a:xfrm>
                    <a:prstGeom prst="rect">
                      <a:avLst/>
                    </a:prstGeom>
                    <a:noFill/>
                  </pic:spPr>
                </pic:pic>
              </a:graphicData>
            </a:graphic>
          </wp:inline>
        </w:drawing>
      </w:r>
    </w:p>
    <w:p w:rsidR="00EA4B19" w:rsidRDefault="00D101D9" w:rsidP="00CF3A5B">
      <w:pPr>
        <w:spacing w:line="360" w:lineRule="exact"/>
        <w:ind w:firstLineChars="200" w:firstLine="420"/>
        <w:rPr>
          <w:rFonts w:ascii="Segoe UI" w:eastAsia="微软雅黑" w:hAnsi="Segoe UI"/>
        </w:rPr>
      </w:pPr>
      <w:r>
        <w:rPr>
          <w:rFonts w:ascii="Segoe UI" w:eastAsia="微软雅黑" w:hAnsi="Segoe UI" w:hint="eastAsia"/>
        </w:rPr>
        <w:lastRenderedPageBreak/>
        <w:t>表现层中，系统主要采用了开源</w:t>
      </w:r>
      <w:r>
        <w:rPr>
          <w:rFonts w:ascii="Segoe UI" w:eastAsia="微软雅黑" w:hAnsi="Segoe UI" w:hint="eastAsia"/>
        </w:rPr>
        <w:t>ThinkPHP</w:t>
      </w:r>
      <w:r>
        <w:rPr>
          <w:rFonts w:ascii="Segoe UI" w:eastAsia="微软雅黑" w:hAnsi="Segoe UI" w:hint="eastAsia"/>
        </w:rPr>
        <w:t>框架技术，将</w:t>
      </w:r>
      <w:r>
        <w:rPr>
          <w:rFonts w:ascii="Segoe UI" w:eastAsia="微软雅黑" w:hAnsi="Segoe UI" w:hint="eastAsia"/>
        </w:rPr>
        <w:t>Action</w:t>
      </w:r>
      <w:r>
        <w:rPr>
          <w:rFonts w:ascii="Segoe UI" w:eastAsia="微软雅黑" w:hAnsi="Segoe UI" w:hint="eastAsia"/>
        </w:rPr>
        <w:t>传递过来的数据传递到</w:t>
      </w:r>
      <w:r>
        <w:rPr>
          <w:rFonts w:ascii="Segoe UI" w:eastAsia="微软雅黑" w:hAnsi="Segoe UI" w:hint="eastAsia"/>
        </w:rPr>
        <w:t>Model</w:t>
      </w:r>
      <w:r>
        <w:rPr>
          <w:rFonts w:ascii="Segoe UI" w:eastAsia="微软雅黑" w:hAnsi="Segoe UI" w:hint="eastAsia"/>
        </w:rPr>
        <w:t>层进行一定的处理之后，再转化为</w:t>
      </w:r>
      <w:r>
        <w:rPr>
          <w:rFonts w:ascii="Segoe UI" w:eastAsia="微软雅黑" w:hAnsi="Segoe UI" w:hint="eastAsia"/>
        </w:rPr>
        <w:t>JSON</w:t>
      </w:r>
      <w:r>
        <w:rPr>
          <w:rFonts w:ascii="Segoe UI" w:eastAsia="微软雅黑" w:hAnsi="Segoe UI" w:hint="eastAsia"/>
        </w:rPr>
        <w:t>格式的数据反馈给前台页面。整个前台页面使用</w:t>
      </w:r>
      <w:r>
        <w:rPr>
          <w:rFonts w:ascii="Segoe UI" w:eastAsia="微软雅黑" w:hAnsi="Segoe UI" w:hint="eastAsia"/>
        </w:rPr>
        <w:t>ExtJS</w:t>
      </w:r>
      <w:r>
        <w:rPr>
          <w:rFonts w:ascii="Segoe UI" w:eastAsia="微软雅黑" w:hAnsi="Segoe UI" w:hint="eastAsia"/>
        </w:rPr>
        <w:t>库进行仿桌面化的开发，最终在计算机操作系统的仿真界面中展示交互的数据结果。</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控制层主要是为了协调控制系统中各模块的执行流程。在控制层中，</w:t>
      </w:r>
      <w:r>
        <w:rPr>
          <w:rFonts w:ascii="Segoe UI" w:eastAsia="微软雅黑" w:hAnsi="Segoe UI" w:hint="eastAsia"/>
        </w:rPr>
        <w:t>ThinkPHP</w:t>
      </w:r>
      <w:r>
        <w:rPr>
          <w:rFonts w:ascii="Segoe UI" w:eastAsia="微软雅黑" w:hAnsi="Segoe UI" w:hint="eastAsia"/>
        </w:rPr>
        <w:t>框架中的</w:t>
      </w:r>
      <w:r>
        <w:rPr>
          <w:rFonts w:ascii="Segoe UI" w:eastAsia="微软雅黑" w:hAnsi="Segoe UI" w:hint="eastAsia"/>
        </w:rPr>
        <w:t>Control</w:t>
      </w:r>
      <w:r>
        <w:rPr>
          <w:rFonts w:ascii="Segoe UI" w:eastAsia="微软雅黑" w:hAnsi="Segoe UI" w:hint="eastAsia"/>
        </w:rPr>
        <w:t>充当了控制系统流程转向的角色。</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业务逻辑层，主要是通过</w:t>
      </w:r>
      <w:r>
        <w:rPr>
          <w:rFonts w:ascii="Segoe UI" w:eastAsia="微软雅黑" w:hAnsi="Segoe UI" w:hint="eastAsia"/>
        </w:rPr>
        <w:t>ThinkPHP</w:t>
      </w:r>
      <w:r>
        <w:rPr>
          <w:rFonts w:ascii="Segoe UI" w:eastAsia="微软雅黑" w:hAnsi="Segoe UI" w:hint="eastAsia"/>
        </w:rPr>
        <w:t>框架中的</w:t>
      </w:r>
      <w:r>
        <w:rPr>
          <w:rFonts w:ascii="Segoe UI" w:eastAsia="微软雅黑" w:hAnsi="Segoe UI" w:hint="eastAsia"/>
        </w:rPr>
        <w:t>Model</w:t>
      </w:r>
      <w:r>
        <w:rPr>
          <w:rFonts w:ascii="Segoe UI" w:eastAsia="微软雅黑" w:hAnsi="Segoe UI" w:hint="eastAsia"/>
        </w:rPr>
        <w:t>层来实现具体系统的业务逻辑处理。</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数据访问层，主要是采用数据库的</w:t>
      </w:r>
      <w:r>
        <w:rPr>
          <w:rFonts w:ascii="Segoe UI" w:eastAsia="微软雅黑" w:hAnsi="Segoe UI" w:hint="eastAsia"/>
        </w:rPr>
        <w:t>ORM</w:t>
      </w:r>
      <w:r>
        <w:rPr>
          <w:rFonts w:ascii="Segoe UI" w:eastAsia="微软雅黑" w:hAnsi="Segoe UI" w:hint="eastAsia"/>
        </w:rPr>
        <w:t>连贯操作，以组合条件的方式进行数据库的操作。</w:t>
      </w:r>
    </w:p>
    <w:p w:rsidR="00D101D9" w:rsidRP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数据层存放系统中的数据，本系统采用</w:t>
      </w:r>
      <w:r>
        <w:rPr>
          <w:rFonts w:ascii="Segoe UI" w:eastAsia="微软雅黑" w:hAnsi="Segoe UI" w:hint="eastAsia"/>
        </w:rPr>
        <w:t>MySQL</w:t>
      </w:r>
      <w:r>
        <w:rPr>
          <w:rFonts w:ascii="Segoe UI" w:eastAsia="微软雅黑" w:hAnsi="Segoe UI" w:hint="eastAsia"/>
        </w:rPr>
        <w:t>数据库。</w:t>
      </w:r>
    </w:p>
    <w:p w:rsidR="008B20AE" w:rsidRDefault="008B20AE" w:rsidP="008B20AE">
      <w:pPr>
        <w:pStyle w:val="3"/>
        <w:numPr>
          <w:ilvl w:val="0"/>
          <w:numId w:val="44"/>
        </w:numPr>
        <w:rPr>
          <w:rFonts w:ascii="Segoe UI" w:eastAsia="微软雅黑" w:hAnsi="Segoe UI"/>
          <w:sz w:val="24"/>
          <w:szCs w:val="24"/>
        </w:rPr>
      </w:pPr>
      <w:bookmarkStart w:id="34" w:name="_Toc353837205"/>
      <w:r w:rsidRPr="00CF3A5B">
        <w:rPr>
          <w:rFonts w:ascii="Segoe UI" w:eastAsia="微软雅黑" w:hAnsi="Segoe UI" w:hint="eastAsia"/>
          <w:sz w:val="24"/>
          <w:szCs w:val="24"/>
        </w:rPr>
        <w:t>数据库设计</w:t>
      </w:r>
      <w:bookmarkEnd w:id="34"/>
    </w:p>
    <w:p w:rsidR="006B56D7" w:rsidRDefault="006B56D7" w:rsidP="006B56D7">
      <w:pPr>
        <w:spacing w:line="360" w:lineRule="exact"/>
        <w:ind w:firstLineChars="200" w:firstLine="420"/>
        <w:rPr>
          <w:rFonts w:ascii="Segoe UI" w:eastAsia="微软雅黑" w:hAnsi="Segoe UI"/>
        </w:rPr>
      </w:pPr>
      <w:r w:rsidRPr="006B56D7">
        <w:rPr>
          <w:rFonts w:ascii="Segoe UI" w:eastAsia="微软雅黑" w:hAnsi="Segoe UI" w:hint="eastAsia"/>
        </w:rPr>
        <w:t>数据库</w:t>
      </w:r>
      <w:r>
        <w:rPr>
          <w:rFonts w:ascii="Segoe UI" w:eastAsia="微软雅黑" w:hAnsi="Segoe UI" w:hint="eastAsia"/>
        </w:rPr>
        <w:t>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的数据库模式，建立数据库逻辑结构，有效存储数据，满足用户实际需求和系统应用处理要求。在动态网站系统设计中数据库的重要性不言而喻。合理地设计数据库结构可以提高系统运行的效率。如果设计不当，查询起来就非常吃力，程序的性能也会收到影响。</w:t>
      </w:r>
    </w:p>
    <w:p w:rsidR="00610BAF" w:rsidRDefault="00610BAF" w:rsidP="006B56D7">
      <w:pPr>
        <w:spacing w:line="360" w:lineRule="exact"/>
        <w:ind w:firstLineChars="200" w:firstLine="420"/>
        <w:rPr>
          <w:rFonts w:ascii="Segoe UI" w:eastAsia="微软雅黑" w:hAnsi="Segoe UI"/>
        </w:rPr>
      </w:pPr>
      <w:r>
        <w:rPr>
          <w:rFonts w:ascii="Segoe UI" w:eastAsia="微软雅黑" w:hAnsi="Segoe UI" w:hint="eastAsia"/>
        </w:rPr>
        <w:t>数据库的设计一般主要包括两个部分：</w:t>
      </w:r>
    </w:p>
    <w:p w:rsidR="00610BAF" w:rsidRDefault="00610BAF" w:rsidP="00610BAF">
      <w:pPr>
        <w:pStyle w:val="ab"/>
        <w:numPr>
          <w:ilvl w:val="0"/>
          <w:numId w:val="47"/>
        </w:numPr>
        <w:spacing w:line="360" w:lineRule="exact"/>
        <w:ind w:firstLineChars="0"/>
        <w:rPr>
          <w:rFonts w:ascii="Segoe UI" w:eastAsia="微软雅黑" w:hAnsi="Segoe UI"/>
        </w:rPr>
      </w:pPr>
      <w:r w:rsidRPr="00610BAF">
        <w:rPr>
          <w:rFonts w:ascii="Segoe UI" w:eastAsia="微软雅黑" w:hAnsi="Segoe UI" w:hint="eastAsia"/>
        </w:rPr>
        <w:t>对</w:t>
      </w:r>
      <w:r>
        <w:rPr>
          <w:rFonts w:ascii="Segoe UI" w:eastAsia="微软雅黑" w:hAnsi="Segoe UI" w:hint="eastAsia"/>
        </w:rPr>
        <w:t>网站系统的设计进行需求分析，确定所需要在数据库中保存的信息</w:t>
      </w:r>
    </w:p>
    <w:p w:rsidR="00610BAF" w:rsidRDefault="00610BAF" w:rsidP="00610BAF">
      <w:pPr>
        <w:pStyle w:val="ab"/>
        <w:numPr>
          <w:ilvl w:val="0"/>
          <w:numId w:val="47"/>
        </w:numPr>
        <w:spacing w:line="360" w:lineRule="exact"/>
        <w:ind w:firstLineChars="0"/>
        <w:rPr>
          <w:rFonts w:ascii="Segoe UI" w:eastAsia="微软雅黑" w:hAnsi="Segoe UI"/>
        </w:rPr>
      </w:pPr>
      <w:r>
        <w:rPr>
          <w:rFonts w:ascii="Segoe UI" w:eastAsia="微软雅黑" w:hAnsi="Segoe UI" w:hint="eastAsia"/>
        </w:rPr>
        <w:t>确定每个表的字段属性等数据库信息</w:t>
      </w:r>
    </w:p>
    <w:p w:rsidR="00015BCE" w:rsidRDefault="00F5114C" w:rsidP="00F5114C">
      <w:pPr>
        <w:spacing w:line="360" w:lineRule="exact"/>
        <w:ind w:firstLineChars="200" w:firstLine="420"/>
        <w:rPr>
          <w:rFonts w:ascii="Segoe UI" w:eastAsia="微软雅黑" w:hAnsi="Segoe UI"/>
        </w:rPr>
      </w:pPr>
      <w:r>
        <w:rPr>
          <w:rFonts w:ascii="Segoe UI" w:eastAsia="微软雅黑" w:hAnsi="Segoe UI" w:hint="eastAsia"/>
        </w:rPr>
        <w:t>根据系统功能需求分析，可以得出以下几个数据结构：管理员信息、学生信息、教师信息、班级信息、系别信息、部门信息、教室信息、科目信息、课表信息、缺勤信息、公告信息、假期信息、座位信息、</w:t>
      </w:r>
      <w:proofErr w:type="gramStart"/>
      <w:r>
        <w:rPr>
          <w:rFonts w:ascii="Segoe UI" w:eastAsia="微软雅黑" w:hAnsi="Segoe UI" w:hint="eastAsia"/>
        </w:rPr>
        <w:t>换课申请</w:t>
      </w:r>
      <w:proofErr w:type="gramEnd"/>
      <w:r>
        <w:rPr>
          <w:rFonts w:ascii="Segoe UI" w:eastAsia="微软雅黑" w:hAnsi="Segoe UI" w:hint="eastAsia"/>
        </w:rPr>
        <w:t>信息、缺勤信息重查申请、个人敏感信息更改申请、</w:t>
      </w:r>
      <w:proofErr w:type="gramStart"/>
      <w:r>
        <w:rPr>
          <w:rFonts w:ascii="Segoe UI" w:eastAsia="微软雅黑" w:hAnsi="Segoe UI" w:hint="eastAsia"/>
        </w:rPr>
        <w:t>微博监督</w:t>
      </w:r>
      <w:proofErr w:type="gramEnd"/>
      <w:r>
        <w:rPr>
          <w:rFonts w:ascii="Segoe UI" w:eastAsia="微软雅黑" w:hAnsi="Segoe UI" w:hint="eastAsia"/>
        </w:rPr>
        <w:t>设置。定义如下：</w:t>
      </w:r>
    </w:p>
    <w:p w:rsidR="005704B9" w:rsidRPr="00564F9A" w:rsidRDefault="005704B9" w:rsidP="00564F9A">
      <w:pPr>
        <w:pStyle w:val="ab"/>
        <w:numPr>
          <w:ilvl w:val="0"/>
          <w:numId w:val="48"/>
        </w:numPr>
        <w:spacing w:line="360" w:lineRule="exact"/>
        <w:ind w:firstLineChars="0"/>
        <w:rPr>
          <w:rFonts w:ascii="Segoe UI" w:eastAsia="微软雅黑" w:hAnsi="Segoe UI"/>
        </w:rPr>
      </w:pPr>
      <w:r w:rsidRPr="00564F9A">
        <w:rPr>
          <w:rFonts w:ascii="Segoe UI" w:eastAsia="微软雅黑" w:hAnsi="Segoe UI" w:hint="eastAsia"/>
        </w:rPr>
        <w:t>名称：管理员信息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系统后台管理员信息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管理员</w:t>
      </w:r>
      <w:r w:rsidRPr="005704B9">
        <w:rPr>
          <w:rFonts w:ascii="Segoe UI" w:eastAsia="微软雅黑" w:hAnsi="Segoe UI" w:hint="eastAsia"/>
        </w:rPr>
        <w:t>信息</w:t>
      </w:r>
      <w:r w:rsidRPr="005704B9">
        <w:rPr>
          <w:rFonts w:ascii="Segoe UI" w:eastAsia="微软雅黑" w:hAnsi="Segoe UI" w:hint="eastAsia"/>
        </w:rPr>
        <w:t>=</w:t>
      </w:r>
      <w:r>
        <w:rPr>
          <w:rFonts w:ascii="Segoe UI" w:eastAsia="微软雅黑" w:hAnsi="Segoe UI" w:hint="eastAsia"/>
        </w:rPr>
        <w:t>管理员编号</w:t>
      </w:r>
      <w:r>
        <w:rPr>
          <w:rFonts w:ascii="Segoe UI" w:eastAsia="微软雅黑" w:hAnsi="Segoe UI" w:hint="eastAsia"/>
        </w:rPr>
        <w:t>+</w:t>
      </w:r>
      <w:r>
        <w:rPr>
          <w:rFonts w:ascii="Segoe UI" w:eastAsia="微软雅黑" w:hAnsi="Segoe UI" w:hint="eastAsia"/>
        </w:rPr>
        <w:t>姓名</w:t>
      </w:r>
      <w:r>
        <w:rPr>
          <w:rFonts w:ascii="Segoe UI" w:eastAsia="微软雅黑" w:hAnsi="Segoe UI" w:hint="eastAsia"/>
        </w:rPr>
        <w:t>+</w:t>
      </w:r>
      <w:r>
        <w:rPr>
          <w:rFonts w:ascii="Segoe UI" w:eastAsia="微软雅黑" w:hAnsi="Segoe UI" w:hint="eastAsia"/>
        </w:rPr>
        <w:t>密码</w:t>
      </w:r>
      <w:r>
        <w:rPr>
          <w:rFonts w:ascii="Segoe UI" w:eastAsia="微软雅黑" w:hAnsi="Segoe UI" w:hint="eastAsia"/>
        </w:rPr>
        <w:t>+</w:t>
      </w:r>
      <w:r>
        <w:rPr>
          <w:rFonts w:ascii="Segoe UI" w:eastAsia="微软雅黑" w:hAnsi="Segoe UI" w:hint="eastAsia"/>
        </w:rPr>
        <w:t>邮箱</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5114C"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数据流向：后台操作</w:t>
      </w:r>
    </w:p>
    <w:p w:rsidR="005704B9" w:rsidRPr="00564F9A" w:rsidRDefault="005704B9" w:rsidP="005704B9">
      <w:pPr>
        <w:spacing w:line="360" w:lineRule="exact"/>
        <w:ind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学生</w:t>
      </w:r>
      <w:r w:rsidRPr="005704B9">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学生个人详细信息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学生信息</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姓名</w:t>
      </w:r>
      <w:r>
        <w:rPr>
          <w:rFonts w:ascii="Segoe UI" w:eastAsia="微软雅黑" w:hAnsi="Segoe UI" w:hint="eastAsia"/>
        </w:rPr>
        <w:t>+</w:t>
      </w:r>
      <w:r>
        <w:rPr>
          <w:rFonts w:ascii="Segoe UI" w:eastAsia="微软雅黑" w:hAnsi="Segoe UI" w:hint="eastAsia"/>
        </w:rPr>
        <w:t>学号</w:t>
      </w:r>
      <w:r>
        <w:rPr>
          <w:rFonts w:ascii="Segoe UI" w:eastAsia="微软雅黑" w:hAnsi="Segoe UI" w:hint="eastAsia"/>
        </w:rPr>
        <w:t>+</w:t>
      </w:r>
      <w:r>
        <w:rPr>
          <w:rFonts w:ascii="Segoe UI" w:eastAsia="微软雅黑" w:hAnsi="Segoe UI" w:hint="eastAsia"/>
        </w:rPr>
        <w:t>密码</w:t>
      </w:r>
      <w:r>
        <w:rPr>
          <w:rFonts w:ascii="Segoe UI" w:eastAsia="微软雅黑" w:hAnsi="Segoe UI" w:hint="eastAsia"/>
        </w:rPr>
        <w:t>+</w:t>
      </w:r>
      <w:r>
        <w:rPr>
          <w:rFonts w:ascii="Segoe UI" w:eastAsia="微软雅黑" w:hAnsi="Segoe UI" w:hint="eastAsia"/>
        </w:rPr>
        <w:t>性别</w:t>
      </w:r>
      <w:r>
        <w:rPr>
          <w:rFonts w:ascii="Segoe UI" w:eastAsia="微软雅黑" w:hAnsi="Segoe UI" w:hint="eastAsia"/>
        </w:rPr>
        <w:t>+</w:t>
      </w:r>
      <w:r>
        <w:rPr>
          <w:rFonts w:ascii="Segoe UI" w:eastAsia="微软雅黑" w:hAnsi="Segoe UI" w:hint="eastAsia"/>
        </w:rPr>
        <w:t>照片</w:t>
      </w:r>
      <w:r>
        <w:rPr>
          <w:rFonts w:ascii="Segoe UI" w:eastAsia="微软雅黑" w:hAnsi="Segoe UI" w:hint="eastAsia"/>
        </w:rPr>
        <w:t>+</w:t>
      </w:r>
      <w:r>
        <w:rPr>
          <w:rFonts w:ascii="Segoe UI" w:eastAsia="微软雅黑" w:hAnsi="Segoe UI" w:hint="eastAsia"/>
        </w:rPr>
        <w:t>班级编号</w:t>
      </w:r>
      <w:r>
        <w:rPr>
          <w:rFonts w:ascii="Segoe UI" w:eastAsia="微软雅黑" w:hAnsi="Segoe UI" w:hint="eastAsia"/>
        </w:rPr>
        <w:t>+</w:t>
      </w:r>
      <w:r>
        <w:rPr>
          <w:rFonts w:ascii="Segoe UI" w:eastAsia="微软雅黑" w:hAnsi="Segoe UI" w:hint="eastAsia"/>
        </w:rPr>
        <w:t>系别编号</w:t>
      </w:r>
      <w:r>
        <w:rPr>
          <w:rFonts w:ascii="Segoe UI" w:eastAsia="微软雅黑" w:hAnsi="Segoe UI" w:hint="eastAsia"/>
        </w:rPr>
        <w:t>+</w:t>
      </w:r>
      <w:r>
        <w:rPr>
          <w:rFonts w:ascii="Segoe UI" w:eastAsia="微软雅黑" w:hAnsi="Segoe UI" w:hint="eastAsia"/>
        </w:rPr>
        <w:lastRenderedPageBreak/>
        <w:t>住址</w:t>
      </w:r>
      <w:r>
        <w:rPr>
          <w:rFonts w:ascii="Segoe UI" w:eastAsia="微软雅黑" w:hAnsi="Segoe UI" w:hint="eastAsia"/>
        </w:rPr>
        <w:t>+</w:t>
      </w:r>
      <w:r>
        <w:rPr>
          <w:rFonts w:ascii="Segoe UI" w:eastAsia="微软雅黑" w:hAnsi="Segoe UI" w:hint="eastAsia"/>
        </w:rPr>
        <w:t>邮箱</w:t>
      </w:r>
      <w:r>
        <w:rPr>
          <w:rFonts w:ascii="Segoe UI" w:eastAsia="微软雅黑" w:hAnsi="Segoe UI" w:hint="eastAsia"/>
        </w:rPr>
        <w:t>+</w:t>
      </w:r>
      <w:r>
        <w:rPr>
          <w:rFonts w:ascii="Segoe UI" w:eastAsia="微软雅黑" w:hAnsi="Segoe UI" w:hint="eastAsia"/>
        </w:rPr>
        <w:t>电话</w:t>
      </w:r>
      <w:r>
        <w:rPr>
          <w:rFonts w:ascii="Segoe UI" w:eastAsia="微软雅黑" w:hAnsi="Segoe UI" w:hint="eastAsia"/>
        </w:rPr>
        <w:t>+</w:t>
      </w:r>
      <w:r>
        <w:rPr>
          <w:rFonts w:ascii="Segoe UI" w:eastAsia="微软雅黑" w:hAnsi="Segoe UI" w:hint="eastAsia"/>
        </w:rPr>
        <w:t>监护人姓名</w:t>
      </w:r>
      <w:r>
        <w:rPr>
          <w:rFonts w:ascii="Segoe UI" w:eastAsia="微软雅黑" w:hAnsi="Segoe UI" w:hint="eastAsia"/>
        </w:rPr>
        <w:t>+</w:t>
      </w:r>
      <w:r>
        <w:rPr>
          <w:rFonts w:ascii="Segoe UI" w:eastAsia="微软雅黑" w:hAnsi="Segoe UI" w:hint="eastAsia"/>
        </w:rPr>
        <w:t>监护人邮箱</w:t>
      </w:r>
      <w:r>
        <w:rPr>
          <w:rFonts w:ascii="Segoe UI" w:eastAsia="微软雅黑" w:hAnsi="Segoe UI" w:hint="eastAsia"/>
        </w:rPr>
        <w:t>+</w:t>
      </w:r>
      <w:r>
        <w:rPr>
          <w:rFonts w:ascii="Segoe UI" w:eastAsia="微软雅黑" w:hAnsi="Segoe UI" w:hint="eastAsia"/>
        </w:rPr>
        <w:t>监护人电话</w:t>
      </w:r>
      <w:r>
        <w:rPr>
          <w:rFonts w:ascii="Segoe UI" w:eastAsia="微软雅黑" w:hAnsi="Segoe UI" w:hint="eastAsia"/>
        </w:rPr>
        <w:t>+</w:t>
      </w:r>
      <w:r>
        <w:rPr>
          <w:rFonts w:ascii="Segoe UI" w:eastAsia="微软雅黑" w:hAnsi="Segoe UI" w:hint="eastAsia"/>
        </w:rPr>
        <w:t>监护人与学生关系</w:t>
      </w:r>
      <w:r>
        <w:rPr>
          <w:rFonts w:ascii="Segoe UI" w:eastAsia="微软雅黑" w:hAnsi="Segoe UI" w:hint="eastAsia"/>
        </w:rPr>
        <w:t>+</w:t>
      </w:r>
      <w:r>
        <w:rPr>
          <w:rFonts w:ascii="Segoe UI" w:eastAsia="微软雅黑" w:hAnsi="Segoe UI" w:hint="eastAsia"/>
        </w:rPr>
        <w:t>新</w:t>
      </w:r>
      <w:proofErr w:type="gramStart"/>
      <w:r>
        <w:rPr>
          <w:rFonts w:ascii="Segoe UI" w:eastAsia="微软雅黑" w:hAnsi="Segoe UI" w:hint="eastAsia"/>
        </w:rPr>
        <w:t>浪微博</w:t>
      </w:r>
      <w:proofErr w:type="gramEnd"/>
      <w:r>
        <w:rPr>
          <w:rFonts w:ascii="Segoe UI" w:eastAsia="微软雅黑" w:hAnsi="Segoe UI" w:hint="eastAsia"/>
        </w:rPr>
        <w:t>账号</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w:t>
      </w:r>
      <w:r w:rsidR="00CE4CB3">
        <w:rPr>
          <w:rFonts w:ascii="Segoe UI" w:eastAsia="微软雅黑" w:hAnsi="Segoe UI" w:hint="eastAsia"/>
        </w:rPr>
        <w:t>添加</w:t>
      </w:r>
    </w:p>
    <w:p w:rsidR="005704B9" w:rsidRPr="00015BCE" w:rsidRDefault="00CE4CB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数据流向：学生端操作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CE4CB3">
        <w:rPr>
          <w:rFonts w:ascii="Segoe UI" w:eastAsia="微软雅黑" w:hAnsi="Segoe UI" w:hint="eastAsia"/>
        </w:rPr>
        <w:t>教师信息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CE4CB3">
        <w:rPr>
          <w:rFonts w:ascii="Segoe UI" w:eastAsia="微软雅黑" w:hAnsi="Segoe UI" w:hint="eastAsia"/>
        </w:rPr>
        <w:t>教师个人详细</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CE4CB3">
        <w:rPr>
          <w:rFonts w:ascii="Segoe UI" w:eastAsia="微软雅黑" w:hAnsi="Segoe UI" w:hint="eastAsia"/>
        </w:rPr>
        <w:t>教师</w:t>
      </w:r>
      <w:r w:rsidRPr="005704B9">
        <w:rPr>
          <w:rFonts w:ascii="Segoe UI" w:eastAsia="微软雅黑" w:hAnsi="Segoe UI" w:hint="eastAsia"/>
        </w:rPr>
        <w:t>信息</w:t>
      </w:r>
      <w:r w:rsidRPr="005704B9">
        <w:rPr>
          <w:rFonts w:ascii="Segoe UI" w:eastAsia="微软雅黑" w:hAnsi="Segoe UI" w:hint="eastAsia"/>
        </w:rPr>
        <w:t>=</w:t>
      </w:r>
      <w:r w:rsidR="00CE4CB3">
        <w:rPr>
          <w:rFonts w:ascii="Segoe UI" w:eastAsia="微软雅黑" w:hAnsi="Segoe UI" w:hint="eastAsia"/>
        </w:rPr>
        <w:t>教师编号</w:t>
      </w:r>
      <w:r w:rsidR="00CE4CB3">
        <w:rPr>
          <w:rFonts w:ascii="Segoe UI" w:eastAsia="微软雅黑" w:hAnsi="Segoe UI" w:hint="eastAsia"/>
        </w:rPr>
        <w:t>+</w:t>
      </w:r>
      <w:r w:rsidR="00CE4CB3">
        <w:rPr>
          <w:rFonts w:ascii="Segoe UI" w:eastAsia="微软雅黑" w:hAnsi="Segoe UI" w:hint="eastAsia"/>
        </w:rPr>
        <w:t>姓名</w:t>
      </w:r>
      <w:r w:rsidR="00CE4CB3">
        <w:rPr>
          <w:rFonts w:ascii="Segoe UI" w:eastAsia="微软雅黑" w:hAnsi="Segoe UI" w:hint="eastAsia"/>
        </w:rPr>
        <w:t>+</w:t>
      </w:r>
      <w:r w:rsidR="00CE4CB3">
        <w:rPr>
          <w:rFonts w:ascii="Segoe UI" w:eastAsia="微软雅黑" w:hAnsi="Segoe UI" w:hint="eastAsia"/>
        </w:rPr>
        <w:t>职工号</w:t>
      </w:r>
      <w:r w:rsidR="00CE4CB3">
        <w:rPr>
          <w:rFonts w:ascii="Segoe UI" w:eastAsia="微软雅黑" w:hAnsi="Segoe UI" w:hint="eastAsia"/>
        </w:rPr>
        <w:t>+</w:t>
      </w:r>
      <w:r w:rsidR="00CE4CB3">
        <w:rPr>
          <w:rFonts w:ascii="Segoe UI" w:eastAsia="微软雅黑" w:hAnsi="Segoe UI" w:hint="eastAsia"/>
        </w:rPr>
        <w:t>密码</w:t>
      </w:r>
      <w:r w:rsidR="00CE4CB3">
        <w:rPr>
          <w:rFonts w:ascii="Segoe UI" w:eastAsia="微软雅黑" w:hAnsi="Segoe UI" w:hint="eastAsia"/>
        </w:rPr>
        <w:t>+</w:t>
      </w:r>
      <w:r w:rsidR="00CE4CB3">
        <w:rPr>
          <w:rFonts w:ascii="Segoe UI" w:eastAsia="微软雅黑" w:hAnsi="Segoe UI" w:hint="eastAsia"/>
        </w:rPr>
        <w:t>部门编号</w:t>
      </w:r>
      <w:r w:rsidR="00CE4CB3">
        <w:rPr>
          <w:rFonts w:ascii="Segoe UI" w:eastAsia="微软雅黑" w:hAnsi="Segoe UI" w:hint="eastAsia"/>
        </w:rPr>
        <w:t>+</w:t>
      </w:r>
      <w:r w:rsidR="00CE4CB3">
        <w:rPr>
          <w:rFonts w:ascii="Segoe UI" w:eastAsia="微软雅黑" w:hAnsi="Segoe UI" w:hint="eastAsia"/>
        </w:rPr>
        <w:t>职称</w:t>
      </w:r>
      <w:r w:rsidR="00CE4CB3">
        <w:rPr>
          <w:rFonts w:ascii="Segoe UI" w:eastAsia="微软雅黑" w:hAnsi="Segoe UI" w:hint="eastAsia"/>
        </w:rPr>
        <w:t>+</w:t>
      </w:r>
      <w:r w:rsidR="00CE4CB3">
        <w:rPr>
          <w:rFonts w:ascii="Segoe UI" w:eastAsia="微软雅黑" w:hAnsi="Segoe UI" w:hint="eastAsia"/>
        </w:rPr>
        <w:t>联系电话</w:t>
      </w:r>
      <w:r w:rsidR="00CE4CB3">
        <w:rPr>
          <w:rFonts w:ascii="Segoe UI" w:eastAsia="微软雅黑" w:hAnsi="Segoe UI" w:hint="eastAsia"/>
        </w:rPr>
        <w:t>+</w:t>
      </w:r>
      <w:r w:rsidR="00CE4CB3">
        <w:rPr>
          <w:rFonts w:ascii="Segoe UI" w:eastAsia="微软雅黑" w:hAnsi="Segoe UI" w:hint="eastAsia"/>
        </w:rPr>
        <w:t>邮箱</w:t>
      </w:r>
      <w:r w:rsidR="00CE4CB3">
        <w:rPr>
          <w:rFonts w:ascii="Segoe UI" w:eastAsia="微软雅黑" w:hAnsi="Segoe UI" w:hint="eastAsia"/>
        </w:rPr>
        <w:t>+</w:t>
      </w:r>
      <w:r w:rsidR="00CE4CB3">
        <w:rPr>
          <w:rFonts w:ascii="Segoe UI" w:eastAsia="微软雅黑" w:hAnsi="Segoe UI" w:hint="eastAsia"/>
        </w:rPr>
        <w:t>照片</w:t>
      </w:r>
      <w:r w:rsidR="00CE4CB3">
        <w:rPr>
          <w:rFonts w:ascii="Segoe UI" w:eastAsia="微软雅黑" w:hAnsi="Segoe UI" w:hint="eastAsia"/>
        </w:rPr>
        <w:t>+</w:t>
      </w:r>
      <w:r w:rsidR="00CE4CB3">
        <w:rPr>
          <w:rFonts w:ascii="Segoe UI" w:eastAsia="微软雅黑" w:hAnsi="Segoe UI" w:hint="eastAsia"/>
        </w:rPr>
        <w:t>民族</w:t>
      </w:r>
      <w:r w:rsidR="00CE4CB3">
        <w:rPr>
          <w:rFonts w:ascii="Segoe UI" w:eastAsia="微软雅黑" w:hAnsi="Segoe UI" w:hint="eastAsia"/>
        </w:rPr>
        <w:t>+</w:t>
      </w:r>
      <w:r w:rsidR="00CE4CB3">
        <w:rPr>
          <w:rFonts w:ascii="Segoe UI" w:eastAsia="微软雅黑" w:hAnsi="Segoe UI" w:hint="eastAsia"/>
        </w:rPr>
        <w:t>政治面貌</w:t>
      </w:r>
      <w:r w:rsidR="00CE4CB3">
        <w:rPr>
          <w:rFonts w:ascii="Segoe UI" w:eastAsia="微软雅黑" w:hAnsi="Segoe UI" w:hint="eastAsia"/>
        </w:rPr>
        <w:t>+</w:t>
      </w:r>
      <w:r w:rsidR="00CE4CB3">
        <w:rPr>
          <w:rFonts w:ascii="Segoe UI" w:eastAsia="微软雅黑" w:hAnsi="Segoe UI" w:hint="eastAsia"/>
        </w:rPr>
        <w:t>性别</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CE4CB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数据流向：教师端</w:t>
      </w:r>
      <w:r w:rsidR="005704B9">
        <w:rPr>
          <w:rFonts w:ascii="Segoe UI" w:eastAsia="微软雅黑" w:hAnsi="Segoe UI" w:hint="eastAsia"/>
        </w:rPr>
        <w:t>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760E08">
        <w:rPr>
          <w:rFonts w:ascii="Segoe UI" w:eastAsia="微软雅黑" w:hAnsi="Segoe UI" w:hint="eastAsia"/>
        </w:rPr>
        <w:t>班级信息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760E08">
        <w:rPr>
          <w:rFonts w:ascii="Segoe UI" w:eastAsia="微软雅黑" w:hAnsi="Segoe UI" w:hint="eastAsia"/>
        </w:rPr>
        <w:t>学生所属班级</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760E08">
        <w:rPr>
          <w:rFonts w:ascii="Segoe UI" w:eastAsia="微软雅黑" w:hAnsi="Segoe UI" w:hint="eastAsia"/>
        </w:rPr>
        <w:t>班级信息</w:t>
      </w:r>
      <w:r w:rsidR="00760E08">
        <w:rPr>
          <w:rFonts w:ascii="Segoe UI" w:eastAsia="微软雅黑" w:hAnsi="Segoe UI" w:hint="eastAsia"/>
        </w:rPr>
        <w:t>=</w:t>
      </w:r>
      <w:r w:rsidR="00760E08">
        <w:rPr>
          <w:rFonts w:ascii="Segoe UI" w:eastAsia="微软雅黑" w:hAnsi="Segoe UI" w:hint="eastAsia"/>
        </w:rPr>
        <w:t>班级编号</w:t>
      </w:r>
      <w:r w:rsidR="00760E08">
        <w:rPr>
          <w:rFonts w:ascii="Segoe UI" w:eastAsia="微软雅黑" w:hAnsi="Segoe UI" w:hint="eastAsia"/>
        </w:rPr>
        <w:t>+</w:t>
      </w:r>
      <w:r w:rsidR="00760E08">
        <w:rPr>
          <w:rFonts w:ascii="Segoe UI" w:eastAsia="微软雅黑" w:hAnsi="Segoe UI" w:hint="eastAsia"/>
        </w:rPr>
        <w:t>班级名称</w:t>
      </w:r>
      <w:r w:rsidR="00760E08">
        <w:rPr>
          <w:rFonts w:ascii="Segoe UI" w:eastAsia="微软雅黑" w:hAnsi="Segoe UI" w:hint="eastAsia"/>
        </w:rPr>
        <w:t>+</w:t>
      </w:r>
      <w:r w:rsidR="00760E08">
        <w:rPr>
          <w:rFonts w:ascii="Segoe UI" w:eastAsia="微软雅黑" w:hAnsi="Segoe UI" w:hint="eastAsia"/>
        </w:rPr>
        <w:t>系别编号</w:t>
      </w:r>
      <w:r w:rsidR="00760E08">
        <w:rPr>
          <w:rFonts w:ascii="Segoe UI" w:eastAsia="微软雅黑" w:hAnsi="Segoe UI" w:hint="eastAsia"/>
        </w:rPr>
        <w:t>+</w:t>
      </w:r>
      <w:r w:rsidR="00760E08">
        <w:rPr>
          <w:rFonts w:ascii="Segoe UI" w:eastAsia="微软雅黑" w:hAnsi="Segoe UI" w:hint="eastAsia"/>
        </w:rPr>
        <w:t>年级</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760E08"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数据流向：前台学生所属班级</w:t>
      </w:r>
      <w:r w:rsidR="003F0EBB">
        <w:rPr>
          <w:rFonts w:ascii="Segoe UI" w:eastAsia="微软雅黑" w:hAnsi="Segoe UI" w:hint="eastAsia"/>
        </w:rPr>
        <w:t>记录操作</w:t>
      </w:r>
    </w:p>
    <w:p w:rsidR="005704B9" w:rsidRPr="003F0EBB"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3F0EBB">
        <w:rPr>
          <w:rFonts w:ascii="Segoe UI" w:eastAsia="微软雅黑" w:hAnsi="Segoe UI" w:hint="eastAsia"/>
        </w:rPr>
        <w:t>系别信息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3F0EBB">
        <w:rPr>
          <w:rFonts w:ascii="Segoe UI" w:eastAsia="微软雅黑" w:hAnsi="Segoe UI" w:hint="eastAsia"/>
        </w:rPr>
        <w:t>学生所属系别</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3F0EBB">
        <w:rPr>
          <w:rFonts w:ascii="Segoe UI" w:eastAsia="微软雅黑" w:hAnsi="Segoe UI" w:hint="eastAsia"/>
        </w:rPr>
        <w:t>系</w:t>
      </w:r>
      <w:proofErr w:type="gramStart"/>
      <w:r w:rsidR="003F0EBB">
        <w:rPr>
          <w:rFonts w:ascii="Segoe UI" w:eastAsia="微软雅黑" w:hAnsi="Segoe UI" w:hint="eastAsia"/>
        </w:rPr>
        <w:t>别信息</w:t>
      </w:r>
      <w:proofErr w:type="gramEnd"/>
      <w:r w:rsidRPr="005704B9">
        <w:rPr>
          <w:rFonts w:ascii="Segoe UI" w:eastAsia="微软雅黑" w:hAnsi="Segoe UI" w:hint="eastAsia"/>
        </w:rPr>
        <w:t>=</w:t>
      </w:r>
      <w:r w:rsidR="003F0EBB">
        <w:rPr>
          <w:rFonts w:ascii="Segoe UI" w:eastAsia="微软雅黑" w:hAnsi="Segoe UI" w:hint="eastAsia"/>
        </w:rPr>
        <w:t>系别</w:t>
      </w:r>
      <w:r>
        <w:rPr>
          <w:rFonts w:ascii="Segoe UI" w:eastAsia="微软雅黑" w:hAnsi="Segoe UI" w:hint="eastAsia"/>
        </w:rPr>
        <w:t>编号</w:t>
      </w:r>
      <w:r>
        <w:rPr>
          <w:rFonts w:ascii="Segoe UI" w:eastAsia="微软雅黑" w:hAnsi="Segoe UI" w:hint="eastAsia"/>
        </w:rPr>
        <w:t>+</w:t>
      </w:r>
      <w:r w:rsidR="003F0EBB">
        <w:rPr>
          <w:rFonts w:ascii="Segoe UI" w:eastAsia="微软雅黑" w:hAnsi="Segoe UI" w:hint="eastAsia"/>
        </w:rPr>
        <w:t>系别名称</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3F0EBB"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数据流向：前台学生所属系别记录操作</w:t>
      </w:r>
    </w:p>
    <w:p w:rsidR="005704B9" w:rsidRDefault="005704B9" w:rsidP="00564F9A">
      <w:pPr>
        <w:spacing w:line="360" w:lineRule="exact"/>
        <w:ind w:leftChars="200" w:left="420" w:firstLineChars="200" w:firstLine="420"/>
        <w:rPr>
          <w:rFonts w:ascii="Segoe UI" w:eastAsia="微软雅黑" w:hAnsi="Segoe UI"/>
        </w:rPr>
      </w:pPr>
    </w:p>
    <w:p w:rsidR="00B122A2" w:rsidRPr="005704B9" w:rsidRDefault="00B122A2"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部门信息</w:t>
      </w:r>
    </w:p>
    <w:p w:rsidR="00B122A2" w:rsidRPr="005704B9" w:rsidRDefault="00B122A2"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教师所属部门信息</w:t>
      </w:r>
    </w:p>
    <w:p w:rsidR="00B122A2" w:rsidRPr="005704B9" w:rsidRDefault="00B122A2"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部门信息</w:t>
      </w:r>
      <w:r w:rsidRPr="005704B9">
        <w:rPr>
          <w:rFonts w:ascii="Segoe UI" w:eastAsia="微软雅黑" w:hAnsi="Segoe UI" w:hint="eastAsia"/>
        </w:rPr>
        <w:t>=</w:t>
      </w:r>
      <w:r>
        <w:rPr>
          <w:rFonts w:ascii="Segoe UI" w:eastAsia="微软雅黑" w:hAnsi="Segoe UI" w:hint="eastAsia"/>
        </w:rPr>
        <w:t>部门编号</w:t>
      </w:r>
      <w:r>
        <w:rPr>
          <w:rFonts w:ascii="Segoe UI" w:eastAsia="微软雅黑" w:hAnsi="Segoe UI" w:hint="eastAsia"/>
        </w:rPr>
        <w:t>+</w:t>
      </w:r>
      <w:r>
        <w:rPr>
          <w:rFonts w:ascii="Segoe UI" w:eastAsia="微软雅黑" w:hAnsi="Segoe UI" w:hint="eastAsia"/>
        </w:rPr>
        <w:t>部门名称</w:t>
      </w:r>
    </w:p>
    <w:p w:rsidR="00B122A2" w:rsidRPr="005704B9" w:rsidRDefault="00B122A2"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B122A2" w:rsidRPr="00015BCE" w:rsidRDefault="00B122A2"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数据流向：前台教师所属部门记录操作</w:t>
      </w:r>
    </w:p>
    <w:p w:rsidR="00B122A2" w:rsidRPr="00B122A2" w:rsidRDefault="00B122A2"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B122A2">
        <w:rPr>
          <w:rFonts w:ascii="Segoe UI" w:eastAsia="微软雅黑" w:hAnsi="Segoe UI" w:hint="eastAsia"/>
        </w:rPr>
        <w:t>教室信息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B122A2">
        <w:rPr>
          <w:rFonts w:ascii="Segoe UI" w:eastAsia="微软雅黑" w:hAnsi="Segoe UI" w:hint="eastAsia"/>
        </w:rPr>
        <w:t>所有教室的情况</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B122A2">
        <w:rPr>
          <w:rFonts w:ascii="Segoe UI" w:eastAsia="微软雅黑" w:hAnsi="Segoe UI" w:hint="eastAsia"/>
        </w:rPr>
        <w:t>教室信息</w:t>
      </w:r>
      <w:r w:rsidRPr="005704B9">
        <w:rPr>
          <w:rFonts w:ascii="Segoe UI" w:eastAsia="微软雅黑" w:hAnsi="Segoe UI" w:hint="eastAsia"/>
        </w:rPr>
        <w:t>=</w:t>
      </w:r>
      <w:r w:rsidR="00B122A2">
        <w:rPr>
          <w:rFonts w:ascii="Segoe UI" w:eastAsia="微软雅黑" w:hAnsi="Segoe UI" w:hint="eastAsia"/>
        </w:rPr>
        <w:t>教室编号</w:t>
      </w:r>
      <w:r>
        <w:rPr>
          <w:rFonts w:ascii="Segoe UI" w:eastAsia="微软雅黑" w:hAnsi="Segoe UI" w:hint="eastAsia"/>
        </w:rPr>
        <w:t>+</w:t>
      </w:r>
      <w:r w:rsidR="00B122A2">
        <w:rPr>
          <w:rFonts w:ascii="Segoe UI" w:eastAsia="微软雅黑" w:hAnsi="Segoe UI" w:hint="eastAsia"/>
        </w:rPr>
        <w:t>教室名称</w:t>
      </w:r>
      <w:r>
        <w:rPr>
          <w:rFonts w:ascii="Segoe UI" w:eastAsia="微软雅黑" w:hAnsi="Segoe UI" w:hint="eastAsia"/>
        </w:rPr>
        <w:t>+</w:t>
      </w:r>
      <w:r w:rsidR="00B122A2">
        <w:rPr>
          <w:rFonts w:ascii="Segoe UI" w:eastAsia="微软雅黑" w:hAnsi="Segoe UI" w:hint="eastAsia"/>
        </w:rPr>
        <w:t>是否多媒体教室</w:t>
      </w:r>
      <w:r>
        <w:rPr>
          <w:rFonts w:ascii="Segoe UI" w:eastAsia="微软雅黑" w:hAnsi="Segoe UI" w:hint="eastAsia"/>
        </w:rPr>
        <w:t>+</w:t>
      </w:r>
      <w:r w:rsidR="00B122A2">
        <w:rPr>
          <w:rFonts w:ascii="Segoe UI" w:eastAsia="微软雅黑" w:hAnsi="Segoe UI" w:hint="eastAsia"/>
        </w:rPr>
        <w:t>最多可以容纳学生数</w:t>
      </w:r>
      <w:r w:rsidR="00B122A2">
        <w:rPr>
          <w:rFonts w:ascii="Segoe UI" w:eastAsia="微软雅黑" w:hAnsi="Segoe UI" w:hint="eastAsia"/>
        </w:rPr>
        <w:t>+</w:t>
      </w:r>
      <w:r w:rsidR="00B122A2">
        <w:rPr>
          <w:rFonts w:ascii="Segoe UI" w:eastAsia="微软雅黑" w:hAnsi="Segoe UI" w:hint="eastAsia"/>
        </w:rPr>
        <w:t>一排座位数</w:t>
      </w:r>
      <w:r w:rsidR="00B122A2">
        <w:rPr>
          <w:rFonts w:ascii="Segoe UI" w:eastAsia="微软雅黑" w:hAnsi="Segoe UI" w:hint="eastAsia"/>
        </w:rPr>
        <w:t>+</w:t>
      </w:r>
      <w:r w:rsidR="00B122A2">
        <w:rPr>
          <w:rFonts w:ascii="Segoe UI" w:eastAsia="微软雅黑" w:hAnsi="Segoe UI" w:hint="eastAsia"/>
        </w:rPr>
        <w:t>一列座位数</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6C5C01"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数据流向：前台教师更换上课教室查看操作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A86735">
        <w:rPr>
          <w:rFonts w:ascii="Segoe UI" w:eastAsia="微软雅黑" w:hAnsi="Segoe UI" w:hint="eastAsia"/>
        </w:rPr>
        <w:t>科目信息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lastRenderedPageBreak/>
        <w:t>描述：</w:t>
      </w:r>
      <w:r w:rsidR="00F4065D">
        <w:rPr>
          <w:rFonts w:ascii="Segoe UI" w:eastAsia="微软雅黑" w:hAnsi="Segoe UI" w:hint="eastAsia"/>
        </w:rPr>
        <w:t>组成功课表的科目的信息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F4065D">
        <w:rPr>
          <w:rFonts w:ascii="Segoe UI" w:eastAsia="微软雅黑" w:hAnsi="Segoe UI" w:hint="eastAsia"/>
        </w:rPr>
        <w:t>科目信息</w:t>
      </w:r>
      <w:r w:rsidR="00F4065D">
        <w:rPr>
          <w:rFonts w:ascii="Segoe UI" w:eastAsia="微软雅黑" w:hAnsi="Segoe UI" w:hint="eastAsia"/>
        </w:rPr>
        <w:t>=</w:t>
      </w:r>
      <w:r w:rsidR="00F4065D">
        <w:rPr>
          <w:rFonts w:ascii="Segoe UI" w:eastAsia="微软雅黑" w:hAnsi="Segoe UI" w:hint="eastAsia"/>
        </w:rPr>
        <w:t>科目编号</w:t>
      </w:r>
      <w:r w:rsidR="00F4065D">
        <w:rPr>
          <w:rFonts w:ascii="Segoe UI" w:eastAsia="微软雅黑" w:hAnsi="Segoe UI" w:hint="eastAsia"/>
        </w:rPr>
        <w:t>+</w:t>
      </w:r>
      <w:r w:rsidR="00F4065D">
        <w:rPr>
          <w:rFonts w:ascii="Segoe UI" w:eastAsia="微软雅黑" w:hAnsi="Segoe UI" w:hint="eastAsia"/>
        </w:rPr>
        <w:t>科目名称</w:t>
      </w:r>
      <w:r w:rsidR="00F4065D">
        <w:rPr>
          <w:rFonts w:ascii="Segoe UI" w:eastAsia="微软雅黑" w:hAnsi="Segoe UI" w:hint="eastAsia"/>
        </w:rPr>
        <w:t>+</w:t>
      </w:r>
      <w:r w:rsidR="00F4065D">
        <w:rPr>
          <w:rFonts w:ascii="Segoe UI" w:eastAsia="微软雅黑" w:hAnsi="Segoe UI" w:hint="eastAsia"/>
        </w:rPr>
        <w:t>系别编号</w:t>
      </w:r>
      <w:r w:rsidR="00F4065D">
        <w:rPr>
          <w:rFonts w:ascii="Segoe UI" w:eastAsia="微软雅黑" w:hAnsi="Segoe UI" w:hint="eastAsia"/>
        </w:rPr>
        <w:t>+</w:t>
      </w:r>
      <w:r w:rsidR="00F4065D">
        <w:rPr>
          <w:rFonts w:ascii="Segoe UI" w:eastAsia="微软雅黑" w:hAnsi="Segoe UI" w:hint="eastAsia"/>
        </w:rPr>
        <w:t>学分</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数据流向：创建功课表</w:t>
      </w:r>
    </w:p>
    <w:p w:rsidR="005704B9" w:rsidRDefault="005704B9"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功课表信息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学生上课的功课表详细信息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功课表信息</w:t>
      </w:r>
      <w:r>
        <w:rPr>
          <w:rFonts w:ascii="Segoe UI" w:eastAsia="微软雅黑" w:hAnsi="Segoe UI" w:hint="eastAsia"/>
        </w:rPr>
        <w:t>=</w:t>
      </w:r>
      <w:r>
        <w:rPr>
          <w:rFonts w:ascii="Segoe UI" w:eastAsia="微软雅黑" w:hAnsi="Segoe UI" w:hint="eastAsia"/>
        </w:rPr>
        <w:t>功课表编号</w:t>
      </w:r>
      <w:r>
        <w:rPr>
          <w:rFonts w:ascii="Segoe UI" w:eastAsia="微软雅黑" w:hAnsi="Segoe UI" w:hint="eastAsia"/>
        </w:rPr>
        <w:t>+</w:t>
      </w:r>
      <w:r>
        <w:rPr>
          <w:rFonts w:ascii="Segoe UI" w:eastAsia="微软雅黑" w:hAnsi="Segoe UI" w:hint="eastAsia"/>
        </w:rPr>
        <w:t>科目编号</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教师编号</w:t>
      </w:r>
      <w:r>
        <w:rPr>
          <w:rFonts w:ascii="Segoe UI" w:eastAsia="微软雅黑" w:hAnsi="Segoe UI" w:hint="eastAsia"/>
        </w:rPr>
        <w:t>+</w:t>
      </w:r>
      <w:r>
        <w:rPr>
          <w:rFonts w:ascii="Segoe UI" w:eastAsia="微软雅黑" w:hAnsi="Segoe UI" w:hint="eastAsia"/>
        </w:rPr>
        <w:t>教室编号</w:t>
      </w:r>
      <w:r>
        <w:rPr>
          <w:rFonts w:ascii="Segoe UI" w:eastAsia="微软雅黑" w:hAnsi="Segoe UI" w:hint="eastAsia"/>
        </w:rPr>
        <w:t>+</w:t>
      </w:r>
      <w:r>
        <w:rPr>
          <w:rFonts w:ascii="Segoe UI" w:eastAsia="微软雅黑" w:hAnsi="Segoe UI" w:hint="eastAsia"/>
        </w:rPr>
        <w:t>班级编号</w:t>
      </w:r>
      <w:r>
        <w:rPr>
          <w:rFonts w:ascii="Segoe UI" w:eastAsia="微软雅黑" w:hAnsi="Segoe UI" w:hint="eastAsia"/>
        </w:rPr>
        <w:t>+</w:t>
      </w:r>
      <w:r>
        <w:rPr>
          <w:rFonts w:ascii="Segoe UI" w:eastAsia="微软雅黑" w:hAnsi="Segoe UI" w:hint="eastAsia"/>
        </w:rPr>
        <w:t>系别编号</w:t>
      </w:r>
      <w:r>
        <w:rPr>
          <w:rFonts w:ascii="Segoe UI" w:eastAsia="微软雅黑" w:hAnsi="Segoe UI" w:hint="eastAsia"/>
        </w:rPr>
        <w:t>+</w:t>
      </w:r>
      <w:r>
        <w:rPr>
          <w:rFonts w:ascii="Segoe UI" w:eastAsia="微软雅黑" w:hAnsi="Segoe UI" w:hint="eastAsia"/>
        </w:rPr>
        <w:t>学年</w:t>
      </w:r>
      <w:r>
        <w:rPr>
          <w:rFonts w:ascii="Segoe UI" w:eastAsia="微软雅黑" w:hAnsi="Segoe UI" w:hint="eastAsia"/>
        </w:rPr>
        <w:t>+</w:t>
      </w:r>
      <w:r>
        <w:rPr>
          <w:rFonts w:ascii="Segoe UI" w:eastAsia="微软雅黑" w:hAnsi="Segoe UI" w:hint="eastAsia"/>
        </w:rPr>
        <w:t>学期</w:t>
      </w:r>
      <w:r>
        <w:rPr>
          <w:rFonts w:ascii="Segoe UI" w:eastAsia="微软雅黑" w:hAnsi="Segoe UI" w:hint="eastAsia"/>
        </w:rPr>
        <w:t>+</w:t>
      </w:r>
      <w:proofErr w:type="gramStart"/>
      <w:r>
        <w:rPr>
          <w:rFonts w:ascii="Segoe UI" w:eastAsia="微软雅黑" w:hAnsi="Segoe UI" w:hint="eastAsia"/>
        </w:rPr>
        <w:t>起始周</w:t>
      </w:r>
      <w:proofErr w:type="gramEnd"/>
      <w:r>
        <w:rPr>
          <w:rFonts w:ascii="Segoe UI" w:eastAsia="微软雅黑" w:hAnsi="Segoe UI" w:hint="eastAsia"/>
        </w:rPr>
        <w:t>+</w:t>
      </w:r>
      <w:r>
        <w:rPr>
          <w:rFonts w:ascii="Segoe UI" w:eastAsia="微软雅黑" w:hAnsi="Segoe UI" w:hint="eastAsia"/>
        </w:rPr>
        <w:t>结束周</w:t>
      </w:r>
      <w:r>
        <w:rPr>
          <w:rFonts w:ascii="Segoe UI" w:eastAsia="微软雅黑" w:hAnsi="Segoe UI" w:hint="eastAsia"/>
        </w:rPr>
        <w:t>+</w:t>
      </w:r>
      <w:r>
        <w:rPr>
          <w:rFonts w:ascii="Segoe UI" w:eastAsia="微软雅黑" w:hAnsi="Segoe UI" w:hint="eastAsia"/>
        </w:rPr>
        <w:t>星期几</w:t>
      </w:r>
      <w:r>
        <w:rPr>
          <w:rFonts w:ascii="Segoe UI" w:eastAsia="微软雅黑" w:hAnsi="Segoe UI" w:hint="eastAsia"/>
        </w:rPr>
        <w:t>+</w:t>
      </w:r>
      <w:r>
        <w:rPr>
          <w:rFonts w:ascii="Segoe UI" w:eastAsia="微软雅黑" w:hAnsi="Segoe UI" w:hint="eastAsia"/>
        </w:rPr>
        <w:t>第几节课</w:t>
      </w:r>
      <w:r>
        <w:rPr>
          <w:rFonts w:ascii="Segoe UI" w:eastAsia="微软雅黑" w:hAnsi="Segoe UI" w:hint="eastAsia"/>
        </w:rPr>
        <w:t>+</w:t>
      </w:r>
      <w:r>
        <w:rPr>
          <w:rFonts w:ascii="Segoe UI" w:eastAsia="微软雅黑" w:hAnsi="Segoe UI" w:hint="eastAsia"/>
        </w:rPr>
        <w:t>是否单双周</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4065D" w:rsidRPr="00015BCE" w:rsidRDefault="00487607"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w:t>
      </w:r>
      <w:proofErr w:type="gramStart"/>
      <w:r>
        <w:rPr>
          <w:rFonts w:ascii="Segoe UI" w:eastAsia="微软雅黑" w:hAnsi="Segoe UI" w:hint="eastAsia"/>
        </w:rPr>
        <w:t>生成功</w:t>
      </w:r>
      <w:proofErr w:type="gramEnd"/>
      <w:r>
        <w:rPr>
          <w:rFonts w:ascii="Segoe UI" w:eastAsia="微软雅黑" w:hAnsi="Segoe UI" w:hint="eastAsia"/>
        </w:rPr>
        <w:t>课表</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C135A4">
        <w:rPr>
          <w:rFonts w:ascii="Segoe UI" w:eastAsia="微软雅黑" w:hAnsi="Segoe UI" w:hint="eastAsia"/>
        </w:rPr>
        <w:t>缺勤信息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C135A4">
        <w:rPr>
          <w:rFonts w:ascii="Segoe UI" w:eastAsia="微软雅黑" w:hAnsi="Segoe UI" w:hint="eastAsia"/>
        </w:rPr>
        <w:t>学生缺勤情况的记录</w:t>
      </w:r>
    </w:p>
    <w:p w:rsidR="00C135A4"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C135A4">
        <w:rPr>
          <w:rFonts w:ascii="Segoe UI" w:eastAsia="微软雅黑" w:hAnsi="Segoe UI" w:hint="eastAsia"/>
        </w:rPr>
        <w:t>缺勤信息</w:t>
      </w:r>
      <w:r w:rsidR="00C135A4">
        <w:rPr>
          <w:rFonts w:ascii="Segoe UI" w:eastAsia="微软雅黑" w:hAnsi="Segoe UI" w:hint="eastAsia"/>
        </w:rPr>
        <w:t>=</w:t>
      </w:r>
      <w:r w:rsidR="00C135A4">
        <w:rPr>
          <w:rFonts w:ascii="Segoe UI" w:eastAsia="微软雅黑" w:hAnsi="Segoe UI" w:hint="eastAsia"/>
        </w:rPr>
        <w:t>缺勤编号</w:t>
      </w:r>
      <w:r w:rsidR="00C135A4">
        <w:rPr>
          <w:rFonts w:ascii="Segoe UI" w:eastAsia="微软雅黑" w:hAnsi="Segoe UI" w:hint="eastAsia"/>
        </w:rPr>
        <w:t>+</w:t>
      </w:r>
      <w:r w:rsidR="00C135A4">
        <w:rPr>
          <w:rFonts w:ascii="Segoe UI" w:eastAsia="微软雅黑" w:hAnsi="Segoe UI" w:hint="eastAsia"/>
        </w:rPr>
        <w:t>学生编号</w:t>
      </w:r>
      <w:r w:rsidR="00C135A4">
        <w:rPr>
          <w:rFonts w:ascii="Segoe UI" w:eastAsia="微软雅黑" w:hAnsi="Segoe UI" w:hint="eastAsia"/>
        </w:rPr>
        <w:t>+</w:t>
      </w:r>
      <w:r w:rsidR="00C135A4">
        <w:rPr>
          <w:rFonts w:ascii="Segoe UI" w:eastAsia="微软雅黑" w:hAnsi="Segoe UI" w:hint="eastAsia"/>
        </w:rPr>
        <w:t>功课表编号</w:t>
      </w:r>
      <w:r w:rsidR="00C135A4">
        <w:rPr>
          <w:rFonts w:ascii="Segoe UI" w:eastAsia="微软雅黑" w:hAnsi="Segoe UI" w:hint="eastAsia"/>
        </w:rPr>
        <w:t>+</w:t>
      </w:r>
      <w:r w:rsidR="00C135A4">
        <w:rPr>
          <w:rFonts w:ascii="Segoe UI" w:eastAsia="微软雅黑" w:hAnsi="Segoe UI" w:hint="eastAsia"/>
        </w:rPr>
        <w:t>缺勤情况</w:t>
      </w:r>
      <w:r w:rsidR="00C135A4">
        <w:rPr>
          <w:rFonts w:ascii="Segoe UI" w:eastAsia="微软雅黑" w:hAnsi="Segoe UI" w:hint="eastAsia"/>
        </w:rPr>
        <w:t>+</w:t>
      </w:r>
      <w:r w:rsidR="00C135A4">
        <w:rPr>
          <w:rFonts w:ascii="Segoe UI" w:eastAsia="微软雅黑" w:hAnsi="Segoe UI" w:hint="eastAsia"/>
        </w:rPr>
        <w:t>是否可以申请复查</w:t>
      </w:r>
      <w:r w:rsidR="00C135A4">
        <w:rPr>
          <w:rFonts w:ascii="Segoe UI" w:eastAsia="微软雅黑" w:hAnsi="Segoe UI" w:hint="eastAsia"/>
        </w:rPr>
        <w:t>+</w:t>
      </w:r>
      <w:r w:rsidR="00C135A4">
        <w:rPr>
          <w:rFonts w:ascii="Segoe UI" w:eastAsia="微软雅黑" w:hAnsi="Segoe UI" w:hint="eastAsia"/>
        </w:rPr>
        <w:t>缺勤周</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w:t>
      </w:r>
      <w:r w:rsidR="00C135A4">
        <w:rPr>
          <w:rFonts w:ascii="Segoe UI" w:eastAsia="微软雅黑" w:hAnsi="Segoe UI" w:hint="eastAsia"/>
        </w:rPr>
        <w:t>视频服务器添加</w:t>
      </w:r>
    </w:p>
    <w:p w:rsidR="00F4065D" w:rsidRPr="00015BCE" w:rsidRDefault="00C135A4"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数据流向：生成缺勤记录</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0B7976">
        <w:rPr>
          <w:rFonts w:ascii="Segoe UI" w:eastAsia="微软雅黑" w:hAnsi="Segoe UI" w:hint="eastAsia"/>
        </w:rPr>
        <w:t>公告信息</w:t>
      </w:r>
    </w:p>
    <w:p w:rsidR="000B7976"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0B7976">
        <w:rPr>
          <w:rFonts w:ascii="Segoe UI" w:eastAsia="微软雅黑" w:hAnsi="Segoe UI" w:hint="eastAsia"/>
        </w:rPr>
        <w:t>教师向学生发布的通知公告消息</w:t>
      </w:r>
    </w:p>
    <w:p w:rsidR="000B7976"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0B7976">
        <w:rPr>
          <w:rFonts w:ascii="Segoe UI" w:eastAsia="微软雅黑" w:hAnsi="Segoe UI" w:hint="eastAsia"/>
        </w:rPr>
        <w:t>公告信息</w:t>
      </w:r>
      <w:r w:rsidR="000B7976">
        <w:rPr>
          <w:rFonts w:ascii="Segoe UI" w:eastAsia="微软雅黑" w:hAnsi="Segoe UI" w:hint="eastAsia"/>
        </w:rPr>
        <w:t>=</w:t>
      </w:r>
      <w:r w:rsidR="000B7976">
        <w:rPr>
          <w:rFonts w:ascii="Segoe UI" w:eastAsia="微软雅黑" w:hAnsi="Segoe UI" w:hint="eastAsia"/>
        </w:rPr>
        <w:t>公告编号</w:t>
      </w:r>
      <w:r w:rsidR="000B7976">
        <w:rPr>
          <w:rFonts w:ascii="Segoe UI" w:eastAsia="微软雅黑" w:hAnsi="Segoe UI" w:hint="eastAsia"/>
        </w:rPr>
        <w:t>+</w:t>
      </w:r>
      <w:r w:rsidR="000B7976">
        <w:rPr>
          <w:rFonts w:ascii="Segoe UI" w:eastAsia="微软雅黑" w:hAnsi="Segoe UI" w:hint="eastAsia"/>
        </w:rPr>
        <w:t>公告名称</w:t>
      </w:r>
      <w:r w:rsidR="000B7976">
        <w:rPr>
          <w:rFonts w:ascii="Segoe UI" w:eastAsia="微软雅黑" w:hAnsi="Segoe UI" w:hint="eastAsia"/>
        </w:rPr>
        <w:t>+</w:t>
      </w:r>
      <w:r w:rsidR="000B7976">
        <w:rPr>
          <w:rFonts w:ascii="Segoe UI" w:eastAsia="微软雅黑" w:hAnsi="Segoe UI" w:hint="eastAsia"/>
        </w:rPr>
        <w:t>公告内容</w:t>
      </w:r>
      <w:r w:rsidR="000B7976">
        <w:rPr>
          <w:rFonts w:ascii="Segoe UI" w:eastAsia="微软雅黑" w:hAnsi="Segoe UI" w:hint="eastAsia"/>
        </w:rPr>
        <w:t>+</w:t>
      </w:r>
      <w:r w:rsidR="000B7976">
        <w:rPr>
          <w:rFonts w:ascii="Segoe UI" w:eastAsia="微软雅黑" w:hAnsi="Segoe UI" w:hint="eastAsia"/>
        </w:rPr>
        <w:t>公告教师编号</w:t>
      </w:r>
      <w:r w:rsidR="000B7976">
        <w:rPr>
          <w:rFonts w:ascii="Segoe UI" w:eastAsia="微软雅黑" w:hAnsi="Segoe UI" w:hint="eastAsia"/>
        </w:rPr>
        <w:t>+</w:t>
      </w:r>
      <w:r w:rsidR="000B7976">
        <w:rPr>
          <w:rFonts w:ascii="Segoe UI" w:eastAsia="微软雅黑" w:hAnsi="Segoe UI" w:hint="eastAsia"/>
        </w:rPr>
        <w:t>发布时间</w:t>
      </w:r>
      <w:r w:rsidR="000B7976">
        <w:rPr>
          <w:rFonts w:ascii="Segoe UI" w:eastAsia="微软雅黑" w:hAnsi="Segoe UI" w:hint="eastAsia"/>
        </w:rPr>
        <w:t>+</w:t>
      </w:r>
      <w:r w:rsidR="000B7976">
        <w:rPr>
          <w:rFonts w:ascii="Segoe UI" w:eastAsia="微软雅黑" w:hAnsi="Segoe UI" w:hint="eastAsia"/>
        </w:rPr>
        <w:t>接收</w:t>
      </w:r>
      <w:proofErr w:type="gramStart"/>
      <w:r w:rsidR="000B7976">
        <w:rPr>
          <w:rFonts w:ascii="Segoe UI" w:eastAsia="微软雅黑" w:hAnsi="Segoe UI" w:hint="eastAsia"/>
        </w:rPr>
        <w:t>方学生</w:t>
      </w:r>
      <w:proofErr w:type="gramEnd"/>
      <w:r w:rsidR="000B7976">
        <w:rPr>
          <w:rFonts w:ascii="Segoe UI" w:eastAsia="微软雅黑" w:hAnsi="Segoe UI" w:hint="eastAsia"/>
        </w:rPr>
        <w:t>编号</w:t>
      </w:r>
      <w:r w:rsidR="000B7976">
        <w:rPr>
          <w:rFonts w:ascii="Segoe UI" w:eastAsia="微软雅黑" w:hAnsi="Segoe UI" w:hint="eastAsia"/>
        </w:rPr>
        <w:t>+</w:t>
      </w:r>
      <w:r w:rsidR="000B7976">
        <w:rPr>
          <w:rFonts w:ascii="Segoe UI" w:eastAsia="微软雅黑" w:hAnsi="Segoe UI" w:hint="eastAsia"/>
        </w:rPr>
        <w:t>阅读状态</w:t>
      </w:r>
      <w:r w:rsidR="000B7976">
        <w:rPr>
          <w:rFonts w:ascii="Segoe UI" w:eastAsia="微软雅黑" w:hAnsi="Segoe UI" w:hint="eastAsia"/>
        </w:rPr>
        <w:t>+</w:t>
      </w:r>
      <w:r w:rsidR="000B7976">
        <w:rPr>
          <w:rFonts w:ascii="Segoe UI" w:eastAsia="微软雅黑" w:hAnsi="Segoe UI" w:hint="eastAsia"/>
        </w:rPr>
        <w:t>是否群发</w:t>
      </w:r>
    </w:p>
    <w:p w:rsidR="00F4065D" w:rsidRPr="005704B9" w:rsidRDefault="000B797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数据来源：教师发送</w:t>
      </w:r>
    </w:p>
    <w:p w:rsidR="00F4065D" w:rsidRPr="00015BCE" w:rsidRDefault="000B797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数据流向：学生接收</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530986">
        <w:rPr>
          <w:rFonts w:ascii="Segoe UI" w:eastAsia="微软雅黑" w:hAnsi="Segoe UI" w:hint="eastAsia"/>
        </w:rPr>
        <w:t>假期信息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530986">
        <w:rPr>
          <w:rFonts w:ascii="Segoe UI" w:eastAsia="微软雅黑" w:hAnsi="Segoe UI" w:hint="eastAsia"/>
        </w:rPr>
        <w:t>学生放假信息</w:t>
      </w:r>
      <w:r w:rsidR="00530986" w:rsidRPr="005704B9">
        <w:rPr>
          <w:rFonts w:ascii="Segoe UI" w:eastAsia="微软雅黑" w:hAnsi="Segoe UI" w:hint="eastAsia"/>
        </w:rPr>
        <w:t xml:space="preserve"> </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BC566A">
        <w:rPr>
          <w:rFonts w:ascii="Segoe UI" w:eastAsia="微软雅黑" w:hAnsi="Segoe UI" w:hint="eastAsia"/>
        </w:rPr>
        <w:t>假期信息</w:t>
      </w:r>
      <w:r w:rsidR="00BC566A">
        <w:rPr>
          <w:rFonts w:ascii="Segoe UI" w:eastAsia="微软雅黑" w:hAnsi="Segoe UI" w:hint="eastAsia"/>
        </w:rPr>
        <w:t>=</w:t>
      </w:r>
      <w:r w:rsidR="00BC566A">
        <w:rPr>
          <w:rFonts w:ascii="Segoe UI" w:eastAsia="微软雅黑" w:hAnsi="Segoe UI" w:hint="eastAsia"/>
        </w:rPr>
        <w:t>假期编号</w:t>
      </w:r>
      <w:r w:rsidR="00BC566A">
        <w:rPr>
          <w:rFonts w:ascii="Segoe UI" w:eastAsia="微软雅黑" w:hAnsi="Segoe UI" w:hint="eastAsia"/>
        </w:rPr>
        <w:t>+</w:t>
      </w:r>
      <w:r w:rsidR="00BC566A">
        <w:rPr>
          <w:rFonts w:ascii="Segoe UI" w:eastAsia="微软雅黑" w:hAnsi="Segoe UI" w:hint="eastAsia"/>
        </w:rPr>
        <w:t>假期名称</w:t>
      </w:r>
      <w:r w:rsidR="00BC566A">
        <w:rPr>
          <w:rFonts w:ascii="Segoe UI" w:eastAsia="微软雅黑" w:hAnsi="Segoe UI" w:hint="eastAsia"/>
        </w:rPr>
        <w:t>+</w:t>
      </w:r>
      <w:r w:rsidR="00BC566A">
        <w:rPr>
          <w:rFonts w:ascii="Segoe UI" w:eastAsia="微软雅黑" w:hAnsi="Segoe UI" w:hint="eastAsia"/>
        </w:rPr>
        <w:t>学年</w:t>
      </w:r>
      <w:r w:rsidR="00BC566A">
        <w:rPr>
          <w:rFonts w:ascii="Segoe UI" w:eastAsia="微软雅黑" w:hAnsi="Segoe UI" w:hint="eastAsia"/>
        </w:rPr>
        <w:t>+</w:t>
      </w:r>
      <w:r w:rsidR="00BC566A">
        <w:rPr>
          <w:rFonts w:ascii="Segoe UI" w:eastAsia="微软雅黑" w:hAnsi="Segoe UI" w:hint="eastAsia"/>
        </w:rPr>
        <w:t>学期</w:t>
      </w:r>
      <w:r w:rsidR="00BC566A">
        <w:rPr>
          <w:rFonts w:ascii="Segoe UI" w:eastAsia="微软雅黑" w:hAnsi="Segoe UI" w:hint="eastAsia"/>
        </w:rPr>
        <w:t>+</w:t>
      </w:r>
      <w:proofErr w:type="gramStart"/>
      <w:r w:rsidR="00BC566A">
        <w:rPr>
          <w:rFonts w:ascii="Segoe UI" w:eastAsia="微软雅黑" w:hAnsi="Segoe UI" w:hint="eastAsia"/>
        </w:rPr>
        <w:t>起始周</w:t>
      </w:r>
      <w:proofErr w:type="gramEnd"/>
      <w:r w:rsidR="00BC566A">
        <w:rPr>
          <w:rFonts w:ascii="Segoe UI" w:eastAsia="微软雅黑" w:hAnsi="Segoe UI" w:hint="eastAsia"/>
        </w:rPr>
        <w:t>+</w:t>
      </w:r>
      <w:r w:rsidR="00BC566A">
        <w:rPr>
          <w:rFonts w:ascii="Segoe UI" w:eastAsia="微软雅黑" w:hAnsi="Segoe UI" w:hint="eastAsia"/>
        </w:rPr>
        <w:t>结束周</w:t>
      </w:r>
      <w:r w:rsidR="00BC566A">
        <w:rPr>
          <w:rFonts w:ascii="Segoe UI" w:eastAsia="微软雅黑" w:hAnsi="Segoe UI" w:hint="eastAsia"/>
        </w:rPr>
        <w:t>+</w:t>
      </w:r>
      <w:r w:rsidR="00BC566A">
        <w:rPr>
          <w:rFonts w:ascii="Segoe UI" w:eastAsia="微软雅黑" w:hAnsi="Segoe UI" w:hint="eastAsia"/>
        </w:rPr>
        <w:t>星期几</w:t>
      </w:r>
      <w:r w:rsidR="00BC566A" w:rsidRPr="005704B9">
        <w:rPr>
          <w:rFonts w:ascii="Segoe UI" w:eastAsia="微软雅黑" w:hAnsi="Segoe UI" w:hint="eastAsia"/>
        </w:rPr>
        <w:t xml:space="preserve"> </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4065D" w:rsidRPr="00015BCE" w:rsidRDefault="00BC566A"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数据流向：禁止视频服务器拍照采样操作</w:t>
      </w:r>
    </w:p>
    <w:p w:rsidR="00F4065D" w:rsidRDefault="00F4065D"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座位表信息</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学生上课时的作为记录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座位表信息</w:t>
      </w:r>
      <w:r>
        <w:rPr>
          <w:rFonts w:ascii="Segoe UI" w:eastAsia="微软雅黑" w:hAnsi="Segoe UI" w:hint="eastAsia"/>
        </w:rPr>
        <w:t>=</w:t>
      </w:r>
      <w:r>
        <w:rPr>
          <w:rFonts w:ascii="Segoe UI" w:eastAsia="微软雅黑" w:hAnsi="Segoe UI" w:hint="eastAsia"/>
        </w:rPr>
        <w:t>座位表编号</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功课表编号</w:t>
      </w:r>
      <w:r>
        <w:rPr>
          <w:rFonts w:ascii="Segoe UI" w:eastAsia="微软雅黑" w:hAnsi="Segoe UI" w:hint="eastAsia"/>
        </w:rPr>
        <w:t>+</w:t>
      </w:r>
      <w:r>
        <w:rPr>
          <w:rFonts w:ascii="Segoe UI" w:eastAsia="微软雅黑" w:hAnsi="Segoe UI" w:hint="eastAsia"/>
        </w:rPr>
        <w:t>座位</w:t>
      </w:r>
      <w:r>
        <w:rPr>
          <w:rFonts w:ascii="Segoe UI" w:eastAsia="微软雅黑" w:hAnsi="Segoe UI" w:hint="eastAsia"/>
        </w:rPr>
        <w:t>X</w:t>
      </w:r>
      <w:r>
        <w:rPr>
          <w:rFonts w:ascii="Segoe UI" w:eastAsia="微软雅黑" w:hAnsi="Segoe UI" w:hint="eastAsia"/>
        </w:rPr>
        <w:t>坐标</w:t>
      </w:r>
      <w:r>
        <w:rPr>
          <w:rFonts w:ascii="Segoe UI" w:eastAsia="微软雅黑" w:hAnsi="Segoe UI" w:hint="eastAsia"/>
        </w:rPr>
        <w:t>+</w:t>
      </w:r>
      <w:r>
        <w:rPr>
          <w:rFonts w:ascii="Segoe UI" w:eastAsia="微软雅黑" w:hAnsi="Segoe UI" w:hint="eastAsia"/>
        </w:rPr>
        <w:t>作为</w:t>
      </w:r>
      <w:r>
        <w:rPr>
          <w:rFonts w:ascii="Segoe UI" w:eastAsia="微软雅黑" w:hAnsi="Segoe UI" w:hint="eastAsia"/>
        </w:rPr>
        <w:t>Y</w:t>
      </w:r>
      <w:r>
        <w:rPr>
          <w:rFonts w:ascii="Segoe UI" w:eastAsia="微软雅黑" w:hAnsi="Segoe UI" w:hint="eastAsia"/>
        </w:rPr>
        <w:t>坐标</w:t>
      </w:r>
      <w:r w:rsidRPr="005704B9">
        <w:rPr>
          <w:rFonts w:ascii="Segoe UI" w:eastAsia="微软雅黑" w:hAnsi="Segoe UI" w:hint="eastAsia"/>
        </w:rPr>
        <w:t xml:space="preserve"> </w:t>
      </w:r>
    </w:p>
    <w:p w:rsidR="008B7050" w:rsidRPr="005704B9" w:rsidRDefault="008B705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8B7050" w:rsidRPr="00015BCE" w:rsidRDefault="007C135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数据流向：生成前台座位表</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lastRenderedPageBreak/>
        <w:t>名称：</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信息</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5E1233">
        <w:rPr>
          <w:rFonts w:ascii="Segoe UI" w:eastAsia="微软雅黑" w:hAnsi="Segoe UI" w:hint="eastAsia"/>
        </w:rPr>
        <w:t>教师申请更换功课的时间地点</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信息</w:t>
      </w:r>
      <w:r w:rsidR="005E1233">
        <w:rPr>
          <w:rFonts w:ascii="Segoe UI" w:eastAsia="微软雅黑" w:hAnsi="Segoe UI" w:hint="eastAsia"/>
        </w:rPr>
        <w:t>=</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编号</w:t>
      </w:r>
      <w:r w:rsidR="005E1233">
        <w:rPr>
          <w:rFonts w:ascii="Segoe UI" w:eastAsia="微软雅黑" w:hAnsi="Segoe UI" w:hint="eastAsia"/>
        </w:rPr>
        <w:t>+</w:t>
      </w:r>
      <w:r w:rsidR="005E1233">
        <w:rPr>
          <w:rFonts w:ascii="Segoe UI" w:eastAsia="微软雅黑" w:hAnsi="Segoe UI" w:hint="eastAsia"/>
        </w:rPr>
        <w:t>功课表编号</w:t>
      </w:r>
      <w:r w:rsidR="005E1233">
        <w:rPr>
          <w:rFonts w:ascii="Segoe UI" w:eastAsia="微软雅黑" w:hAnsi="Segoe UI" w:hint="eastAsia"/>
        </w:rPr>
        <w:t>+</w:t>
      </w:r>
      <w:r w:rsidR="005E1233">
        <w:rPr>
          <w:rFonts w:ascii="Segoe UI" w:eastAsia="微软雅黑" w:hAnsi="Segoe UI" w:hint="eastAsia"/>
        </w:rPr>
        <w:t>教室号编号</w:t>
      </w:r>
      <w:r w:rsidR="005E1233">
        <w:rPr>
          <w:rFonts w:ascii="Segoe UI" w:eastAsia="微软雅黑" w:hAnsi="Segoe UI" w:hint="eastAsia"/>
        </w:rPr>
        <w:t>+</w:t>
      </w:r>
      <w:r w:rsidR="005E1233">
        <w:rPr>
          <w:rFonts w:ascii="Segoe UI" w:eastAsia="微软雅黑" w:hAnsi="Segoe UI" w:hint="eastAsia"/>
        </w:rPr>
        <w:t>更换到星期几</w:t>
      </w:r>
      <w:r w:rsidR="005E1233">
        <w:rPr>
          <w:rFonts w:ascii="Segoe UI" w:eastAsia="微软雅黑" w:hAnsi="Segoe UI" w:hint="eastAsia"/>
        </w:rPr>
        <w:t>+</w:t>
      </w:r>
      <w:r w:rsidR="005E1233">
        <w:rPr>
          <w:rFonts w:ascii="Segoe UI" w:eastAsia="微软雅黑" w:hAnsi="Segoe UI" w:hint="eastAsia"/>
        </w:rPr>
        <w:t>更换到第几节课</w:t>
      </w:r>
      <w:r w:rsidR="005E1233">
        <w:rPr>
          <w:rFonts w:ascii="Segoe UI" w:eastAsia="微软雅黑" w:hAnsi="Segoe UI" w:hint="eastAsia"/>
        </w:rPr>
        <w:t>+</w:t>
      </w:r>
      <w:r w:rsidR="005E1233">
        <w:rPr>
          <w:rFonts w:ascii="Segoe UI" w:eastAsia="微软雅黑" w:hAnsi="Segoe UI" w:hint="eastAsia"/>
        </w:rPr>
        <w:t>申请状态</w:t>
      </w:r>
      <w:r w:rsidR="005E1233">
        <w:rPr>
          <w:rFonts w:ascii="Segoe UI" w:eastAsia="微软雅黑" w:hAnsi="Segoe UI" w:hint="eastAsia"/>
        </w:rPr>
        <w:t>+</w:t>
      </w:r>
      <w:r w:rsidR="005E1233">
        <w:rPr>
          <w:rFonts w:ascii="Segoe UI" w:eastAsia="微软雅黑" w:hAnsi="Segoe UI" w:hint="eastAsia"/>
        </w:rPr>
        <w:t>审批说明</w:t>
      </w:r>
      <w:r w:rsidR="005E1233">
        <w:rPr>
          <w:rFonts w:ascii="Segoe UI" w:eastAsia="微软雅黑" w:hAnsi="Segoe UI" w:hint="eastAsia"/>
        </w:rPr>
        <w:t>+</w:t>
      </w:r>
      <w:r w:rsidR="005E1233">
        <w:rPr>
          <w:rFonts w:ascii="Segoe UI" w:eastAsia="微软雅黑" w:hAnsi="Segoe UI" w:hint="eastAsia"/>
        </w:rPr>
        <w:t>审核管理员姓名</w:t>
      </w:r>
      <w:r w:rsidR="005E1233">
        <w:rPr>
          <w:rFonts w:ascii="Segoe UI" w:eastAsia="微软雅黑" w:hAnsi="Segoe UI" w:hint="eastAsia"/>
        </w:rPr>
        <w:t>+</w:t>
      </w:r>
      <w:r w:rsidR="005E1233">
        <w:rPr>
          <w:rFonts w:ascii="Segoe UI" w:eastAsia="微软雅黑" w:hAnsi="Segoe UI" w:hint="eastAsia"/>
        </w:rPr>
        <w:t>申请说明标题</w:t>
      </w:r>
      <w:r w:rsidR="005E1233">
        <w:rPr>
          <w:rFonts w:ascii="Segoe UI" w:eastAsia="微软雅黑" w:hAnsi="Segoe UI" w:hint="eastAsia"/>
        </w:rPr>
        <w:t>+</w:t>
      </w:r>
      <w:r w:rsidR="005E1233">
        <w:rPr>
          <w:rFonts w:ascii="Segoe UI" w:eastAsia="微软雅黑" w:hAnsi="Segoe UI" w:hint="eastAsia"/>
        </w:rPr>
        <w:t>申请说明内容</w:t>
      </w:r>
      <w:r w:rsidR="005E1233">
        <w:rPr>
          <w:rFonts w:ascii="Segoe UI" w:eastAsia="微软雅黑" w:hAnsi="Segoe UI" w:hint="eastAsia"/>
        </w:rPr>
        <w:t>+</w:t>
      </w:r>
      <w:r w:rsidR="005E1233">
        <w:rPr>
          <w:rFonts w:ascii="Segoe UI" w:eastAsia="微软雅黑" w:hAnsi="Segoe UI" w:hint="eastAsia"/>
        </w:rPr>
        <w:t>申请教师编号</w:t>
      </w:r>
    </w:p>
    <w:p w:rsidR="008B7050" w:rsidRPr="005704B9" w:rsidRDefault="008B705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w:t>
      </w:r>
      <w:r w:rsidR="00F631E3">
        <w:rPr>
          <w:rFonts w:ascii="Segoe UI" w:eastAsia="微软雅黑" w:hAnsi="Segoe UI" w:hint="eastAsia"/>
        </w:rPr>
        <w:t>教师在教师端添加</w:t>
      </w:r>
    </w:p>
    <w:p w:rsidR="008B7050" w:rsidRPr="00015BCE" w:rsidRDefault="00F631E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E01FF4">
        <w:rPr>
          <w:rFonts w:ascii="Segoe UI" w:eastAsia="微软雅黑" w:hAnsi="Segoe UI" w:hint="eastAsia"/>
        </w:rPr>
        <w:t>学生缺勤重查申请</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A02CBD">
        <w:rPr>
          <w:rFonts w:ascii="Segoe UI" w:eastAsia="微软雅黑" w:hAnsi="Segoe UI" w:hint="eastAsia"/>
        </w:rPr>
        <w:t>学生对有疑问的缺勤情况进行申请重查记录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47518E">
        <w:rPr>
          <w:rFonts w:ascii="Segoe UI" w:eastAsia="微软雅黑" w:hAnsi="Segoe UI" w:hint="eastAsia"/>
        </w:rPr>
        <w:t>学生缺勤重查申请</w:t>
      </w:r>
      <w:r w:rsidR="0047518E">
        <w:rPr>
          <w:rFonts w:ascii="Segoe UI" w:eastAsia="微软雅黑" w:hAnsi="Segoe UI" w:hint="eastAsia"/>
        </w:rPr>
        <w:t>=</w:t>
      </w:r>
      <w:r w:rsidR="0047518E">
        <w:rPr>
          <w:rFonts w:ascii="Segoe UI" w:eastAsia="微软雅黑" w:hAnsi="Segoe UI" w:hint="eastAsia"/>
        </w:rPr>
        <w:t>重查编号</w:t>
      </w:r>
      <w:r w:rsidR="0047518E">
        <w:rPr>
          <w:rFonts w:ascii="Segoe UI" w:eastAsia="微软雅黑" w:hAnsi="Segoe UI" w:hint="eastAsia"/>
        </w:rPr>
        <w:t>+</w:t>
      </w:r>
      <w:r w:rsidR="0047518E">
        <w:rPr>
          <w:rFonts w:ascii="Segoe UI" w:eastAsia="微软雅黑" w:hAnsi="Segoe UI" w:hint="eastAsia"/>
        </w:rPr>
        <w:t>功课表编号</w:t>
      </w:r>
      <w:r w:rsidR="0047518E">
        <w:rPr>
          <w:rFonts w:ascii="Segoe UI" w:eastAsia="微软雅黑" w:hAnsi="Segoe UI" w:hint="eastAsia"/>
        </w:rPr>
        <w:t>+</w:t>
      </w:r>
      <w:r w:rsidR="00FD5B42">
        <w:rPr>
          <w:rFonts w:ascii="Segoe UI" w:eastAsia="微软雅黑" w:hAnsi="Segoe UI" w:hint="eastAsia"/>
        </w:rPr>
        <w:t>教室</w:t>
      </w:r>
      <w:r w:rsidR="0047518E">
        <w:rPr>
          <w:rFonts w:ascii="Segoe UI" w:eastAsia="微软雅黑" w:hAnsi="Segoe UI" w:hint="eastAsia"/>
        </w:rPr>
        <w:t>编号</w:t>
      </w:r>
      <w:r w:rsidR="0047518E">
        <w:rPr>
          <w:rFonts w:ascii="Segoe UI" w:eastAsia="微软雅黑" w:hAnsi="Segoe UI" w:hint="eastAsia"/>
        </w:rPr>
        <w:t>+</w:t>
      </w:r>
      <w:r w:rsidR="0047518E">
        <w:rPr>
          <w:rFonts w:ascii="Segoe UI" w:eastAsia="微软雅黑" w:hAnsi="Segoe UI" w:hint="eastAsia"/>
        </w:rPr>
        <w:t>申请状态</w:t>
      </w:r>
      <w:r w:rsidR="0047518E">
        <w:rPr>
          <w:rFonts w:ascii="Segoe UI" w:eastAsia="微软雅黑" w:hAnsi="Segoe UI" w:hint="eastAsia"/>
        </w:rPr>
        <w:t>+</w:t>
      </w:r>
      <w:r w:rsidR="0047518E">
        <w:rPr>
          <w:rFonts w:ascii="Segoe UI" w:eastAsia="微软雅黑" w:hAnsi="Segoe UI" w:hint="eastAsia"/>
        </w:rPr>
        <w:t>申请重查说明</w:t>
      </w:r>
      <w:r w:rsidR="0047518E">
        <w:rPr>
          <w:rFonts w:ascii="Segoe UI" w:eastAsia="微软雅黑" w:hAnsi="Segoe UI" w:hint="eastAsia"/>
        </w:rPr>
        <w:t>+</w:t>
      </w:r>
      <w:r w:rsidR="0047518E">
        <w:rPr>
          <w:rFonts w:ascii="Segoe UI" w:eastAsia="微软雅黑" w:hAnsi="Segoe UI" w:hint="eastAsia"/>
        </w:rPr>
        <w:t>申请学生编号</w:t>
      </w:r>
      <w:r w:rsidR="0047518E">
        <w:rPr>
          <w:rFonts w:ascii="Segoe UI" w:eastAsia="微软雅黑" w:hAnsi="Segoe UI" w:hint="eastAsia"/>
        </w:rPr>
        <w:t>+</w:t>
      </w:r>
      <w:r w:rsidR="0047518E">
        <w:rPr>
          <w:rFonts w:ascii="Segoe UI" w:eastAsia="微软雅黑" w:hAnsi="Segoe UI" w:hint="eastAsia"/>
        </w:rPr>
        <w:t>审批管理员编号</w:t>
      </w:r>
    </w:p>
    <w:p w:rsidR="008B7050" w:rsidRPr="005704B9" w:rsidRDefault="001D2F2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数据来源：学生在学生端添加</w:t>
      </w:r>
    </w:p>
    <w:p w:rsidR="008B7050" w:rsidRPr="00015BCE" w:rsidRDefault="001D2F2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FD5B42">
        <w:rPr>
          <w:rFonts w:ascii="Segoe UI" w:eastAsia="微软雅黑" w:hAnsi="Segoe UI" w:hint="eastAsia"/>
        </w:rPr>
        <w:t>教师重查缺勤申请</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FD5B42">
        <w:rPr>
          <w:rFonts w:ascii="Segoe UI" w:eastAsia="微软雅黑" w:hAnsi="Segoe UI" w:hint="eastAsia"/>
        </w:rPr>
        <w:t>教师对有疑问的学生的缺勤情况进行申请重查记录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FD5B42">
        <w:rPr>
          <w:rFonts w:ascii="Segoe UI" w:eastAsia="微软雅黑" w:hAnsi="Segoe UI" w:hint="eastAsia"/>
        </w:rPr>
        <w:t>教师重查缺勤申请</w:t>
      </w:r>
      <w:r w:rsidR="00FD5B42">
        <w:rPr>
          <w:rFonts w:ascii="Segoe UI" w:eastAsia="微软雅黑" w:hAnsi="Segoe UI" w:hint="eastAsia"/>
        </w:rPr>
        <w:t>=</w:t>
      </w:r>
      <w:r w:rsidR="00FD5B42">
        <w:rPr>
          <w:rFonts w:ascii="Segoe UI" w:eastAsia="微软雅黑" w:hAnsi="Segoe UI" w:hint="eastAsia"/>
        </w:rPr>
        <w:t>重查编号</w:t>
      </w:r>
      <w:r w:rsidR="00FD5B42">
        <w:rPr>
          <w:rFonts w:ascii="Segoe UI" w:eastAsia="微软雅黑" w:hAnsi="Segoe UI" w:hint="eastAsia"/>
        </w:rPr>
        <w:t>+</w:t>
      </w:r>
      <w:r w:rsidR="00FD5B42">
        <w:rPr>
          <w:rFonts w:ascii="Segoe UI" w:eastAsia="微软雅黑" w:hAnsi="Segoe UI" w:hint="eastAsia"/>
        </w:rPr>
        <w:t>功课表编号</w:t>
      </w:r>
      <w:r w:rsidR="00FD5B42">
        <w:rPr>
          <w:rFonts w:ascii="Segoe UI" w:eastAsia="微软雅黑" w:hAnsi="Segoe UI" w:hint="eastAsia"/>
        </w:rPr>
        <w:t>+</w:t>
      </w:r>
      <w:r w:rsidR="00FD5B42">
        <w:rPr>
          <w:rFonts w:ascii="Segoe UI" w:eastAsia="微软雅黑" w:hAnsi="Segoe UI" w:hint="eastAsia"/>
        </w:rPr>
        <w:t>教室编号</w:t>
      </w:r>
      <w:r w:rsidR="00FD5B42">
        <w:rPr>
          <w:rFonts w:ascii="Segoe UI" w:eastAsia="微软雅黑" w:hAnsi="Segoe UI" w:hint="eastAsia"/>
        </w:rPr>
        <w:t>+</w:t>
      </w:r>
      <w:r w:rsidR="00FD5B42">
        <w:rPr>
          <w:rFonts w:ascii="Segoe UI" w:eastAsia="微软雅黑" w:hAnsi="Segoe UI" w:hint="eastAsia"/>
        </w:rPr>
        <w:t>申请状态</w:t>
      </w:r>
      <w:r w:rsidR="00FD5B42">
        <w:rPr>
          <w:rFonts w:ascii="Segoe UI" w:eastAsia="微软雅黑" w:hAnsi="Segoe UI" w:hint="eastAsia"/>
        </w:rPr>
        <w:t>+</w:t>
      </w:r>
      <w:r w:rsidR="00FD5B42">
        <w:rPr>
          <w:rFonts w:ascii="Segoe UI" w:eastAsia="微软雅黑" w:hAnsi="Segoe UI" w:hint="eastAsia"/>
        </w:rPr>
        <w:t>申请重查说明</w:t>
      </w:r>
      <w:r w:rsidR="00FD5B42">
        <w:rPr>
          <w:rFonts w:ascii="Segoe UI" w:eastAsia="微软雅黑" w:hAnsi="Segoe UI" w:hint="eastAsia"/>
        </w:rPr>
        <w:t>+</w:t>
      </w:r>
      <w:r w:rsidR="00FD5B42">
        <w:rPr>
          <w:rFonts w:ascii="Segoe UI" w:eastAsia="微软雅黑" w:hAnsi="Segoe UI" w:hint="eastAsia"/>
        </w:rPr>
        <w:t>审批说明</w:t>
      </w:r>
      <w:r w:rsidR="00FD5B42">
        <w:rPr>
          <w:rFonts w:ascii="Segoe UI" w:eastAsia="微软雅黑" w:hAnsi="Segoe UI" w:hint="eastAsia"/>
        </w:rPr>
        <w:t>+</w:t>
      </w:r>
      <w:r w:rsidR="00FD5B42">
        <w:rPr>
          <w:rFonts w:ascii="Segoe UI" w:eastAsia="微软雅黑" w:hAnsi="Segoe UI" w:hint="eastAsia"/>
        </w:rPr>
        <w:t>审批管理员编号</w:t>
      </w:r>
      <w:r w:rsidR="00FD5B42">
        <w:rPr>
          <w:rFonts w:ascii="Segoe UI" w:eastAsia="微软雅黑" w:hAnsi="Segoe UI" w:hint="eastAsia"/>
        </w:rPr>
        <w:t>+</w:t>
      </w:r>
      <w:r w:rsidR="00FD5B42">
        <w:rPr>
          <w:rFonts w:ascii="Segoe UI" w:eastAsia="微软雅黑" w:hAnsi="Segoe UI" w:hint="eastAsia"/>
        </w:rPr>
        <w:t>需纠正的学生编号</w:t>
      </w:r>
      <w:r w:rsidR="00FD5B42">
        <w:rPr>
          <w:rFonts w:ascii="Segoe UI" w:eastAsia="微软雅黑" w:hAnsi="Segoe UI" w:hint="eastAsia"/>
        </w:rPr>
        <w:t>+</w:t>
      </w:r>
      <w:r w:rsidR="00FD5B42">
        <w:rPr>
          <w:rFonts w:ascii="Segoe UI" w:eastAsia="微软雅黑" w:hAnsi="Segoe UI" w:hint="eastAsia"/>
        </w:rPr>
        <w:t>申请教师编号</w:t>
      </w:r>
    </w:p>
    <w:p w:rsidR="008B7050" w:rsidRPr="005704B9" w:rsidRDefault="0060704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数据来源：教师在教师端添加</w:t>
      </w:r>
    </w:p>
    <w:p w:rsidR="008B7050" w:rsidRPr="00015BCE" w:rsidRDefault="0060704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proofErr w:type="gramStart"/>
      <w:r w:rsidR="00D2413E">
        <w:rPr>
          <w:rFonts w:ascii="Segoe UI" w:eastAsia="微软雅黑" w:hAnsi="Segoe UI" w:hint="eastAsia"/>
        </w:rPr>
        <w:t>微博监督</w:t>
      </w:r>
      <w:proofErr w:type="gramEnd"/>
      <w:r w:rsidR="00D2413E">
        <w:rPr>
          <w:rFonts w:ascii="Segoe UI" w:eastAsia="微软雅黑" w:hAnsi="Segoe UI" w:hint="eastAsia"/>
        </w:rPr>
        <w:t>设置</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D2413E">
        <w:rPr>
          <w:rFonts w:ascii="Segoe UI" w:eastAsia="微软雅黑" w:hAnsi="Segoe UI" w:hint="eastAsia"/>
        </w:rPr>
        <w:t>设置</w:t>
      </w:r>
      <w:proofErr w:type="gramStart"/>
      <w:r w:rsidR="00D2413E">
        <w:rPr>
          <w:rFonts w:ascii="Segoe UI" w:eastAsia="微软雅黑" w:hAnsi="Segoe UI" w:hint="eastAsia"/>
        </w:rPr>
        <w:t>微博监督</w:t>
      </w:r>
      <w:proofErr w:type="gramEnd"/>
      <w:r w:rsidR="00D2413E">
        <w:rPr>
          <w:rFonts w:ascii="Segoe UI" w:eastAsia="微软雅黑" w:hAnsi="Segoe UI" w:hint="eastAsia"/>
        </w:rPr>
        <w:t>的详细</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proofErr w:type="gramStart"/>
      <w:r w:rsidR="00C43FC6">
        <w:rPr>
          <w:rFonts w:ascii="Segoe UI" w:eastAsia="微软雅黑" w:hAnsi="Segoe UI" w:hint="eastAsia"/>
        </w:rPr>
        <w:t>微博监督</w:t>
      </w:r>
      <w:proofErr w:type="gramEnd"/>
      <w:r w:rsidR="00C43FC6">
        <w:rPr>
          <w:rFonts w:ascii="Segoe UI" w:eastAsia="微软雅黑" w:hAnsi="Segoe UI" w:hint="eastAsia"/>
        </w:rPr>
        <w:t>设置</w:t>
      </w:r>
      <w:r w:rsidR="00C43FC6">
        <w:rPr>
          <w:rFonts w:ascii="Segoe UI" w:eastAsia="微软雅黑" w:hAnsi="Segoe UI" w:hint="eastAsia"/>
        </w:rPr>
        <w:t>=</w:t>
      </w:r>
      <w:proofErr w:type="gramStart"/>
      <w:r w:rsidR="00C43FC6">
        <w:rPr>
          <w:rFonts w:ascii="Segoe UI" w:eastAsia="微软雅黑" w:hAnsi="Segoe UI" w:hint="eastAsia"/>
        </w:rPr>
        <w:t>微博监督</w:t>
      </w:r>
      <w:proofErr w:type="gramEnd"/>
      <w:r w:rsidR="00C43FC6">
        <w:rPr>
          <w:rFonts w:ascii="Segoe UI" w:eastAsia="微软雅黑" w:hAnsi="Segoe UI" w:hint="eastAsia"/>
        </w:rPr>
        <w:t>编号</w:t>
      </w:r>
      <w:r w:rsidR="00C43FC6">
        <w:rPr>
          <w:rFonts w:ascii="Segoe UI" w:eastAsia="微软雅黑" w:hAnsi="Segoe UI" w:hint="eastAsia"/>
        </w:rPr>
        <w:t>+</w:t>
      </w:r>
      <w:r w:rsidR="00C43FC6">
        <w:rPr>
          <w:rFonts w:ascii="Segoe UI" w:eastAsia="微软雅黑" w:hAnsi="Segoe UI" w:hint="eastAsia"/>
        </w:rPr>
        <w:t>学生编号</w:t>
      </w:r>
      <w:r w:rsidR="00C43FC6">
        <w:rPr>
          <w:rFonts w:ascii="Segoe UI" w:eastAsia="微软雅黑" w:hAnsi="Segoe UI" w:hint="eastAsia"/>
        </w:rPr>
        <w:t>+</w:t>
      </w:r>
      <w:r w:rsidR="00C43FC6">
        <w:rPr>
          <w:rFonts w:ascii="Segoe UI" w:eastAsia="微软雅黑" w:hAnsi="Segoe UI" w:hint="eastAsia"/>
        </w:rPr>
        <w:t>是否启用发表</w:t>
      </w:r>
      <w:proofErr w:type="gramStart"/>
      <w:r w:rsidR="00C43FC6">
        <w:rPr>
          <w:rFonts w:ascii="Segoe UI" w:eastAsia="微软雅黑" w:hAnsi="Segoe UI" w:hint="eastAsia"/>
        </w:rPr>
        <w:t>微博功能</w:t>
      </w:r>
      <w:proofErr w:type="gramEnd"/>
      <w:r w:rsidR="00C43FC6">
        <w:rPr>
          <w:rFonts w:ascii="Segoe UI" w:eastAsia="微软雅黑" w:hAnsi="Segoe UI" w:hint="eastAsia"/>
        </w:rPr>
        <w:t>+</w:t>
      </w:r>
      <w:r w:rsidR="00C43FC6">
        <w:rPr>
          <w:rFonts w:ascii="Segoe UI" w:eastAsia="微软雅黑" w:hAnsi="Segoe UI" w:hint="eastAsia"/>
        </w:rPr>
        <w:t>是否暴力</w:t>
      </w:r>
      <w:proofErr w:type="gramStart"/>
      <w:r w:rsidR="00C43FC6">
        <w:rPr>
          <w:rFonts w:ascii="Segoe UI" w:eastAsia="微软雅黑" w:hAnsi="Segoe UI" w:hint="eastAsia"/>
        </w:rPr>
        <w:t>发表微博</w:t>
      </w:r>
      <w:proofErr w:type="gramEnd"/>
      <w:r w:rsidR="00C43FC6">
        <w:rPr>
          <w:rFonts w:ascii="Segoe UI" w:eastAsia="微软雅黑" w:hAnsi="Segoe UI" w:hint="eastAsia"/>
        </w:rPr>
        <w:t>+</w:t>
      </w:r>
      <w:r w:rsidR="00C43FC6">
        <w:rPr>
          <w:rFonts w:ascii="Segoe UI" w:eastAsia="微软雅黑" w:hAnsi="Segoe UI" w:hint="eastAsia"/>
        </w:rPr>
        <w:t>是否自定义</w:t>
      </w:r>
      <w:proofErr w:type="gramStart"/>
      <w:r w:rsidR="00C43FC6">
        <w:rPr>
          <w:rFonts w:ascii="Segoe UI" w:eastAsia="微软雅黑" w:hAnsi="Segoe UI" w:hint="eastAsia"/>
        </w:rPr>
        <w:t>微博内容</w:t>
      </w:r>
      <w:proofErr w:type="gramEnd"/>
      <w:r w:rsidR="00C43FC6">
        <w:rPr>
          <w:rFonts w:ascii="Segoe UI" w:eastAsia="微软雅黑" w:hAnsi="Segoe UI" w:hint="eastAsia"/>
        </w:rPr>
        <w:t>+</w:t>
      </w:r>
      <w:r w:rsidR="00C43FC6">
        <w:rPr>
          <w:rFonts w:ascii="Segoe UI" w:eastAsia="微软雅黑" w:hAnsi="Segoe UI" w:hint="eastAsia"/>
        </w:rPr>
        <w:t>暴力保存多长时间</w:t>
      </w:r>
      <w:r w:rsidR="00C43FC6">
        <w:rPr>
          <w:rFonts w:ascii="Segoe UI" w:eastAsia="微软雅黑" w:hAnsi="Segoe UI" w:hint="eastAsia"/>
        </w:rPr>
        <w:t>+</w:t>
      </w:r>
      <w:proofErr w:type="gramStart"/>
      <w:r w:rsidR="00C43FC6">
        <w:rPr>
          <w:rFonts w:ascii="Segoe UI" w:eastAsia="微软雅黑" w:hAnsi="Segoe UI" w:hint="eastAsia"/>
        </w:rPr>
        <w:t>微博类型</w:t>
      </w:r>
      <w:r w:rsidR="00C43FC6">
        <w:rPr>
          <w:rFonts w:ascii="Segoe UI" w:eastAsia="微软雅黑" w:hAnsi="Segoe UI" w:hint="eastAsia"/>
        </w:rPr>
        <w:t>+</w:t>
      </w:r>
      <w:r w:rsidR="00C43FC6">
        <w:rPr>
          <w:rFonts w:ascii="Segoe UI" w:eastAsia="微软雅黑" w:hAnsi="Segoe UI" w:hint="eastAsia"/>
        </w:rPr>
        <w:t>微博</w:t>
      </w:r>
      <w:proofErr w:type="gramEnd"/>
      <w:r w:rsidR="00C43FC6">
        <w:rPr>
          <w:rFonts w:ascii="Segoe UI" w:eastAsia="微软雅黑" w:hAnsi="Segoe UI" w:hint="eastAsia"/>
        </w:rPr>
        <w:t>内容</w:t>
      </w:r>
      <w:r w:rsidR="00C43FC6" w:rsidRPr="005704B9">
        <w:rPr>
          <w:rFonts w:ascii="Segoe UI" w:eastAsia="微软雅黑" w:hAnsi="Segoe UI" w:hint="eastAsia"/>
        </w:rPr>
        <w:t xml:space="preserve"> </w:t>
      </w:r>
    </w:p>
    <w:p w:rsidR="008B7050" w:rsidRPr="005704B9" w:rsidRDefault="00BE76FF"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数据来源：学生在学生端设置</w:t>
      </w:r>
    </w:p>
    <w:p w:rsidR="008B7050" w:rsidRPr="00015BCE" w:rsidRDefault="00BE76FF"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数据流向：学生考勤存在问题时推送微博</w:t>
      </w:r>
    </w:p>
    <w:p w:rsidR="008B7050" w:rsidRDefault="008B7050" w:rsidP="005704B9">
      <w:pPr>
        <w:spacing w:line="360" w:lineRule="exact"/>
        <w:ind w:firstLineChars="200" w:firstLine="420"/>
        <w:rPr>
          <w:rFonts w:ascii="Segoe UI" w:eastAsia="微软雅黑" w:hAnsi="Segoe UI"/>
        </w:rPr>
      </w:pPr>
    </w:p>
    <w:p w:rsidR="006C3822" w:rsidRDefault="00F01086" w:rsidP="00E370B7">
      <w:pPr>
        <w:spacing w:line="360" w:lineRule="exact"/>
        <w:ind w:firstLineChars="200" w:firstLine="420"/>
        <w:rPr>
          <w:rFonts w:ascii="Segoe UI" w:eastAsia="微软雅黑" w:hAnsi="Segoe UI"/>
        </w:rPr>
      </w:pPr>
      <w:r>
        <w:rPr>
          <w:rFonts w:ascii="Segoe UI" w:eastAsia="微软雅黑" w:hAnsi="Segoe UI" w:hint="eastAsia"/>
        </w:rPr>
        <w:t>根据以上数据字典，创建符合需求的数据表</w:t>
      </w:r>
      <w:r w:rsidR="00ED3E21">
        <w:rPr>
          <w:rFonts w:ascii="Segoe UI" w:eastAsia="微软雅黑" w:hAnsi="Segoe UI" w:hint="eastAsia"/>
        </w:rPr>
        <w:t>下面是部分与系统相关的关键数据表结构</w:t>
      </w:r>
      <w:r>
        <w:rPr>
          <w:rFonts w:ascii="Segoe UI" w:eastAsia="微软雅黑" w:hAnsi="Segoe UI" w:hint="eastAsia"/>
        </w:rPr>
        <w:t>。</w:t>
      </w:r>
      <w:r w:rsidR="005553F6">
        <w:rPr>
          <w:rFonts w:ascii="Segoe UI" w:eastAsia="微软雅黑" w:hAnsi="Segoe UI" w:hint="eastAsia"/>
        </w:rPr>
        <w:t>如下表所示，该表为</w:t>
      </w:r>
      <w:r w:rsidR="005553F6">
        <w:rPr>
          <w:rFonts w:ascii="Segoe UI" w:eastAsia="微软雅黑" w:hAnsi="Segoe UI" w:hint="eastAsia"/>
        </w:rPr>
        <w:t>student</w:t>
      </w:r>
      <w:r w:rsidR="005553F6">
        <w:rPr>
          <w:rFonts w:ascii="Segoe UI" w:eastAsia="微软雅黑" w:hAnsi="Segoe UI" w:hint="eastAsia"/>
        </w:rPr>
        <w:t>表结构，用于保存学生信息。</w:t>
      </w:r>
    </w:p>
    <w:tbl>
      <w:tblPr>
        <w:tblStyle w:val="ae"/>
        <w:tblW w:w="0" w:type="auto"/>
        <w:tblLook w:val="04A0" w:firstRow="1" w:lastRow="0" w:firstColumn="1" w:lastColumn="0" w:noHBand="0" w:noVBand="1"/>
      </w:tblPr>
      <w:tblGrid>
        <w:gridCol w:w="1384"/>
        <w:gridCol w:w="1719"/>
        <w:gridCol w:w="1108"/>
        <w:gridCol w:w="717"/>
        <w:gridCol w:w="709"/>
        <w:gridCol w:w="1134"/>
        <w:gridCol w:w="1751"/>
      </w:tblGrid>
      <w:tr w:rsidR="006902C4" w:rsidTr="00BF3DDF">
        <w:tc>
          <w:tcPr>
            <w:tcW w:w="1384"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逻辑名称</w:t>
            </w:r>
          </w:p>
        </w:tc>
        <w:tc>
          <w:tcPr>
            <w:tcW w:w="0" w:type="auto"/>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列名</w:t>
            </w:r>
          </w:p>
        </w:tc>
        <w:tc>
          <w:tcPr>
            <w:tcW w:w="1108"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5553F6" w:rsidRDefault="005553F6" w:rsidP="00B61E7E">
            <w:pPr>
              <w:spacing w:line="360" w:lineRule="exact"/>
              <w:rPr>
                <w:rFonts w:ascii="Segoe UI" w:eastAsia="微软雅黑" w:hAnsi="Segoe UI"/>
              </w:rPr>
            </w:pPr>
            <w:r>
              <w:rPr>
                <w:rFonts w:ascii="Segoe UI" w:eastAsia="微软雅黑" w:hAnsi="Segoe UI" w:hint="eastAsia"/>
              </w:rPr>
              <w:t>说明</w:t>
            </w:r>
          </w:p>
        </w:tc>
      </w:tr>
      <w:tr w:rsidR="005553F6" w:rsidTr="00BF3DDF">
        <w:tc>
          <w:tcPr>
            <w:tcW w:w="138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编号</w:t>
            </w:r>
          </w:p>
        </w:tc>
        <w:tc>
          <w:tcPr>
            <w:tcW w:w="0" w:type="auto"/>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id</w:t>
            </w:r>
          </w:p>
        </w:tc>
        <w:tc>
          <w:tcPr>
            <w:tcW w:w="1108" w:type="dxa"/>
            <w:shd w:val="clear" w:color="auto" w:fill="DAEEF3" w:themeFill="accent5" w:themeFillTint="33"/>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5553F6" w:rsidRDefault="005553F6" w:rsidP="00B61E7E">
            <w:pPr>
              <w:spacing w:line="360" w:lineRule="exact"/>
              <w:rPr>
                <w:rFonts w:ascii="Segoe UI" w:eastAsia="微软雅黑" w:hAnsi="Segoe UI"/>
              </w:rPr>
            </w:pPr>
          </w:p>
        </w:tc>
      </w:tr>
      <w:tr w:rsidR="005553F6" w:rsidTr="00BF3DDF">
        <w:tc>
          <w:tcPr>
            <w:tcW w:w="138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姓名</w:t>
            </w:r>
          </w:p>
        </w:tc>
        <w:tc>
          <w:tcPr>
            <w:tcW w:w="0" w:type="auto"/>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name</w:t>
            </w:r>
          </w:p>
        </w:tc>
        <w:tc>
          <w:tcPr>
            <w:tcW w:w="1108" w:type="dxa"/>
            <w:shd w:val="clear" w:color="auto" w:fill="DAEEF3" w:themeFill="accent5" w:themeFillTint="33"/>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20</w:t>
            </w:r>
          </w:p>
        </w:tc>
        <w:tc>
          <w:tcPr>
            <w:tcW w:w="709" w:type="dxa"/>
            <w:shd w:val="clear" w:color="auto" w:fill="DAEEF3" w:themeFill="accent5" w:themeFillTint="33"/>
          </w:tcPr>
          <w:p w:rsidR="005553F6" w:rsidRDefault="008A737A"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5553F6" w:rsidRDefault="005553F6" w:rsidP="00B61E7E">
            <w:pPr>
              <w:spacing w:line="360" w:lineRule="exact"/>
              <w:rPr>
                <w:rFonts w:ascii="Segoe UI" w:eastAsia="微软雅黑" w:hAnsi="Segoe UI"/>
              </w:rPr>
            </w:pPr>
          </w:p>
        </w:tc>
      </w:tr>
      <w:tr w:rsidR="005553F6" w:rsidTr="00BF3DDF">
        <w:tc>
          <w:tcPr>
            <w:tcW w:w="138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学号</w:t>
            </w:r>
          </w:p>
        </w:tc>
        <w:tc>
          <w:tcPr>
            <w:tcW w:w="0" w:type="auto"/>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number</w:t>
            </w:r>
            <w:r>
              <w:rPr>
                <w:rFonts w:ascii="Segoe UI" w:eastAsia="微软雅黑" w:hAnsi="Segoe UI" w:hint="eastAsia"/>
              </w:rPr>
              <w:tab/>
            </w:r>
          </w:p>
        </w:tc>
        <w:tc>
          <w:tcPr>
            <w:tcW w:w="1108" w:type="dxa"/>
            <w:shd w:val="clear" w:color="auto" w:fill="DAEEF3" w:themeFill="accent5" w:themeFillTint="33"/>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12</w:t>
            </w:r>
          </w:p>
        </w:tc>
        <w:tc>
          <w:tcPr>
            <w:tcW w:w="709" w:type="dxa"/>
            <w:shd w:val="clear" w:color="auto" w:fill="DAEEF3" w:themeFill="accent5" w:themeFillTint="33"/>
          </w:tcPr>
          <w:p w:rsidR="005553F6" w:rsidRDefault="008A737A"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5553F6" w:rsidRDefault="005553F6" w:rsidP="00B61E7E">
            <w:pPr>
              <w:spacing w:line="360" w:lineRule="exact"/>
              <w:rPr>
                <w:rFonts w:ascii="Segoe UI" w:eastAsia="微软雅黑" w:hAnsi="Segoe UI"/>
              </w:rPr>
            </w:pPr>
          </w:p>
        </w:tc>
      </w:tr>
      <w:tr w:rsidR="008A737A" w:rsidTr="00BF3DDF">
        <w:tc>
          <w:tcPr>
            <w:tcW w:w="1384" w:type="dxa"/>
            <w:shd w:val="clear" w:color="auto" w:fill="DAEEF3" w:themeFill="accent5" w:themeFillTint="33"/>
          </w:tcPr>
          <w:p w:rsidR="008A737A" w:rsidRDefault="008A737A" w:rsidP="00B61E7E">
            <w:pPr>
              <w:spacing w:line="360" w:lineRule="exact"/>
              <w:rPr>
                <w:rFonts w:ascii="Segoe UI" w:eastAsia="微软雅黑" w:hAnsi="Segoe UI"/>
              </w:rPr>
            </w:pPr>
            <w:r>
              <w:rPr>
                <w:rFonts w:ascii="Segoe UI" w:eastAsia="微软雅黑" w:hAnsi="Segoe UI" w:hint="eastAsia"/>
              </w:rPr>
              <w:t>密码</w:t>
            </w:r>
          </w:p>
        </w:tc>
        <w:tc>
          <w:tcPr>
            <w:tcW w:w="0" w:type="auto"/>
            <w:shd w:val="clear" w:color="auto" w:fill="DAEEF3" w:themeFill="accent5" w:themeFillTint="33"/>
          </w:tcPr>
          <w:p w:rsidR="008A737A" w:rsidRDefault="008A737A" w:rsidP="00B61E7E">
            <w:pPr>
              <w:spacing w:line="360" w:lineRule="exact"/>
              <w:rPr>
                <w:rFonts w:ascii="Segoe UI" w:eastAsia="微软雅黑" w:hAnsi="Segoe UI"/>
              </w:rPr>
            </w:pPr>
            <w:r>
              <w:rPr>
                <w:rFonts w:ascii="Segoe UI" w:eastAsia="微软雅黑" w:hAnsi="Segoe UI" w:hint="eastAsia"/>
              </w:rPr>
              <w:t>password</w:t>
            </w:r>
          </w:p>
        </w:tc>
        <w:tc>
          <w:tcPr>
            <w:tcW w:w="1108" w:type="dxa"/>
            <w:shd w:val="clear" w:color="auto" w:fill="DAEEF3" w:themeFill="accent5" w:themeFillTint="33"/>
          </w:tcPr>
          <w:p w:rsidR="008A737A" w:rsidRDefault="008A737A"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8A737A" w:rsidRDefault="008A737A" w:rsidP="00B61E7E">
            <w:pPr>
              <w:spacing w:line="360" w:lineRule="exact"/>
              <w:rPr>
                <w:rFonts w:ascii="Segoe UI" w:eastAsia="微软雅黑" w:hAnsi="Segoe UI"/>
              </w:rPr>
            </w:pPr>
            <w:r>
              <w:rPr>
                <w:rFonts w:ascii="Segoe UI" w:eastAsia="微软雅黑" w:hAnsi="Segoe UI" w:hint="eastAsia"/>
              </w:rPr>
              <w:t>32</w:t>
            </w:r>
          </w:p>
        </w:tc>
        <w:tc>
          <w:tcPr>
            <w:tcW w:w="709" w:type="dxa"/>
            <w:shd w:val="clear" w:color="auto" w:fill="DAEEF3" w:themeFill="accent5" w:themeFillTint="33"/>
          </w:tcPr>
          <w:p w:rsidR="008A737A" w:rsidRDefault="008A737A"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8A737A" w:rsidRDefault="008A737A"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8A737A" w:rsidRDefault="008A737A"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性别</w:t>
            </w:r>
          </w:p>
        </w:tc>
        <w:tc>
          <w:tcPr>
            <w:tcW w:w="0" w:type="auto"/>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sex</w:t>
            </w:r>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照片</w:t>
            </w:r>
          </w:p>
        </w:tc>
        <w:tc>
          <w:tcPr>
            <w:tcW w:w="0" w:type="auto"/>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image</w:t>
            </w:r>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15</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lastRenderedPageBreak/>
              <w:t>班级编号</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classid</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6</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class(id)</w:t>
            </w: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系别编号</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familyid</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4</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family(id)</w:t>
            </w: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住址</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address</w:t>
            </w:r>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50</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邮箱</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email</w:t>
            </w:r>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50</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联系电话</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phone</w:t>
            </w:r>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13</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监护人姓名</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guardername</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20</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监护人邮箱</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guarderemail</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50</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监护人电话</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guarderphone</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13</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监护人关系</w:t>
            </w:r>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guarderrelation</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20</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r w:rsidR="00A23055" w:rsidTr="00BF3DDF">
        <w:tc>
          <w:tcPr>
            <w:tcW w:w="1384"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新</w:t>
            </w:r>
            <w:proofErr w:type="gramStart"/>
            <w:r>
              <w:rPr>
                <w:rFonts w:ascii="Segoe UI" w:eastAsia="微软雅黑" w:hAnsi="Segoe UI" w:hint="eastAsia"/>
              </w:rPr>
              <w:t>浪微博</w:t>
            </w:r>
            <w:proofErr w:type="gramEnd"/>
          </w:p>
        </w:tc>
        <w:tc>
          <w:tcPr>
            <w:tcW w:w="1719"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sinaweibo</w:t>
            </w:r>
            <w:proofErr w:type="spellEnd"/>
          </w:p>
        </w:tc>
        <w:tc>
          <w:tcPr>
            <w:tcW w:w="1108" w:type="dxa"/>
            <w:shd w:val="clear" w:color="auto" w:fill="DAEEF3" w:themeFill="accent5" w:themeFillTint="33"/>
          </w:tcPr>
          <w:p w:rsidR="00A23055" w:rsidRDefault="00A23055"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15</w:t>
            </w:r>
          </w:p>
        </w:tc>
        <w:tc>
          <w:tcPr>
            <w:tcW w:w="709" w:type="dxa"/>
            <w:shd w:val="clear" w:color="auto" w:fill="DAEEF3" w:themeFill="accent5" w:themeFillTint="33"/>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A23055"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A23055" w:rsidRDefault="00A23055" w:rsidP="00B61E7E">
            <w:pPr>
              <w:spacing w:line="360" w:lineRule="exact"/>
              <w:rPr>
                <w:rFonts w:ascii="Segoe UI" w:eastAsia="微软雅黑" w:hAnsi="Segoe UI"/>
              </w:rPr>
            </w:pPr>
          </w:p>
        </w:tc>
      </w:tr>
    </w:tbl>
    <w:p w:rsidR="00A12385" w:rsidRDefault="00A12385" w:rsidP="00A12385">
      <w:pPr>
        <w:spacing w:line="360" w:lineRule="exact"/>
        <w:ind w:firstLineChars="200" w:firstLine="420"/>
        <w:rPr>
          <w:rFonts w:ascii="Segoe UI" w:eastAsia="微软雅黑" w:hAnsi="Segoe UI"/>
        </w:rPr>
      </w:pPr>
      <w:r>
        <w:rPr>
          <w:rFonts w:ascii="Segoe UI" w:eastAsia="微软雅黑" w:hAnsi="Segoe UI" w:hint="eastAsia"/>
        </w:rPr>
        <w:t>如下表所示，该表为</w:t>
      </w:r>
      <w:r>
        <w:rPr>
          <w:rFonts w:ascii="Segoe UI" w:eastAsia="微软雅黑" w:hAnsi="Segoe UI" w:hint="eastAsia"/>
        </w:rPr>
        <w:t>teacher</w:t>
      </w:r>
      <w:r>
        <w:rPr>
          <w:rFonts w:ascii="Segoe UI" w:eastAsia="微软雅黑" w:hAnsi="Segoe UI" w:hint="eastAsia"/>
        </w:rPr>
        <w:t>表结构，用于保存教师信息。</w:t>
      </w:r>
    </w:p>
    <w:tbl>
      <w:tblPr>
        <w:tblStyle w:val="ae"/>
        <w:tblW w:w="0" w:type="auto"/>
        <w:tblLook w:val="04A0" w:firstRow="1" w:lastRow="0" w:firstColumn="1" w:lastColumn="0" w:noHBand="0" w:noVBand="1"/>
      </w:tblPr>
      <w:tblGrid>
        <w:gridCol w:w="1384"/>
        <w:gridCol w:w="1719"/>
        <w:gridCol w:w="1108"/>
        <w:gridCol w:w="717"/>
        <w:gridCol w:w="709"/>
        <w:gridCol w:w="1134"/>
        <w:gridCol w:w="1751"/>
      </w:tblGrid>
      <w:tr w:rsidR="00A12385" w:rsidRPr="00DD4537" w:rsidTr="00BF3DDF">
        <w:tc>
          <w:tcPr>
            <w:tcW w:w="1384"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逻辑名称</w:t>
            </w:r>
          </w:p>
        </w:tc>
        <w:tc>
          <w:tcPr>
            <w:tcW w:w="1719"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列名</w:t>
            </w:r>
          </w:p>
        </w:tc>
        <w:tc>
          <w:tcPr>
            <w:tcW w:w="1108"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A12385" w:rsidRDefault="00A12385" w:rsidP="00B61E7E">
            <w:pPr>
              <w:spacing w:line="360" w:lineRule="exact"/>
              <w:rPr>
                <w:rFonts w:ascii="Segoe UI" w:eastAsia="微软雅黑" w:hAnsi="Segoe UI"/>
              </w:rPr>
            </w:pPr>
            <w:r>
              <w:rPr>
                <w:rFonts w:ascii="Segoe UI" w:eastAsia="微软雅黑" w:hAnsi="Segoe UI" w:hint="eastAsia"/>
              </w:rPr>
              <w:t>说明</w:t>
            </w:r>
          </w:p>
        </w:tc>
      </w:tr>
      <w:tr w:rsidR="00A12385" w:rsidRPr="00DD4537" w:rsidTr="00BF3DDF">
        <w:tc>
          <w:tcPr>
            <w:tcW w:w="1384" w:type="dxa"/>
            <w:shd w:val="clear" w:color="auto" w:fill="DAEEF3" w:themeFill="accent5"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编号</w:t>
            </w:r>
          </w:p>
        </w:tc>
        <w:tc>
          <w:tcPr>
            <w:tcW w:w="1719" w:type="dxa"/>
            <w:shd w:val="clear" w:color="auto" w:fill="DAEEF3" w:themeFill="accent5"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id</w:t>
            </w:r>
          </w:p>
        </w:tc>
        <w:tc>
          <w:tcPr>
            <w:tcW w:w="1108" w:type="dxa"/>
            <w:shd w:val="clear" w:color="auto" w:fill="DAEEF3" w:themeFill="accent5" w:themeFillTint="33"/>
          </w:tcPr>
          <w:p w:rsidR="00A12385" w:rsidRDefault="00A1238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A12385" w:rsidRDefault="00A12385" w:rsidP="00B61E7E">
            <w:pPr>
              <w:spacing w:line="360" w:lineRule="exact"/>
              <w:rPr>
                <w:rFonts w:ascii="Segoe UI" w:eastAsia="微软雅黑" w:hAnsi="Segoe UI"/>
              </w:rPr>
            </w:pPr>
          </w:p>
        </w:tc>
      </w:tr>
      <w:tr w:rsidR="007E1FEF" w:rsidRPr="00DD4537" w:rsidTr="00BF3DDF">
        <w:tc>
          <w:tcPr>
            <w:tcW w:w="138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姓名</w:t>
            </w:r>
          </w:p>
        </w:tc>
        <w:tc>
          <w:tcPr>
            <w:tcW w:w="171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name</w:t>
            </w:r>
          </w:p>
        </w:tc>
        <w:tc>
          <w:tcPr>
            <w:tcW w:w="1108" w:type="dxa"/>
            <w:shd w:val="clear" w:color="auto" w:fill="DAEEF3" w:themeFill="accent5" w:themeFillTint="33"/>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20</w:t>
            </w:r>
          </w:p>
        </w:tc>
        <w:tc>
          <w:tcPr>
            <w:tcW w:w="70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E1FEF" w:rsidRDefault="007E1FEF" w:rsidP="00B61E7E">
            <w:pPr>
              <w:spacing w:line="360" w:lineRule="exact"/>
              <w:rPr>
                <w:rFonts w:ascii="Segoe UI" w:eastAsia="微软雅黑" w:hAnsi="Segoe UI"/>
              </w:rPr>
            </w:pPr>
          </w:p>
        </w:tc>
      </w:tr>
      <w:tr w:rsidR="007E1FEF" w:rsidRPr="00DD4537" w:rsidTr="00BF3DDF">
        <w:tc>
          <w:tcPr>
            <w:tcW w:w="138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职工号</w:t>
            </w:r>
          </w:p>
        </w:tc>
        <w:tc>
          <w:tcPr>
            <w:tcW w:w="171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number</w:t>
            </w:r>
            <w:r>
              <w:rPr>
                <w:rFonts w:ascii="Segoe UI" w:eastAsia="微软雅黑" w:hAnsi="Segoe UI" w:hint="eastAsia"/>
              </w:rPr>
              <w:tab/>
            </w:r>
          </w:p>
        </w:tc>
        <w:tc>
          <w:tcPr>
            <w:tcW w:w="1108" w:type="dxa"/>
            <w:shd w:val="clear" w:color="auto" w:fill="DAEEF3" w:themeFill="accent5" w:themeFillTint="33"/>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12</w:t>
            </w:r>
          </w:p>
        </w:tc>
        <w:tc>
          <w:tcPr>
            <w:tcW w:w="70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E1FEF" w:rsidRDefault="007E1FEF" w:rsidP="00B61E7E">
            <w:pPr>
              <w:spacing w:line="360" w:lineRule="exact"/>
              <w:rPr>
                <w:rFonts w:ascii="Segoe UI" w:eastAsia="微软雅黑" w:hAnsi="Segoe UI"/>
              </w:rPr>
            </w:pPr>
          </w:p>
        </w:tc>
      </w:tr>
      <w:tr w:rsidR="007E1FEF" w:rsidRPr="00DD4537" w:rsidTr="00BF3DDF">
        <w:tc>
          <w:tcPr>
            <w:tcW w:w="138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密码</w:t>
            </w:r>
          </w:p>
        </w:tc>
        <w:tc>
          <w:tcPr>
            <w:tcW w:w="171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password</w:t>
            </w:r>
          </w:p>
        </w:tc>
        <w:tc>
          <w:tcPr>
            <w:tcW w:w="1108" w:type="dxa"/>
            <w:shd w:val="clear" w:color="auto" w:fill="DAEEF3" w:themeFill="accent5" w:themeFillTint="33"/>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32</w:t>
            </w:r>
          </w:p>
        </w:tc>
        <w:tc>
          <w:tcPr>
            <w:tcW w:w="70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E1FEF" w:rsidRDefault="007E1FEF" w:rsidP="00B61E7E">
            <w:pPr>
              <w:spacing w:line="360" w:lineRule="exact"/>
              <w:rPr>
                <w:rFonts w:ascii="Segoe UI" w:eastAsia="微软雅黑" w:hAnsi="Segoe UI"/>
              </w:rPr>
            </w:pPr>
          </w:p>
        </w:tc>
      </w:tr>
      <w:tr w:rsidR="007E1FEF" w:rsidRPr="00DD4537" w:rsidTr="00BF3DDF">
        <w:tc>
          <w:tcPr>
            <w:tcW w:w="138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照片</w:t>
            </w:r>
          </w:p>
        </w:tc>
        <w:tc>
          <w:tcPr>
            <w:tcW w:w="171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image</w:t>
            </w:r>
          </w:p>
        </w:tc>
        <w:tc>
          <w:tcPr>
            <w:tcW w:w="1108" w:type="dxa"/>
            <w:shd w:val="clear" w:color="auto" w:fill="DAEEF3" w:themeFill="accent5" w:themeFillTint="33"/>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15</w:t>
            </w:r>
          </w:p>
        </w:tc>
        <w:tc>
          <w:tcPr>
            <w:tcW w:w="70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E1FEF"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7E1FEF" w:rsidRDefault="007E1FEF" w:rsidP="00B61E7E">
            <w:pPr>
              <w:spacing w:line="360" w:lineRule="exact"/>
              <w:rPr>
                <w:rFonts w:ascii="Segoe UI" w:eastAsia="微软雅黑" w:hAnsi="Segoe UI"/>
              </w:rPr>
            </w:pPr>
          </w:p>
        </w:tc>
      </w:tr>
      <w:tr w:rsidR="007E1FEF" w:rsidRPr="00DD4537" w:rsidTr="00BF3DDF">
        <w:tc>
          <w:tcPr>
            <w:tcW w:w="1384"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部门编号</w:t>
            </w:r>
          </w:p>
        </w:tc>
        <w:tc>
          <w:tcPr>
            <w:tcW w:w="171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rPr>
              <w:t>departed</w:t>
            </w:r>
          </w:p>
        </w:tc>
        <w:tc>
          <w:tcPr>
            <w:tcW w:w="1108" w:type="dxa"/>
            <w:shd w:val="clear" w:color="auto" w:fill="DAEEF3" w:themeFill="accent5" w:themeFillTint="33"/>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4</w:t>
            </w:r>
          </w:p>
        </w:tc>
        <w:tc>
          <w:tcPr>
            <w:tcW w:w="709" w:type="dxa"/>
            <w:shd w:val="clear" w:color="auto" w:fill="DAEEF3" w:themeFill="accent5" w:themeFillTint="33"/>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E1FEF" w:rsidRDefault="00BF3DD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E1FEF" w:rsidRDefault="007E1FEF" w:rsidP="007E1FEF">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depart(id)</w:t>
            </w: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邮箱</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email</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50</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联系电话</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phone</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13</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职称</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position</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20</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民族</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nation</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30</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政治面貌</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polite</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30</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r w:rsidR="00E36553" w:rsidRPr="00DD4537" w:rsidTr="00BF3DDF">
        <w:tc>
          <w:tcPr>
            <w:tcW w:w="1384"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性别</w:t>
            </w:r>
          </w:p>
        </w:tc>
        <w:tc>
          <w:tcPr>
            <w:tcW w:w="171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sex</w:t>
            </w:r>
          </w:p>
        </w:tc>
        <w:tc>
          <w:tcPr>
            <w:tcW w:w="1108" w:type="dxa"/>
            <w:shd w:val="clear" w:color="auto" w:fill="DAEEF3" w:themeFill="accent5" w:themeFillTint="33"/>
          </w:tcPr>
          <w:p w:rsidR="00E36553" w:rsidRDefault="00E36553"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36553" w:rsidRDefault="00BF3DDF" w:rsidP="00B61E7E">
            <w:pPr>
              <w:spacing w:line="360" w:lineRule="exact"/>
              <w:rPr>
                <w:rFonts w:ascii="Segoe UI" w:eastAsia="微软雅黑" w:hAnsi="Segoe UI"/>
              </w:rPr>
            </w:pPr>
            <w:r>
              <w:rPr>
                <w:rFonts w:ascii="Segoe UI" w:eastAsia="微软雅黑" w:hAnsi="Segoe UI" w:hint="eastAsia"/>
              </w:rPr>
              <w:t>Y</w:t>
            </w:r>
          </w:p>
        </w:tc>
        <w:tc>
          <w:tcPr>
            <w:tcW w:w="1751" w:type="dxa"/>
            <w:shd w:val="clear" w:color="auto" w:fill="DAEEF3" w:themeFill="accent5" w:themeFillTint="33"/>
          </w:tcPr>
          <w:p w:rsidR="00E36553" w:rsidRDefault="00E36553" w:rsidP="00B61E7E">
            <w:pPr>
              <w:spacing w:line="360" w:lineRule="exact"/>
              <w:rPr>
                <w:rFonts w:ascii="Segoe UI" w:eastAsia="微软雅黑" w:hAnsi="Segoe UI"/>
              </w:rPr>
            </w:pPr>
          </w:p>
        </w:tc>
      </w:tr>
    </w:tbl>
    <w:p w:rsidR="00CB4743" w:rsidRDefault="00CB4743" w:rsidP="00CB4743">
      <w:pPr>
        <w:spacing w:line="360" w:lineRule="exact"/>
        <w:ind w:firstLineChars="200" w:firstLine="420"/>
        <w:rPr>
          <w:rFonts w:ascii="Segoe UI" w:eastAsia="微软雅黑" w:hAnsi="Segoe UI"/>
        </w:rPr>
      </w:pPr>
      <w:r>
        <w:rPr>
          <w:rFonts w:ascii="Segoe UI" w:eastAsia="微软雅黑" w:hAnsi="Segoe UI" w:hint="eastAsia"/>
        </w:rPr>
        <w:t>如下表所示，该表为</w:t>
      </w:r>
      <w:r>
        <w:rPr>
          <w:rFonts w:ascii="Segoe UI" w:eastAsia="微软雅黑" w:hAnsi="Segoe UI" w:hint="eastAsia"/>
        </w:rPr>
        <w:t>schedule</w:t>
      </w:r>
      <w:r>
        <w:rPr>
          <w:rFonts w:ascii="Segoe UI" w:eastAsia="微软雅黑" w:hAnsi="Segoe UI" w:hint="eastAsia"/>
        </w:rPr>
        <w:t>表结构，用于保存</w:t>
      </w:r>
      <w:r>
        <w:rPr>
          <w:rFonts w:ascii="Segoe UI" w:eastAsia="微软雅黑" w:hAnsi="Segoe UI" w:hint="eastAsia"/>
        </w:rPr>
        <w:t>由科目组成的功课表</w:t>
      </w:r>
      <w:r>
        <w:rPr>
          <w:rFonts w:ascii="Segoe UI" w:eastAsia="微软雅黑" w:hAnsi="Segoe UI" w:hint="eastAsia"/>
        </w:rPr>
        <w:t>。</w:t>
      </w:r>
    </w:p>
    <w:tbl>
      <w:tblPr>
        <w:tblStyle w:val="ae"/>
        <w:tblW w:w="0" w:type="auto"/>
        <w:tblLook w:val="04A0" w:firstRow="1" w:lastRow="0" w:firstColumn="1" w:lastColumn="0" w:noHBand="0" w:noVBand="1"/>
      </w:tblPr>
      <w:tblGrid>
        <w:gridCol w:w="1384"/>
        <w:gridCol w:w="1701"/>
        <w:gridCol w:w="1126"/>
        <w:gridCol w:w="717"/>
        <w:gridCol w:w="709"/>
        <w:gridCol w:w="1134"/>
        <w:gridCol w:w="1751"/>
      </w:tblGrid>
      <w:tr w:rsidR="00BF3DDF" w:rsidRPr="00DD4537" w:rsidTr="00BF3DDF">
        <w:tc>
          <w:tcPr>
            <w:tcW w:w="1384"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逻辑名称</w:t>
            </w:r>
          </w:p>
        </w:tc>
        <w:tc>
          <w:tcPr>
            <w:tcW w:w="1701"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列名</w:t>
            </w:r>
          </w:p>
        </w:tc>
        <w:tc>
          <w:tcPr>
            <w:tcW w:w="1126"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CB4743" w:rsidRDefault="00CB4743" w:rsidP="00E41B92">
            <w:pPr>
              <w:spacing w:line="360" w:lineRule="exact"/>
              <w:rPr>
                <w:rFonts w:ascii="Segoe UI" w:eastAsia="微软雅黑" w:hAnsi="Segoe UI"/>
              </w:rPr>
            </w:pPr>
            <w:r>
              <w:rPr>
                <w:rFonts w:ascii="Segoe UI" w:eastAsia="微软雅黑" w:hAnsi="Segoe UI" w:hint="eastAsia"/>
              </w:rPr>
              <w:t>说明</w:t>
            </w:r>
          </w:p>
        </w:tc>
      </w:tr>
      <w:tr w:rsidR="00CB4743" w:rsidRPr="00DD4537" w:rsidTr="00BF3DDF">
        <w:tc>
          <w:tcPr>
            <w:tcW w:w="1384"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编号</w:t>
            </w:r>
          </w:p>
        </w:tc>
        <w:tc>
          <w:tcPr>
            <w:tcW w:w="1701"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id</w:t>
            </w:r>
          </w:p>
        </w:tc>
        <w:tc>
          <w:tcPr>
            <w:tcW w:w="1126" w:type="dxa"/>
            <w:shd w:val="clear" w:color="auto" w:fill="DAEEF3" w:themeFill="accent5" w:themeFillTint="33"/>
          </w:tcPr>
          <w:p w:rsidR="00CB4743" w:rsidRDefault="00CB4743"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科目编号</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rPr>
              <w:t>subjected</w:t>
            </w:r>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subject(id)</w:t>
            </w: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学生编号</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studentid</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student(id)</w:t>
            </w: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教师编号</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teacherid</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teacher(id)</w:t>
            </w:r>
          </w:p>
        </w:tc>
      </w:tr>
      <w:tr w:rsidR="00BF3DDF" w:rsidRPr="00DD4537" w:rsidTr="00BF3DDF">
        <w:tc>
          <w:tcPr>
            <w:tcW w:w="1384" w:type="dxa"/>
            <w:shd w:val="clear" w:color="auto" w:fill="DAEEF3" w:themeFill="accent5" w:themeFillTint="33"/>
          </w:tcPr>
          <w:p w:rsidR="00BF3DDF" w:rsidRDefault="00BF3DDF" w:rsidP="00E41B92">
            <w:pPr>
              <w:spacing w:line="360" w:lineRule="exact"/>
              <w:rPr>
                <w:rFonts w:ascii="Segoe UI" w:eastAsia="微软雅黑" w:hAnsi="Segoe UI" w:hint="eastAsia"/>
              </w:rPr>
            </w:pPr>
            <w:r>
              <w:rPr>
                <w:rFonts w:ascii="Segoe UI" w:eastAsia="微软雅黑" w:hAnsi="Segoe UI" w:hint="eastAsia"/>
              </w:rPr>
              <w:t>教室编号</w:t>
            </w:r>
          </w:p>
        </w:tc>
        <w:tc>
          <w:tcPr>
            <w:tcW w:w="1701" w:type="dxa"/>
            <w:shd w:val="clear" w:color="auto" w:fill="DAEEF3" w:themeFill="accent5" w:themeFillTint="33"/>
          </w:tcPr>
          <w:p w:rsidR="00BF3DDF" w:rsidRDefault="00BF3DDF" w:rsidP="00E41B92">
            <w:pPr>
              <w:spacing w:line="360" w:lineRule="exact"/>
              <w:rPr>
                <w:rFonts w:ascii="Segoe UI" w:eastAsia="微软雅黑" w:hAnsi="Segoe UI" w:hint="eastAsia"/>
              </w:rPr>
            </w:pPr>
            <w:proofErr w:type="spellStart"/>
            <w:r>
              <w:rPr>
                <w:rFonts w:ascii="Segoe UI" w:eastAsia="微软雅黑" w:hAnsi="Segoe UI" w:hint="eastAsia"/>
              </w:rPr>
              <w:t>classroomid</w:t>
            </w:r>
            <w:proofErr w:type="spellEnd"/>
          </w:p>
        </w:tc>
        <w:tc>
          <w:tcPr>
            <w:tcW w:w="1126" w:type="dxa"/>
            <w:shd w:val="clear" w:color="auto" w:fill="DAEEF3" w:themeFill="accent5" w:themeFillTint="33"/>
          </w:tcPr>
          <w:p w:rsidR="00BF3DDF" w:rsidRDefault="00BF3DDF" w:rsidP="00E41B92">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BF3DDF" w:rsidRDefault="00BF3DDF" w:rsidP="00E41B92">
            <w:pPr>
              <w:spacing w:line="360" w:lineRule="exact"/>
              <w:rPr>
                <w:rFonts w:ascii="Segoe UI" w:eastAsia="微软雅黑" w:hAnsi="Segoe UI" w:hint="eastAsia"/>
              </w:rPr>
            </w:pPr>
            <w:r>
              <w:rPr>
                <w:rFonts w:ascii="Segoe UI" w:eastAsia="微软雅黑" w:hAnsi="Segoe UI" w:hint="eastAsia"/>
              </w:rPr>
              <w:t>8</w:t>
            </w:r>
          </w:p>
        </w:tc>
        <w:tc>
          <w:tcPr>
            <w:tcW w:w="709" w:type="dxa"/>
            <w:shd w:val="clear" w:color="auto" w:fill="DAEEF3" w:themeFill="accent5" w:themeFillTint="33"/>
          </w:tcPr>
          <w:p w:rsidR="00BF3DDF" w:rsidRDefault="00BF3DDF" w:rsidP="00E41B92">
            <w:pPr>
              <w:spacing w:line="360" w:lineRule="exact"/>
              <w:rPr>
                <w:rFonts w:ascii="Segoe UI" w:eastAsia="微软雅黑" w:hAnsi="Segoe UI" w:hint="eastAsia"/>
              </w:rPr>
            </w:pPr>
            <w:r>
              <w:rPr>
                <w:rFonts w:ascii="Segoe UI" w:eastAsia="微软雅黑" w:hAnsi="Segoe UI" w:hint="eastAsia"/>
              </w:rPr>
              <w:t>N</w:t>
            </w:r>
          </w:p>
        </w:tc>
        <w:tc>
          <w:tcPr>
            <w:tcW w:w="1134" w:type="dxa"/>
            <w:shd w:val="clear" w:color="auto" w:fill="DAEEF3" w:themeFill="accent5" w:themeFillTint="33"/>
          </w:tcPr>
          <w:p w:rsidR="00BF3DDF" w:rsidRDefault="00BF3DDF" w:rsidP="00E41B92">
            <w:pPr>
              <w:spacing w:line="360" w:lineRule="exact"/>
              <w:rPr>
                <w:rFonts w:ascii="Segoe UI" w:eastAsia="微软雅黑" w:hAnsi="Segoe UI" w:hint="eastAsia"/>
              </w:rPr>
            </w:pPr>
            <w:r>
              <w:rPr>
                <w:rFonts w:ascii="Segoe UI" w:eastAsia="微软雅黑" w:hAnsi="Segoe UI" w:hint="eastAsia"/>
              </w:rPr>
              <w:t>N</w:t>
            </w:r>
          </w:p>
        </w:tc>
        <w:tc>
          <w:tcPr>
            <w:tcW w:w="1751" w:type="dxa"/>
            <w:shd w:val="clear" w:color="auto" w:fill="DAEEF3" w:themeFill="accent5" w:themeFillTint="33"/>
          </w:tcPr>
          <w:p w:rsidR="00BF3DDF" w:rsidRPr="00BF3DDF" w:rsidRDefault="00BF3DDF" w:rsidP="00E41B92">
            <w:pPr>
              <w:spacing w:line="360" w:lineRule="exact"/>
              <w:rPr>
                <w:rFonts w:ascii="Segoe UI" w:eastAsia="微软雅黑" w:hAnsi="Segoe UI"/>
                <w:sz w:val="18"/>
                <w:szCs w:val="18"/>
              </w:rPr>
            </w:pPr>
            <w:proofErr w:type="gramStart"/>
            <w:r w:rsidRPr="00BF3DDF">
              <w:rPr>
                <w:rFonts w:ascii="Segoe UI" w:eastAsia="微软雅黑" w:hAnsi="Segoe UI" w:hint="eastAsia"/>
                <w:sz w:val="18"/>
                <w:szCs w:val="18"/>
              </w:rPr>
              <w:t>外键</w:t>
            </w:r>
            <w:proofErr w:type="gramEnd"/>
            <w:r w:rsidRPr="00BF3DDF">
              <w:rPr>
                <w:rFonts w:ascii="Segoe UI" w:eastAsia="微软雅黑" w:hAnsi="Segoe UI" w:hint="eastAsia"/>
                <w:sz w:val="18"/>
                <w:szCs w:val="18"/>
              </w:rPr>
              <w:t>classroom(id)</w:t>
            </w: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班级编号</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classid</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6</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class(id)</w:t>
            </w: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系别编号</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familyid</w:t>
            </w:r>
            <w:proofErr w:type="spellEnd"/>
          </w:p>
        </w:tc>
        <w:tc>
          <w:tcPr>
            <w:tcW w:w="1126" w:type="dxa"/>
            <w:shd w:val="clear" w:color="auto" w:fill="DAEEF3" w:themeFill="accent5" w:themeFillTint="33"/>
          </w:tcPr>
          <w:p w:rsidR="00CB4743" w:rsidRDefault="00CB4743"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3</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family(id)</w:t>
            </w: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学年</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year</w:t>
            </w:r>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4</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学期</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term</w:t>
            </w:r>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proofErr w:type="gramStart"/>
            <w:r>
              <w:rPr>
                <w:rFonts w:ascii="Segoe UI" w:eastAsia="微软雅黑" w:hAnsi="Segoe UI" w:hint="eastAsia"/>
              </w:rPr>
              <w:t>起始周</w:t>
            </w:r>
            <w:proofErr w:type="gramEnd"/>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startweek</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2</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结束周</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endweek</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2</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lastRenderedPageBreak/>
              <w:t>星期几</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day</w:t>
            </w:r>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r w:rsidR="00BF3DDF" w:rsidRPr="00DD4537" w:rsidTr="00BF3DDF">
        <w:tc>
          <w:tcPr>
            <w:tcW w:w="1384" w:type="dxa"/>
            <w:shd w:val="clear" w:color="auto" w:fill="DAEEF3" w:themeFill="accent5" w:themeFillTint="33"/>
          </w:tcPr>
          <w:p w:rsidR="00BF3DDF" w:rsidRDefault="00BF3DDF" w:rsidP="00E41B92">
            <w:pPr>
              <w:spacing w:line="360" w:lineRule="exact"/>
              <w:rPr>
                <w:rFonts w:ascii="Segoe UI" w:eastAsia="微软雅黑" w:hAnsi="Segoe UI"/>
              </w:rPr>
            </w:pPr>
            <w:r>
              <w:rPr>
                <w:rFonts w:ascii="Segoe UI" w:eastAsia="微软雅黑" w:hAnsi="Segoe UI" w:hint="eastAsia"/>
              </w:rPr>
              <w:t>星期几</w:t>
            </w:r>
          </w:p>
        </w:tc>
        <w:tc>
          <w:tcPr>
            <w:tcW w:w="1701" w:type="dxa"/>
            <w:shd w:val="clear" w:color="auto" w:fill="DAEEF3" w:themeFill="accent5" w:themeFillTint="33"/>
          </w:tcPr>
          <w:p w:rsidR="00BF3DDF" w:rsidRDefault="00BF3DDF" w:rsidP="00E41B92">
            <w:pPr>
              <w:spacing w:line="360" w:lineRule="exact"/>
              <w:rPr>
                <w:rFonts w:ascii="Segoe UI" w:eastAsia="微软雅黑" w:hAnsi="Segoe UI"/>
              </w:rPr>
            </w:pPr>
            <w:r>
              <w:rPr>
                <w:rFonts w:ascii="Segoe UI" w:eastAsia="微软雅黑" w:hAnsi="Segoe UI" w:hint="eastAsia"/>
              </w:rPr>
              <w:t>time</w:t>
            </w:r>
          </w:p>
        </w:tc>
        <w:tc>
          <w:tcPr>
            <w:tcW w:w="1126" w:type="dxa"/>
            <w:shd w:val="clear" w:color="auto" w:fill="DAEEF3" w:themeFill="accent5" w:themeFillTint="33"/>
          </w:tcPr>
          <w:p w:rsidR="00BF3DDF"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BF3DDF" w:rsidRDefault="00BF3DDF"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BF3DDF" w:rsidRDefault="00BF3DDF"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BF3DDF"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BF3DDF" w:rsidRDefault="00BF3DDF" w:rsidP="00E41B92">
            <w:pPr>
              <w:spacing w:line="360" w:lineRule="exact"/>
              <w:rPr>
                <w:rFonts w:ascii="Segoe UI" w:eastAsia="微软雅黑" w:hAnsi="Segoe UI"/>
              </w:rPr>
            </w:pPr>
          </w:p>
        </w:tc>
      </w:tr>
      <w:tr w:rsidR="00CB4743" w:rsidRPr="00DD4537" w:rsidTr="00BF3DDF">
        <w:tc>
          <w:tcPr>
            <w:tcW w:w="138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单双周</w:t>
            </w:r>
          </w:p>
        </w:tc>
        <w:tc>
          <w:tcPr>
            <w:tcW w:w="1701"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singledouble</w:t>
            </w:r>
            <w:proofErr w:type="spellEnd"/>
          </w:p>
        </w:tc>
        <w:tc>
          <w:tcPr>
            <w:tcW w:w="1126" w:type="dxa"/>
            <w:shd w:val="clear" w:color="auto" w:fill="DAEEF3" w:themeFill="accent5" w:themeFillTint="33"/>
          </w:tcPr>
          <w:p w:rsidR="00CB4743" w:rsidRDefault="00BF3DDF"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CB4743" w:rsidRDefault="00CB4743"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CB4743" w:rsidRDefault="00BF3DDF"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CB4743" w:rsidRDefault="00CB4743" w:rsidP="00E41B92">
            <w:pPr>
              <w:spacing w:line="360" w:lineRule="exact"/>
              <w:rPr>
                <w:rFonts w:ascii="Segoe UI" w:eastAsia="微软雅黑" w:hAnsi="Segoe UI"/>
              </w:rPr>
            </w:pPr>
          </w:p>
        </w:tc>
      </w:tr>
    </w:tbl>
    <w:p w:rsidR="003E0518" w:rsidRDefault="003E0518" w:rsidP="003E0518">
      <w:pPr>
        <w:spacing w:line="360" w:lineRule="exact"/>
        <w:ind w:firstLineChars="200" w:firstLine="420"/>
        <w:rPr>
          <w:rFonts w:ascii="Segoe UI" w:eastAsia="微软雅黑" w:hAnsi="Segoe UI"/>
        </w:rPr>
      </w:pPr>
      <w:r>
        <w:rPr>
          <w:rFonts w:ascii="Segoe UI" w:eastAsia="微软雅黑" w:hAnsi="Segoe UI" w:hint="eastAsia"/>
        </w:rPr>
        <w:t>如下表所示，该表为</w:t>
      </w:r>
      <w:r>
        <w:rPr>
          <w:rFonts w:ascii="Segoe UI" w:eastAsia="微软雅黑" w:hAnsi="Segoe UI" w:hint="eastAsia"/>
        </w:rPr>
        <w:t>check</w:t>
      </w:r>
      <w:r>
        <w:rPr>
          <w:rFonts w:ascii="Segoe UI" w:eastAsia="微软雅黑" w:hAnsi="Segoe UI" w:hint="eastAsia"/>
        </w:rPr>
        <w:t>表结构，用于保存</w:t>
      </w:r>
      <w:r>
        <w:rPr>
          <w:rFonts w:ascii="Segoe UI" w:eastAsia="微软雅黑" w:hAnsi="Segoe UI" w:hint="eastAsia"/>
        </w:rPr>
        <w:t>缺勤信息</w:t>
      </w:r>
      <w:r>
        <w:rPr>
          <w:rFonts w:ascii="Segoe UI" w:eastAsia="微软雅黑" w:hAnsi="Segoe UI" w:hint="eastAsia"/>
        </w:rPr>
        <w:t>。</w:t>
      </w:r>
    </w:p>
    <w:tbl>
      <w:tblPr>
        <w:tblStyle w:val="ae"/>
        <w:tblW w:w="0" w:type="auto"/>
        <w:tblLook w:val="04A0" w:firstRow="1" w:lastRow="0" w:firstColumn="1" w:lastColumn="0" w:noHBand="0" w:noVBand="1"/>
      </w:tblPr>
      <w:tblGrid>
        <w:gridCol w:w="1384"/>
        <w:gridCol w:w="1701"/>
        <w:gridCol w:w="1126"/>
        <w:gridCol w:w="717"/>
        <w:gridCol w:w="709"/>
        <w:gridCol w:w="1134"/>
        <w:gridCol w:w="1751"/>
      </w:tblGrid>
      <w:tr w:rsidR="003E0518" w:rsidRPr="00DD4537" w:rsidTr="00E41B92">
        <w:tc>
          <w:tcPr>
            <w:tcW w:w="1384"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逻辑名称</w:t>
            </w:r>
          </w:p>
        </w:tc>
        <w:tc>
          <w:tcPr>
            <w:tcW w:w="1701"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列名</w:t>
            </w:r>
          </w:p>
        </w:tc>
        <w:tc>
          <w:tcPr>
            <w:tcW w:w="1126"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3E0518" w:rsidRDefault="003E0518" w:rsidP="00E41B92">
            <w:pPr>
              <w:spacing w:line="360" w:lineRule="exact"/>
              <w:rPr>
                <w:rFonts w:ascii="Segoe UI" w:eastAsia="微软雅黑" w:hAnsi="Segoe UI"/>
              </w:rPr>
            </w:pPr>
            <w:r>
              <w:rPr>
                <w:rFonts w:ascii="Segoe UI" w:eastAsia="微软雅黑" w:hAnsi="Segoe UI" w:hint="eastAsia"/>
              </w:rPr>
              <w:t>说明</w:t>
            </w:r>
          </w:p>
        </w:tc>
      </w:tr>
      <w:tr w:rsidR="003E0518" w:rsidRPr="00DD4537" w:rsidTr="00E41B92">
        <w:tc>
          <w:tcPr>
            <w:tcW w:w="138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编号</w:t>
            </w:r>
          </w:p>
        </w:tc>
        <w:tc>
          <w:tcPr>
            <w:tcW w:w="1701"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id</w:t>
            </w:r>
          </w:p>
        </w:tc>
        <w:tc>
          <w:tcPr>
            <w:tcW w:w="1126"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3E0518" w:rsidRDefault="003E0518" w:rsidP="00E41B92">
            <w:pPr>
              <w:spacing w:line="360" w:lineRule="exact"/>
              <w:rPr>
                <w:rFonts w:ascii="Segoe UI" w:eastAsia="微软雅黑" w:hAnsi="Segoe UI"/>
              </w:rPr>
            </w:pPr>
          </w:p>
        </w:tc>
      </w:tr>
      <w:tr w:rsidR="003E0518" w:rsidRPr="00DD4537" w:rsidTr="00E41B92">
        <w:tc>
          <w:tcPr>
            <w:tcW w:w="138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学生编号</w:t>
            </w:r>
          </w:p>
        </w:tc>
        <w:tc>
          <w:tcPr>
            <w:tcW w:w="1701"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studentid</w:t>
            </w:r>
            <w:proofErr w:type="spellEnd"/>
          </w:p>
        </w:tc>
        <w:tc>
          <w:tcPr>
            <w:tcW w:w="1126"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3E0518" w:rsidRDefault="003E0518"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student(id)</w:t>
            </w:r>
          </w:p>
        </w:tc>
      </w:tr>
      <w:tr w:rsidR="003E0518" w:rsidRPr="00DD4537" w:rsidTr="00E41B92">
        <w:tc>
          <w:tcPr>
            <w:tcW w:w="1384"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功课表</w:t>
            </w:r>
            <w:r w:rsidR="003E0518">
              <w:rPr>
                <w:rFonts w:ascii="Segoe UI" w:eastAsia="微软雅黑" w:hAnsi="Segoe UI" w:hint="eastAsia"/>
              </w:rPr>
              <w:t>编号</w:t>
            </w:r>
          </w:p>
        </w:tc>
        <w:tc>
          <w:tcPr>
            <w:tcW w:w="1701"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schedule</w:t>
            </w:r>
          </w:p>
        </w:tc>
        <w:tc>
          <w:tcPr>
            <w:tcW w:w="1126"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3E0518" w:rsidRPr="00711675" w:rsidRDefault="00711675" w:rsidP="00E41B92">
            <w:pPr>
              <w:spacing w:line="360" w:lineRule="exact"/>
              <w:rPr>
                <w:rFonts w:ascii="Segoe UI" w:eastAsia="微软雅黑" w:hAnsi="Segoe UI"/>
                <w:sz w:val="18"/>
                <w:szCs w:val="18"/>
              </w:rPr>
            </w:pPr>
            <w:proofErr w:type="gramStart"/>
            <w:r w:rsidRPr="00711675">
              <w:rPr>
                <w:rFonts w:ascii="Segoe UI" w:eastAsia="微软雅黑" w:hAnsi="Segoe UI" w:hint="eastAsia"/>
                <w:sz w:val="18"/>
                <w:szCs w:val="18"/>
              </w:rPr>
              <w:t>外键</w:t>
            </w:r>
            <w:proofErr w:type="gramEnd"/>
            <w:r w:rsidRPr="00711675">
              <w:rPr>
                <w:rFonts w:ascii="Segoe UI" w:eastAsia="微软雅黑" w:hAnsi="Segoe UI" w:hint="eastAsia"/>
                <w:sz w:val="18"/>
                <w:szCs w:val="18"/>
              </w:rPr>
              <w:t>schedule(id)</w:t>
            </w:r>
          </w:p>
        </w:tc>
      </w:tr>
      <w:tr w:rsidR="003E0518" w:rsidRPr="00DD4537" w:rsidTr="00E41B92">
        <w:tc>
          <w:tcPr>
            <w:tcW w:w="1384" w:type="dxa"/>
            <w:shd w:val="clear" w:color="auto" w:fill="DAEEF3" w:themeFill="accent5" w:themeFillTint="33"/>
          </w:tcPr>
          <w:p w:rsidR="003E0518" w:rsidRDefault="00711675" w:rsidP="00E41B92">
            <w:pPr>
              <w:spacing w:line="360" w:lineRule="exact"/>
              <w:rPr>
                <w:rFonts w:ascii="Segoe UI" w:eastAsia="微软雅黑" w:hAnsi="Segoe UI" w:hint="eastAsia"/>
              </w:rPr>
            </w:pPr>
            <w:r>
              <w:rPr>
                <w:rFonts w:ascii="Segoe UI" w:eastAsia="微软雅黑" w:hAnsi="Segoe UI" w:hint="eastAsia"/>
              </w:rPr>
              <w:t>缺勤状态</w:t>
            </w:r>
          </w:p>
        </w:tc>
        <w:tc>
          <w:tcPr>
            <w:tcW w:w="1701" w:type="dxa"/>
            <w:shd w:val="clear" w:color="auto" w:fill="DAEEF3" w:themeFill="accent5" w:themeFillTint="33"/>
          </w:tcPr>
          <w:p w:rsidR="003E0518" w:rsidRDefault="00711675" w:rsidP="00E41B92">
            <w:pPr>
              <w:spacing w:line="360" w:lineRule="exact"/>
              <w:rPr>
                <w:rFonts w:ascii="Segoe UI" w:eastAsia="微软雅黑" w:hAnsi="Segoe UI" w:hint="eastAsia"/>
              </w:rPr>
            </w:pPr>
            <w:r>
              <w:rPr>
                <w:rFonts w:ascii="Segoe UI" w:eastAsia="微软雅黑" w:hAnsi="Segoe UI" w:hint="eastAsia"/>
              </w:rPr>
              <w:t>status</w:t>
            </w:r>
          </w:p>
        </w:tc>
        <w:tc>
          <w:tcPr>
            <w:tcW w:w="1126" w:type="dxa"/>
            <w:shd w:val="clear" w:color="auto" w:fill="DAEEF3" w:themeFill="accent5" w:themeFillTint="33"/>
          </w:tcPr>
          <w:p w:rsidR="003E0518" w:rsidRDefault="003E0518" w:rsidP="00E41B92">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711675" w:rsidP="00E41B92">
            <w:pPr>
              <w:spacing w:line="360" w:lineRule="exact"/>
              <w:rPr>
                <w:rFonts w:ascii="Segoe UI" w:eastAsia="微软雅黑" w:hAnsi="Segoe UI" w:hint="eastAsia"/>
              </w:rPr>
            </w:pPr>
            <w:r>
              <w:rPr>
                <w:rFonts w:ascii="Segoe UI" w:eastAsia="微软雅黑" w:hAnsi="Segoe UI" w:hint="eastAsia"/>
              </w:rPr>
              <w:t>1</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hint="eastAsia"/>
              </w:rPr>
            </w:pPr>
            <w:r>
              <w:rPr>
                <w:rFonts w:ascii="Segoe UI" w:eastAsia="微软雅黑" w:hAnsi="Segoe UI" w:hint="eastAsia"/>
              </w:rPr>
              <w:t>N</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hint="eastAsia"/>
              </w:rPr>
            </w:pPr>
            <w:r>
              <w:rPr>
                <w:rFonts w:ascii="Segoe UI" w:eastAsia="微软雅黑" w:hAnsi="Segoe UI" w:hint="eastAsia"/>
              </w:rPr>
              <w:t>N</w:t>
            </w:r>
          </w:p>
        </w:tc>
        <w:tc>
          <w:tcPr>
            <w:tcW w:w="1751" w:type="dxa"/>
            <w:shd w:val="clear" w:color="auto" w:fill="DAEEF3" w:themeFill="accent5" w:themeFillTint="33"/>
          </w:tcPr>
          <w:p w:rsidR="003E0518" w:rsidRPr="00BF3DDF" w:rsidRDefault="003E0518" w:rsidP="00E41B92">
            <w:pPr>
              <w:spacing w:line="360" w:lineRule="exact"/>
              <w:rPr>
                <w:rFonts w:ascii="Segoe UI" w:eastAsia="微软雅黑" w:hAnsi="Segoe UI"/>
                <w:sz w:val="18"/>
                <w:szCs w:val="18"/>
              </w:rPr>
            </w:pPr>
          </w:p>
        </w:tc>
      </w:tr>
      <w:tr w:rsidR="003E0518" w:rsidRPr="00DD4537" w:rsidTr="00E41B92">
        <w:tc>
          <w:tcPr>
            <w:tcW w:w="1384"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是否可重查</w:t>
            </w:r>
          </w:p>
        </w:tc>
        <w:tc>
          <w:tcPr>
            <w:tcW w:w="1701" w:type="dxa"/>
            <w:shd w:val="clear" w:color="auto" w:fill="DAEEF3" w:themeFill="accent5" w:themeFillTint="33"/>
          </w:tcPr>
          <w:p w:rsidR="003E0518" w:rsidRDefault="00711675" w:rsidP="00E41B92">
            <w:pPr>
              <w:spacing w:line="360" w:lineRule="exact"/>
              <w:rPr>
                <w:rFonts w:ascii="Segoe UI" w:eastAsia="微软雅黑" w:hAnsi="Segoe UI"/>
              </w:rPr>
            </w:pPr>
            <w:proofErr w:type="spellStart"/>
            <w:r>
              <w:rPr>
                <w:rFonts w:ascii="Segoe UI" w:eastAsia="微软雅黑" w:hAnsi="Segoe UI" w:hint="eastAsia"/>
              </w:rPr>
              <w:t>checkagain</w:t>
            </w:r>
            <w:proofErr w:type="spellEnd"/>
          </w:p>
        </w:tc>
        <w:tc>
          <w:tcPr>
            <w:tcW w:w="1126"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3E0518" w:rsidRDefault="003E0518" w:rsidP="00E41B92">
            <w:pPr>
              <w:spacing w:line="360" w:lineRule="exact"/>
              <w:rPr>
                <w:rFonts w:ascii="Segoe UI" w:eastAsia="微软雅黑" w:hAnsi="Segoe UI"/>
              </w:rPr>
            </w:pPr>
          </w:p>
        </w:tc>
      </w:tr>
      <w:tr w:rsidR="003E0518" w:rsidRPr="00DD4537" w:rsidTr="00E41B92">
        <w:tc>
          <w:tcPr>
            <w:tcW w:w="1384"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第几周</w:t>
            </w:r>
          </w:p>
        </w:tc>
        <w:tc>
          <w:tcPr>
            <w:tcW w:w="1701"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week</w:t>
            </w:r>
          </w:p>
        </w:tc>
        <w:tc>
          <w:tcPr>
            <w:tcW w:w="1126" w:type="dxa"/>
            <w:shd w:val="clear" w:color="auto" w:fill="DAEEF3" w:themeFill="accent5" w:themeFillTint="33"/>
          </w:tcPr>
          <w:p w:rsidR="003E0518" w:rsidRDefault="003E0518"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3E0518" w:rsidRDefault="00711675" w:rsidP="00E41B92">
            <w:pPr>
              <w:spacing w:line="360" w:lineRule="exact"/>
              <w:rPr>
                <w:rFonts w:ascii="Segoe UI" w:eastAsia="微软雅黑" w:hAnsi="Segoe UI"/>
              </w:rPr>
            </w:pPr>
            <w:r>
              <w:rPr>
                <w:rFonts w:ascii="Segoe UI" w:eastAsia="微软雅黑" w:hAnsi="Segoe UI" w:hint="eastAsia"/>
              </w:rPr>
              <w:t>2</w:t>
            </w:r>
          </w:p>
        </w:tc>
        <w:tc>
          <w:tcPr>
            <w:tcW w:w="709"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3E0518" w:rsidRDefault="003E0518"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3E0518" w:rsidRDefault="003E0518" w:rsidP="00E41B92">
            <w:pPr>
              <w:spacing w:line="360" w:lineRule="exact"/>
              <w:rPr>
                <w:rFonts w:ascii="Segoe UI" w:eastAsia="微软雅黑" w:hAnsi="Segoe UI"/>
              </w:rPr>
            </w:pPr>
          </w:p>
        </w:tc>
      </w:tr>
    </w:tbl>
    <w:p w:rsidR="00711675" w:rsidRDefault="00711675" w:rsidP="00711675">
      <w:pPr>
        <w:spacing w:line="360" w:lineRule="exact"/>
        <w:ind w:firstLineChars="200" w:firstLine="420"/>
        <w:rPr>
          <w:rFonts w:ascii="Segoe UI" w:eastAsia="微软雅黑" w:hAnsi="Segoe UI"/>
        </w:rPr>
      </w:pPr>
      <w:r>
        <w:rPr>
          <w:rFonts w:ascii="Segoe UI" w:eastAsia="微软雅黑" w:hAnsi="Segoe UI" w:hint="eastAsia"/>
        </w:rPr>
        <w:t>如下表所示，该表为</w:t>
      </w:r>
      <w:r w:rsidR="00C52F35">
        <w:rPr>
          <w:rFonts w:ascii="Segoe UI" w:eastAsia="微软雅黑" w:hAnsi="Segoe UI" w:hint="eastAsia"/>
        </w:rPr>
        <w:t>notice</w:t>
      </w:r>
      <w:r>
        <w:rPr>
          <w:rFonts w:ascii="Segoe UI" w:eastAsia="微软雅黑" w:hAnsi="Segoe UI" w:hint="eastAsia"/>
        </w:rPr>
        <w:t>表结构，用于保存</w:t>
      </w:r>
      <w:r w:rsidR="00C52F35">
        <w:rPr>
          <w:rFonts w:ascii="Segoe UI" w:eastAsia="微软雅黑" w:hAnsi="Segoe UI" w:hint="eastAsia"/>
        </w:rPr>
        <w:t>公告通知信息</w:t>
      </w:r>
      <w:r>
        <w:rPr>
          <w:rFonts w:ascii="Segoe UI" w:eastAsia="微软雅黑" w:hAnsi="Segoe UI" w:hint="eastAsia"/>
        </w:rPr>
        <w:t>。</w:t>
      </w:r>
    </w:p>
    <w:tbl>
      <w:tblPr>
        <w:tblStyle w:val="ae"/>
        <w:tblW w:w="0" w:type="auto"/>
        <w:tblLook w:val="04A0" w:firstRow="1" w:lastRow="0" w:firstColumn="1" w:lastColumn="0" w:noHBand="0" w:noVBand="1"/>
      </w:tblPr>
      <w:tblGrid>
        <w:gridCol w:w="1384"/>
        <w:gridCol w:w="1701"/>
        <w:gridCol w:w="1126"/>
        <w:gridCol w:w="717"/>
        <w:gridCol w:w="709"/>
        <w:gridCol w:w="1134"/>
        <w:gridCol w:w="1751"/>
      </w:tblGrid>
      <w:tr w:rsidR="00711675" w:rsidRPr="00DD4537" w:rsidTr="00E41B92">
        <w:tc>
          <w:tcPr>
            <w:tcW w:w="1384"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逻辑名称</w:t>
            </w:r>
          </w:p>
        </w:tc>
        <w:tc>
          <w:tcPr>
            <w:tcW w:w="1701"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列名</w:t>
            </w:r>
          </w:p>
        </w:tc>
        <w:tc>
          <w:tcPr>
            <w:tcW w:w="1126"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711675" w:rsidRDefault="00711675" w:rsidP="00E41B92">
            <w:pPr>
              <w:spacing w:line="360" w:lineRule="exact"/>
              <w:rPr>
                <w:rFonts w:ascii="Segoe UI" w:eastAsia="微软雅黑" w:hAnsi="Segoe UI"/>
              </w:rPr>
            </w:pPr>
            <w:r>
              <w:rPr>
                <w:rFonts w:ascii="Segoe UI" w:eastAsia="微软雅黑" w:hAnsi="Segoe UI" w:hint="eastAsia"/>
              </w:rPr>
              <w:t>说明</w:t>
            </w:r>
          </w:p>
        </w:tc>
      </w:tr>
      <w:tr w:rsidR="00711675" w:rsidRPr="00DD4537" w:rsidTr="00E41B92">
        <w:tc>
          <w:tcPr>
            <w:tcW w:w="138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编号</w:t>
            </w:r>
          </w:p>
        </w:tc>
        <w:tc>
          <w:tcPr>
            <w:tcW w:w="1701"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id</w:t>
            </w:r>
          </w:p>
        </w:tc>
        <w:tc>
          <w:tcPr>
            <w:tcW w:w="1126" w:type="dxa"/>
            <w:shd w:val="clear" w:color="auto" w:fill="DAEEF3" w:themeFill="accent5" w:themeFillTint="33"/>
          </w:tcPr>
          <w:p w:rsidR="00711675" w:rsidRDefault="00711675"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11675" w:rsidRDefault="00711675" w:rsidP="00E41B92">
            <w:pPr>
              <w:spacing w:line="360" w:lineRule="exact"/>
              <w:rPr>
                <w:rFonts w:ascii="Segoe UI" w:eastAsia="微软雅黑" w:hAnsi="Segoe UI"/>
              </w:rPr>
            </w:pPr>
          </w:p>
        </w:tc>
      </w:tr>
      <w:tr w:rsidR="00711675" w:rsidRPr="00DD4537" w:rsidTr="00E41B92">
        <w:tc>
          <w:tcPr>
            <w:tcW w:w="1384"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公告名称</w:t>
            </w:r>
          </w:p>
        </w:tc>
        <w:tc>
          <w:tcPr>
            <w:tcW w:w="1701"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name</w:t>
            </w:r>
          </w:p>
        </w:tc>
        <w:tc>
          <w:tcPr>
            <w:tcW w:w="1126" w:type="dxa"/>
            <w:shd w:val="clear" w:color="auto" w:fill="DAEEF3" w:themeFill="accent5" w:themeFillTint="33"/>
          </w:tcPr>
          <w:p w:rsidR="00711675" w:rsidRDefault="00464D55" w:rsidP="00E41B92">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717"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40</w:t>
            </w:r>
          </w:p>
        </w:tc>
        <w:tc>
          <w:tcPr>
            <w:tcW w:w="709"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11675" w:rsidRDefault="00711675" w:rsidP="00E41B92">
            <w:pPr>
              <w:spacing w:line="360" w:lineRule="exact"/>
              <w:rPr>
                <w:rFonts w:ascii="Segoe UI" w:eastAsia="微软雅黑" w:hAnsi="Segoe UI"/>
              </w:rPr>
            </w:pPr>
          </w:p>
        </w:tc>
      </w:tr>
      <w:tr w:rsidR="00711675" w:rsidRPr="00DD4537" w:rsidTr="00E41B92">
        <w:tc>
          <w:tcPr>
            <w:tcW w:w="1384"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公告内容</w:t>
            </w:r>
          </w:p>
        </w:tc>
        <w:tc>
          <w:tcPr>
            <w:tcW w:w="1701"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content</w:t>
            </w:r>
          </w:p>
        </w:tc>
        <w:tc>
          <w:tcPr>
            <w:tcW w:w="1126"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text</w:t>
            </w:r>
          </w:p>
        </w:tc>
        <w:tc>
          <w:tcPr>
            <w:tcW w:w="717" w:type="dxa"/>
            <w:shd w:val="clear" w:color="auto" w:fill="DAEEF3" w:themeFill="accent5" w:themeFillTint="33"/>
          </w:tcPr>
          <w:p w:rsidR="00711675" w:rsidRDefault="00711675" w:rsidP="00E41B92">
            <w:pPr>
              <w:spacing w:line="360" w:lineRule="exact"/>
              <w:rPr>
                <w:rFonts w:ascii="Segoe UI" w:eastAsia="微软雅黑" w:hAnsi="Segoe UI"/>
              </w:rPr>
            </w:pPr>
          </w:p>
        </w:tc>
        <w:tc>
          <w:tcPr>
            <w:tcW w:w="709"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11675" w:rsidRPr="00711675" w:rsidRDefault="00711675" w:rsidP="00464D55">
            <w:pPr>
              <w:spacing w:line="360" w:lineRule="exact"/>
              <w:rPr>
                <w:rFonts w:ascii="Segoe UI" w:eastAsia="微软雅黑" w:hAnsi="Segoe UI"/>
                <w:sz w:val="18"/>
                <w:szCs w:val="18"/>
              </w:rPr>
            </w:pPr>
          </w:p>
        </w:tc>
      </w:tr>
      <w:tr w:rsidR="00711675" w:rsidRPr="00DD4537" w:rsidTr="00E41B92">
        <w:tc>
          <w:tcPr>
            <w:tcW w:w="1384" w:type="dxa"/>
            <w:shd w:val="clear" w:color="auto" w:fill="DAEEF3" w:themeFill="accent5" w:themeFillTint="33"/>
          </w:tcPr>
          <w:p w:rsidR="00711675" w:rsidRDefault="00464D55" w:rsidP="00E41B92">
            <w:pPr>
              <w:spacing w:line="360" w:lineRule="exact"/>
              <w:rPr>
                <w:rFonts w:ascii="Segoe UI" w:eastAsia="微软雅黑" w:hAnsi="Segoe UI" w:hint="eastAsia"/>
              </w:rPr>
            </w:pPr>
            <w:r>
              <w:rPr>
                <w:rFonts w:ascii="Segoe UI" w:eastAsia="微软雅黑" w:hAnsi="Segoe UI" w:hint="eastAsia"/>
              </w:rPr>
              <w:t>教师编号</w:t>
            </w:r>
          </w:p>
        </w:tc>
        <w:tc>
          <w:tcPr>
            <w:tcW w:w="1701" w:type="dxa"/>
            <w:shd w:val="clear" w:color="auto" w:fill="DAEEF3" w:themeFill="accent5" w:themeFillTint="33"/>
          </w:tcPr>
          <w:p w:rsidR="00711675" w:rsidRDefault="00464D55" w:rsidP="00E41B92">
            <w:pPr>
              <w:spacing w:line="360" w:lineRule="exact"/>
              <w:rPr>
                <w:rFonts w:ascii="Segoe UI" w:eastAsia="微软雅黑" w:hAnsi="Segoe UI" w:hint="eastAsia"/>
              </w:rPr>
            </w:pPr>
            <w:proofErr w:type="spellStart"/>
            <w:r>
              <w:rPr>
                <w:rFonts w:ascii="Segoe UI" w:eastAsia="微软雅黑" w:hAnsi="Segoe UI" w:hint="eastAsia"/>
              </w:rPr>
              <w:t>teacherid</w:t>
            </w:r>
            <w:proofErr w:type="spellEnd"/>
          </w:p>
        </w:tc>
        <w:tc>
          <w:tcPr>
            <w:tcW w:w="1126" w:type="dxa"/>
            <w:shd w:val="clear" w:color="auto" w:fill="DAEEF3" w:themeFill="accent5" w:themeFillTint="33"/>
          </w:tcPr>
          <w:p w:rsidR="00711675" w:rsidRDefault="00711675" w:rsidP="00E41B92">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11675" w:rsidRDefault="00464D55" w:rsidP="00E41B92">
            <w:pPr>
              <w:spacing w:line="360" w:lineRule="exact"/>
              <w:rPr>
                <w:rFonts w:ascii="Segoe UI" w:eastAsia="微软雅黑" w:hAnsi="Segoe UI" w:hint="eastAsia"/>
              </w:rPr>
            </w:pPr>
            <w:r>
              <w:rPr>
                <w:rFonts w:ascii="Segoe UI" w:eastAsia="微软雅黑" w:hAnsi="Segoe UI" w:hint="eastAsia"/>
              </w:rPr>
              <w:t>8</w:t>
            </w:r>
          </w:p>
        </w:tc>
        <w:tc>
          <w:tcPr>
            <w:tcW w:w="709" w:type="dxa"/>
            <w:shd w:val="clear" w:color="auto" w:fill="DAEEF3" w:themeFill="accent5" w:themeFillTint="33"/>
          </w:tcPr>
          <w:p w:rsidR="00711675" w:rsidRDefault="00711675" w:rsidP="00E41B92">
            <w:pPr>
              <w:spacing w:line="360" w:lineRule="exact"/>
              <w:rPr>
                <w:rFonts w:ascii="Segoe UI" w:eastAsia="微软雅黑" w:hAnsi="Segoe UI" w:hint="eastAsia"/>
              </w:rPr>
            </w:pPr>
            <w:r>
              <w:rPr>
                <w:rFonts w:ascii="Segoe UI" w:eastAsia="微软雅黑" w:hAnsi="Segoe UI" w:hint="eastAsia"/>
              </w:rPr>
              <w:t>N</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hint="eastAsia"/>
              </w:rPr>
            </w:pPr>
            <w:r>
              <w:rPr>
                <w:rFonts w:ascii="Segoe UI" w:eastAsia="微软雅黑" w:hAnsi="Segoe UI" w:hint="eastAsia"/>
              </w:rPr>
              <w:t>N</w:t>
            </w:r>
          </w:p>
        </w:tc>
        <w:tc>
          <w:tcPr>
            <w:tcW w:w="1751" w:type="dxa"/>
            <w:shd w:val="clear" w:color="auto" w:fill="DAEEF3" w:themeFill="accent5" w:themeFillTint="33"/>
          </w:tcPr>
          <w:p w:rsidR="00711675" w:rsidRPr="005C4356" w:rsidRDefault="005C4356" w:rsidP="00E41B92">
            <w:pPr>
              <w:spacing w:line="360" w:lineRule="exact"/>
              <w:rPr>
                <w:rFonts w:ascii="Segoe UI" w:eastAsia="微软雅黑" w:hAnsi="Segoe UI"/>
                <w:szCs w:val="21"/>
              </w:rPr>
            </w:pPr>
            <w:proofErr w:type="gramStart"/>
            <w:r w:rsidRPr="005C4356">
              <w:rPr>
                <w:rFonts w:ascii="Segoe UI" w:eastAsia="微软雅黑" w:hAnsi="Segoe UI" w:hint="eastAsia"/>
                <w:szCs w:val="21"/>
              </w:rPr>
              <w:t>外键</w:t>
            </w:r>
            <w:proofErr w:type="gramEnd"/>
            <w:r w:rsidRPr="005C4356">
              <w:rPr>
                <w:rFonts w:ascii="Segoe UI" w:eastAsia="微软雅黑" w:hAnsi="Segoe UI" w:hint="eastAsia"/>
                <w:szCs w:val="21"/>
              </w:rPr>
              <w:t>teacher(id)</w:t>
            </w:r>
          </w:p>
        </w:tc>
      </w:tr>
      <w:tr w:rsidR="005C4356" w:rsidRPr="00DD4537" w:rsidTr="00E41B92">
        <w:tc>
          <w:tcPr>
            <w:tcW w:w="1384" w:type="dxa"/>
            <w:shd w:val="clear" w:color="auto" w:fill="DAEEF3" w:themeFill="accent5" w:themeFillTint="33"/>
          </w:tcPr>
          <w:p w:rsidR="005C4356" w:rsidRDefault="005C4356" w:rsidP="00E41B92">
            <w:pPr>
              <w:spacing w:line="360" w:lineRule="exact"/>
              <w:rPr>
                <w:rFonts w:ascii="Segoe UI" w:eastAsia="微软雅黑" w:hAnsi="Segoe UI"/>
              </w:rPr>
            </w:pPr>
            <w:r>
              <w:rPr>
                <w:rFonts w:ascii="Segoe UI" w:eastAsia="微软雅黑" w:hAnsi="Segoe UI" w:hint="eastAsia"/>
              </w:rPr>
              <w:t>发布时间</w:t>
            </w:r>
          </w:p>
        </w:tc>
        <w:tc>
          <w:tcPr>
            <w:tcW w:w="1701" w:type="dxa"/>
            <w:shd w:val="clear" w:color="auto" w:fill="DAEEF3" w:themeFill="accent5" w:themeFillTint="33"/>
          </w:tcPr>
          <w:p w:rsidR="005C4356" w:rsidRDefault="005C4356" w:rsidP="00E41B92">
            <w:pPr>
              <w:spacing w:line="360" w:lineRule="exact"/>
              <w:rPr>
                <w:rFonts w:ascii="Segoe UI" w:eastAsia="微软雅黑" w:hAnsi="Segoe UI"/>
              </w:rPr>
            </w:pPr>
            <w:r>
              <w:rPr>
                <w:rFonts w:ascii="Segoe UI" w:eastAsia="微软雅黑" w:hAnsi="Segoe UI" w:hint="eastAsia"/>
              </w:rPr>
              <w:t>time</w:t>
            </w:r>
          </w:p>
        </w:tc>
        <w:tc>
          <w:tcPr>
            <w:tcW w:w="1126" w:type="dxa"/>
            <w:shd w:val="clear" w:color="auto" w:fill="DAEEF3" w:themeFill="accent5" w:themeFillTint="33"/>
          </w:tcPr>
          <w:p w:rsidR="005C4356" w:rsidRDefault="005C4356"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5C4356" w:rsidRDefault="005C4356" w:rsidP="00E41B92">
            <w:pPr>
              <w:spacing w:line="360" w:lineRule="exact"/>
              <w:rPr>
                <w:rFonts w:ascii="Segoe UI" w:eastAsia="微软雅黑" w:hAnsi="Segoe UI"/>
              </w:rPr>
            </w:pPr>
            <w:r>
              <w:rPr>
                <w:rFonts w:ascii="Segoe UI" w:eastAsia="微软雅黑" w:hAnsi="Segoe UI" w:hint="eastAsia"/>
              </w:rPr>
              <w:t>11</w:t>
            </w:r>
          </w:p>
        </w:tc>
        <w:tc>
          <w:tcPr>
            <w:tcW w:w="709" w:type="dxa"/>
            <w:shd w:val="clear" w:color="auto" w:fill="DAEEF3" w:themeFill="accent5" w:themeFillTint="33"/>
          </w:tcPr>
          <w:p w:rsidR="005C4356" w:rsidRDefault="005C4356"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5C4356" w:rsidRDefault="005C4356"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5C4356" w:rsidRDefault="005C4356" w:rsidP="00E41B92">
            <w:pPr>
              <w:spacing w:line="360" w:lineRule="exact"/>
              <w:rPr>
                <w:rFonts w:ascii="Segoe UI" w:eastAsia="微软雅黑" w:hAnsi="Segoe UI"/>
              </w:rPr>
            </w:pPr>
          </w:p>
        </w:tc>
      </w:tr>
      <w:tr w:rsidR="00711675" w:rsidRPr="00DD4537" w:rsidTr="00E41B92">
        <w:tc>
          <w:tcPr>
            <w:tcW w:w="1384" w:type="dxa"/>
            <w:shd w:val="clear" w:color="auto" w:fill="DAEEF3" w:themeFill="accent5" w:themeFillTint="33"/>
          </w:tcPr>
          <w:p w:rsidR="00711675" w:rsidRDefault="005C4356" w:rsidP="005C4356">
            <w:pPr>
              <w:spacing w:line="360" w:lineRule="exact"/>
              <w:rPr>
                <w:rFonts w:ascii="Segoe UI" w:eastAsia="微软雅黑" w:hAnsi="Segoe UI"/>
              </w:rPr>
            </w:pPr>
            <w:r>
              <w:rPr>
                <w:rFonts w:ascii="Segoe UI" w:eastAsia="微软雅黑" w:hAnsi="Segoe UI" w:hint="eastAsia"/>
              </w:rPr>
              <w:t>学生编号</w:t>
            </w:r>
          </w:p>
        </w:tc>
        <w:tc>
          <w:tcPr>
            <w:tcW w:w="1701" w:type="dxa"/>
            <w:shd w:val="clear" w:color="auto" w:fill="DAEEF3" w:themeFill="accent5" w:themeFillTint="33"/>
          </w:tcPr>
          <w:p w:rsidR="00711675" w:rsidRDefault="005C4356" w:rsidP="00E41B92">
            <w:pPr>
              <w:spacing w:line="360" w:lineRule="exact"/>
              <w:rPr>
                <w:rFonts w:ascii="Segoe UI" w:eastAsia="微软雅黑" w:hAnsi="Segoe UI"/>
              </w:rPr>
            </w:pPr>
            <w:proofErr w:type="spellStart"/>
            <w:r>
              <w:rPr>
                <w:rFonts w:ascii="Segoe UI" w:eastAsia="微软雅黑" w:hAnsi="Segoe UI" w:hint="eastAsia"/>
              </w:rPr>
              <w:t>studentid</w:t>
            </w:r>
            <w:proofErr w:type="spellEnd"/>
          </w:p>
        </w:tc>
        <w:tc>
          <w:tcPr>
            <w:tcW w:w="1126" w:type="dxa"/>
            <w:shd w:val="clear" w:color="auto" w:fill="DAEEF3" w:themeFill="accent5" w:themeFillTint="33"/>
          </w:tcPr>
          <w:p w:rsidR="00711675" w:rsidRDefault="00464D55"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11675" w:rsidRDefault="005C4356"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11675" w:rsidRDefault="005C4356"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student(id)</w:t>
            </w:r>
          </w:p>
        </w:tc>
      </w:tr>
      <w:tr w:rsidR="00464D55" w:rsidRPr="00DD4537" w:rsidTr="00E41B92">
        <w:tc>
          <w:tcPr>
            <w:tcW w:w="1384" w:type="dxa"/>
            <w:shd w:val="clear" w:color="auto" w:fill="DAEEF3" w:themeFill="accent5" w:themeFillTint="33"/>
          </w:tcPr>
          <w:p w:rsidR="00464D55" w:rsidRDefault="00464D55" w:rsidP="00E41B92">
            <w:pPr>
              <w:spacing w:line="360" w:lineRule="exact"/>
              <w:rPr>
                <w:rFonts w:ascii="Segoe UI" w:eastAsia="微软雅黑" w:hAnsi="Segoe UI"/>
              </w:rPr>
            </w:pPr>
            <w:r>
              <w:rPr>
                <w:rFonts w:ascii="Segoe UI" w:eastAsia="微软雅黑" w:hAnsi="Segoe UI" w:hint="eastAsia"/>
              </w:rPr>
              <w:t>阅读状态</w:t>
            </w:r>
          </w:p>
        </w:tc>
        <w:tc>
          <w:tcPr>
            <w:tcW w:w="1701" w:type="dxa"/>
            <w:shd w:val="clear" w:color="auto" w:fill="DAEEF3" w:themeFill="accent5" w:themeFillTint="33"/>
          </w:tcPr>
          <w:p w:rsidR="00464D55" w:rsidRDefault="00464D55" w:rsidP="00E41B92">
            <w:pPr>
              <w:spacing w:line="360" w:lineRule="exact"/>
              <w:rPr>
                <w:rFonts w:ascii="Segoe UI" w:eastAsia="微软雅黑" w:hAnsi="Segoe UI"/>
              </w:rPr>
            </w:pPr>
            <w:r>
              <w:rPr>
                <w:rFonts w:ascii="Segoe UI" w:eastAsia="微软雅黑" w:hAnsi="Segoe UI" w:hint="eastAsia"/>
              </w:rPr>
              <w:t>status</w:t>
            </w:r>
          </w:p>
        </w:tc>
        <w:tc>
          <w:tcPr>
            <w:tcW w:w="1126" w:type="dxa"/>
            <w:shd w:val="clear" w:color="auto" w:fill="DAEEF3" w:themeFill="accent5" w:themeFillTint="33"/>
          </w:tcPr>
          <w:p w:rsidR="00464D55" w:rsidRDefault="00464D55"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464D55" w:rsidRDefault="00464D55"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464D55" w:rsidRDefault="00464D55"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464D55" w:rsidRDefault="00464D5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464D55" w:rsidRDefault="00464D55" w:rsidP="00E41B92">
            <w:pPr>
              <w:spacing w:line="360" w:lineRule="exact"/>
              <w:rPr>
                <w:rFonts w:ascii="Segoe UI" w:eastAsia="微软雅黑" w:hAnsi="Segoe UI"/>
              </w:rPr>
            </w:pPr>
          </w:p>
        </w:tc>
      </w:tr>
      <w:tr w:rsidR="00711675" w:rsidRPr="00DD4537" w:rsidTr="00E41B92">
        <w:tc>
          <w:tcPr>
            <w:tcW w:w="1384" w:type="dxa"/>
            <w:shd w:val="clear" w:color="auto" w:fill="DAEEF3" w:themeFill="accent5" w:themeFillTint="33"/>
          </w:tcPr>
          <w:p w:rsidR="00711675" w:rsidRDefault="00464D55" w:rsidP="00464D55">
            <w:pPr>
              <w:spacing w:line="360" w:lineRule="exact"/>
              <w:rPr>
                <w:rFonts w:ascii="Segoe UI" w:eastAsia="微软雅黑" w:hAnsi="Segoe UI"/>
              </w:rPr>
            </w:pPr>
            <w:r>
              <w:rPr>
                <w:rFonts w:ascii="Segoe UI" w:eastAsia="微软雅黑" w:hAnsi="Segoe UI" w:hint="eastAsia"/>
              </w:rPr>
              <w:t>是否群发</w:t>
            </w:r>
          </w:p>
        </w:tc>
        <w:tc>
          <w:tcPr>
            <w:tcW w:w="1701" w:type="dxa"/>
            <w:shd w:val="clear" w:color="auto" w:fill="DAEEF3" w:themeFill="accent5" w:themeFillTint="33"/>
          </w:tcPr>
          <w:p w:rsidR="00711675" w:rsidRDefault="00464D55" w:rsidP="00E41B92">
            <w:pPr>
              <w:spacing w:line="360" w:lineRule="exact"/>
              <w:rPr>
                <w:rFonts w:ascii="Segoe UI" w:eastAsia="微软雅黑" w:hAnsi="Segoe UI"/>
              </w:rPr>
            </w:pPr>
            <w:proofErr w:type="spellStart"/>
            <w:r>
              <w:rPr>
                <w:rFonts w:ascii="Segoe UI" w:eastAsia="微软雅黑" w:hAnsi="Segoe UI" w:hint="eastAsia"/>
              </w:rPr>
              <w:t>isAll</w:t>
            </w:r>
            <w:proofErr w:type="spellEnd"/>
          </w:p>
        </w:tc>
        <w:tc>
          <w:tcPr>
            <w:tcW w:w="1126" w:type="dxa"/>
            <w:shd w:val="clear" w:color="auto" w:fill="DAEEF3" w:themeFill="accent5" w:themeFillTint="33"/>
          </w:tcPr>
          <w:p w:rsidR="00711675" w:rsidRDefault="00464D55"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711675" w:rsidRDefault="00464D55" w:rsidP="00E41B92">
            <w:pPr>
              <w:spacing w:line="360" w:lineRule="exact"/>
              <w:rPr>
                <w:rFonts w:ascii="Segoe UI" w:eastAsia="微软雅黑" w:hAnsi="Segoe UI"/>
              </w:rPr>
            </w:pPr>
            <w:r>
              <w:rPr>
                <w:rFonts w:ascii="Segoe UI" w:eastAsia="微软雅黑" w:hAnsi="Segoe UI" w:hint="eastAsia"/>
              </w:rPr>
              <w:t>1</w:t>
            </w:r>
          </w:p>
        </w:tc>
        <w:tc>
          <w:tcPr>
            <w:tcW w:w="709"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711675" w:rsidRDefault="00711675"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711675" w:rsidRDefault="00711675" w:rsidP="00E41B92">
            <w:pPr>
              <w:spacing w:line="360" w:lineRule="exact"/>
              <w:rPr>
                <w:rFonts w:ascii="Segoe UI" w:eastAsia="微软雅黑" w:hAnsi="Segoe UI"/>
              </w:rPr>
            </w:pPr>
          </w:p>
        </w:tc>
      </w:tr>
    </w:tbl>
    <w:p w:rsidR="00E6303D" w:rsidRDefault="00E6303D" w:rsidP="00E6303D">
      <w:pPr>
        <w:spacing w:line="360" w:lineRule="exact"/>
        <w:ind w:firstLineChars="200" w:firstLine="420"/>
        <w:rPr>
          <w:rFonts w:ascii="Segoe UI" w:eastAsia="微软雅黑" w:hAnsi="Segoe UI"/>
        </w:rPr>
      </w:pPr>
      <w:r>
        <w:rPr>
          <w:rFonts w:ascii="Segoe UI" w:eastAsia="微软雅黑" w:hAnsi="Segoe UI" w:hint="eastAsia"/>
        </w:rPr>
        <w:t>如下表所示，该表为</w:t>
      </w:r>
      <w:r>
        <w:rPr>
          <w:rFonts w:ascii="Segoe UI" w:eastAsia="微软雅黑" w:hAnsi="Segoe UI" w:hint="eastAsia"/>
        </w:rPr>
        <w:t>seat</w:t>
      </w:r>
      <w:r>
        <w:rPr>
          <w:rFonts w:ascii="Segoe UI" w:eastAsia="微软雅黑" w:hAnsi="Segoe UI" w:hint="eastAsia"/>
        </w:rPr>
        <w:t>表结构，用于保存</w:t>
      </w:r>
      <w:r>
        <w:rPr>
          <w:rFonts w:ascii="Segoe UI" w:eastAsia="微软雅黑" w:hAnsi="Segoe UI" w:hint="eastAsia"/>
        </w:rPr>
        <w:t>座位表</w:t>
      </w:r>
      <w:r>
        <w:rPr>
          <w:rFonts w:ascii="Segoe UI" w:eastAsia="微软雅黑" w:hAnsi="Segoe UI" w:hint="eastAsia"/>
        </w:rPr>
        <w:t>信息。</w:t>
      </w:r>
    </w:p>
    <w:tbl>
      <w:tblPr>
        <w:tblStyle w:val="ae"/>
        <w:tblW w:w="0" w:type="auto"/>
        <w:tblLook w:val="04A0" w:firstRow="1" w:lastRow="0" w:firstColumn="1" w:lastColumn="0" w:noHBand="0" w:noVBand="1"/>
      </w:tblPr>
      <w:tblGrid>
        <w:gridCol w:w="1384"/>
        <w:gridCol w:w="1701"/>
        <w:gridCol w:w="1126"/>
        <w:gridCol w:w="717"/>
        <w:gridCol w:w="709"/>
        <w:gridCol w:w="1134"/>
        <w:gridCol w:w="1751"/>
      </w:tblGrid>
      <w:tr w:rsidR="00E6303D" w:rsidRPr="00DD4537" w:rsidTr="00E41B92">
        <w:tc>
          <w:tcPr>
            <w:tcW w:w="1384"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逻辑名称</w:t>
            </w:r>
          </w:p>
        </w:tc>
        <w:tc>
          <w:tcPr>
            <w:tcW w:w="1701"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列名</w:t>
            </w:r>
          </w:p>
        </w:tc>
        <w:tc>
          <w:tcPr>
            <w:tcW w:w="1126"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数据类型</w:t>
            </w:r>
          </w:p>
        </w:tc>
        <w:tc>
          <w:tcPr>
            <w:tcW w:w="717"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长度</w:t>
            </w:r>
          </w:p>
        </w:tc>
        <w:tc>
          <w:tcPr>
            <w:tcW w:w="709"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允许为空</w:t>
            </w:r>
          </w:p>
        </w:tc>
        <w:tc>
          <w:tcPr>
            <w:tcW w:w="1751" w:type="dxa"/>
            <w:tcBorders>
              <w:bottom w:val="single" w:sz="4" w:space="0" w:color="auto"/>
            </w:tcBorders>
            <w:shd w:val="clear" w:color="auto" w:fill="B8CCE4" w:themeFill="accent1" w:themeFillTint="66"/>
          </w:tcPr>
          <w:p w:rsidR="00E6303D" w:rsidRDefault="00E6303D" w:rsidP="00E41B92">
            <w:pPr>
              <w:spacing w:line="360" w:lineRule="exact"/>
              <w:rPr>
                <w:rFonts w:ascii="Segoe UI" w:eastAsia="微软雅黑" w:hAnsi="Segoe UI"/>
              </w:rPr>
            </w:pPr>
            <w:r>
              <w:rPr>
                <w:rFonts w:ascii="Segoe UI" w:eastAsia="微软雅黑" w:hAnsi="Segoe UI" w:hint="eastAsia"/>
              </w:rPr>
              <w:t>说明</w:t>
            </w:r>
          </w:p>
        </w:tc>
      </w:tr>
      <w:tr w:rsidR="00E6303D" w:rsidRPr="00DD4537" w:rsidTr="00E41B92">
        <w:tc>
          <w:tcPr>
            <w:tcW w:w="138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编号</w:t>
            </w:r>
          </w:p>
        </w:tc>
        <w:tc>
          <w:tcPr>
            <w:tcW w:w="1701"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id</w:t>
            </w:r>
          </w:p>
        </w:tc>
        <w:tc>
          <w:tcPr>
            <w:tcW w:w="1126" w:type="dxa"/>
            <w:shd w:val="clear" w:color="auto" w:fill="DAEEF3" w:themeFill="accent5" w:themeFillTint="33"/>
          </w:tcPr>
          <w:p w:rsidR="00E6303D" w:rsidRDefault="00E6303D"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6303D" w:rsidRDefault="00E6303D" w:rsidP="00E41B92">
            <w:pPr>
              <w:spacing w:line="360" w:lineRule="exact"/>
              <w:rPr>
                <w:rFonts w:ascii="Segoe UI" w:eastAsia="微软雅黑" w:hAnsi="Segoe UI"/>
              </w:rPr>
            </w:pPr>
          </w:p>
        </w:tc>
      </w:tr>
      <w:tr w:rsidR="00E6303D" w:rsidRPr="00DD4537" w:rsidTr="00E41B92">
        <w:tc>
          <w:tcPr>
            <w:tcW w:w="1384" w:type="dxa"/>
            <w:shd w:val="clear" w:color="auto" w:fill="DAEEF3" w:themeFill="accent5" w:themeFillTint="33"/>
          </w:tcPr>
          <w:p w:rsidR="00E6303D" w:rsidRDefault="003244D4" w:rsidP="00E41B92">
            <w:pPr>
              <w:spacing w:line="360" w:lineRule="exact"/>
              <w:rPr>
                <w:rFonts w:ascii="Segoe UI" w:eastAsia="微软雅黑" w:hAnsi="Segoe UI" w:hint="eastAsia"/>
              </w:rPr>
            </w:pPr>
            <w:r>
              <w:rPr>
                <w:rFonts w:ascii="Segoe UI" w:eastAsia="微软雅黑" w:hAnsi="Segoe UI" w:hint="eastAsia"/>
              </w:rPr>
              <w:t>功课表</w:t>
            </w:r>
            <w:r w:rsidR="00E6303D">
              <w:rPr>
                <w:rFonts w:ascii="Segoe UI" w:eastAsia="微软雅黑" w:hAnsi="Segoe UI" w:hint="eastAsia"/>
              </w:rPr>
              <w:t>编号</w:t>
            </w:r>
          </w:p>
        </w:tc>
        <w:tc>
          <w:tcPr>
            <w:tcW w:w="1701" w:type="dxa"/>
            <w:shd w:val="clear" w:color="auto" w:fill="DAEEF3" w:themeFill="accent5" w:themeFillTint="33"/>
          </w:tcPr>
          <w:p w:rsidR="00E6303D" w:rsidRDefault="003244D4" w:rsidP="00E41B92">
            <w:pPr>
              <w:spacing w:line="360" w:lineRule="exact"/>
              <w:rPr>
                <w:rFonts w:ascii="Segoe UI" w:eastAsia="微软雅黑" w:hAnsi="Segoe UI" w:hint="eastAsia"/>
              </w:rPr>
            </w:pPr>
            <w:proofErr w:type="spellStart"/>
            <w:r>
              <w:rPr>
                <w:rFonts w:ascii="Segoe UI" w:eastAsia="微软雅黑" w:hAnsi="Segoe UI" w:hint="eastAsia"/>
              </w:rPr>
              <w:t>scheduleid</w:t>
            </w:r>
            <w:proofErr w:type="spellEnd"/>
          </w:p>
        </w:tc>
        <w:tc>
          <w:tcPr>
            <w:tcW w:w="1126" w:type="dxa"/>
            <w:shd w:val="clear" w:color="auto" w:fill="DAEEF3" w:themeFill="accent5" w:themeFillTint="33"/>
          </w:tcPr>
          <w:p w:rsidR="00E6303D" w:rsidRDefault="00E6303D" w:rsidP="00E41B92">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6303D" w:rsidRDefault="00E6303D" w:rsidP="00E41B92">
            <w:pPr>
              <w:spacing w:line="360" w:lineRule="exact"/>
              <w:rPr>
                <w:rFonts w:ascii="Segoe UI" w:eastAsia="微软雅黑" w:hAnsi="Segoe UI" w:hint="eastAsia"/>
              </w:rPr>
            </w:pPr>
            <w:r>
              <w:rPr>
                <w:rFonts w:ascii="Segoe UI" w:eastAsia="微软雅黑" w:hAnsi="Segoe UI" w:hint="eastAsia"/>
              </w:rPr>
              <w:t>8</w:t>
            </w:r>
          </w:p>
        </w:tc>
        <w:tc>
          <w:tcPr>
            <w:tcW w:w="709" w:type="dxa"/>
            <w:shd w:val="clear" w:color="auto" w:fill="DAEEF3" w:themeFill="accent5" w:themeFillTint="33"/>
          </w:tcPr>
          <w:p w:rsidR="00E6303D" w:rsidRDefault="00E6303D" w:rsidP="00E41B92">
            <w:pPr>
              <w:spacing w:line="360" w:lineRule="exact"/>
              <w:rPr>
                <w:rFonts w:ascii="Segoe UI" w:eastAsia="微软雅黑" w:hAnsi="Segoe UI" w:hint="eastAsia"/>
              </w:rPr>
            </w:pPr>
            <w:r>
              <w:rPr>
                <w:rFonts w:ascii="Segoe UI" w:eastAsia="微软雅黑" w:hAnsi="Segoe UI" w:hint="eastAsia"/>
              </w:rPr>
              <w:t>N</w:t>
            </w:r>
          </w:p>
        </w:tc>
        <w:tc>
          <w:tcPr>
            <w:tcW w:w="1134" w:type="dxa"/>
            <w:shd w:val="clear" w:color="auto" w:fill="DAEEF3" w:themeFill="accent5" w:themeFillTint="33"/>
          </w:tcPr>
          <w:p w:rsidR="00E6303D" w:rsidRDefault="00E6303D" w:rsidP="00E41B92">
            <w:pPr>
              <w:spacing w:line="360" w:lineRule="exact"/>
              <w:rPr>
                <w:rFonts w:ascii="Segoe UI" w:eastAsia="微软雅黑" w:hAnsi="Segoe UI" w:hint="eastAsia"/>
              </w:rPr>
            </w:pPr>
            <w:r>
              <w:rPr>
                <w:rFonts w:ascii="Segoe UI" w:eastAsia="微软雅黑" w:hAnsi="Segoe UI" w:hint="eastAsia"/>
              </w:rPr>
              <w:t>N</w:t>
            </w:r>
          </w:p>
        </w:tc>
        <w:tc>
          <w:tcPr>
            <w:tcW w:w="1751" w:type="dxa"/>
            <w:shd w:val="clear" w:color="auto" w:fill="DAEEF3" w:themeFill="accent5" w:themeFillTint="33"/>
          </w:tcPr>
          <w:p w:rsidR="00E6303D" w:rsidRPr="003244D4" w:rsidRDefault="003244D4" w:rsidP="00E41B92">
            <w:pPr>
              <w:spacing w:line="360" w:lineRule="exact"/>
              <w:rPr>
                <w:rFonts w:ascii="Segoe UI" w:eastAsia="微软雅黑" w:hAnsi="Segoe UI"/>
                <w:sz w:val="18"/>
                <w:szCs w:val="18"/>
              </w:rPr>
            </w:pPr>
            <w:proofErr w:type="gramStart"/>
            <w:r w:rsidRPr="003244D4">
              <w:rPr>
                <w:rFonts w:ascii="Segoe UI" w:eastAsia="微软雅黑" w:hAnsi="Segoe UI" w:hint="eastAsia"/>
                <w:sz w:val="18"/>
                <w:szCs w:val="18"/>
              </w:rPr>
              <w:t>外键</w:t>
            </w:r>
            <w:proofErr w:type="gramEnd"/>
            <w:r w:rsidRPr="003244D4">
              <w:rPr>
                <w:rFonts w:ascii="Segoe UI" w:eastAsia="微软雅黑" w:hAnsi="Segoe UI" w:hint="eastAsia"/>
                <w:sz w:val="18"/>
                <w:szCs w:val="18"/>
              </w:rPr>
              <w:t>schedule(id)</w:t>
            </w:r>
          </w:p>
        </w:tc>
      </w:tr>
      <w:tr w:rsidR="00E6303D" w:rsidRPr="00DD4537" w:rsidTr="00E41B92">
        <w:tc>
          <w:tcPr>
            <w:tcW w:w="138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学生编号</w:t>
            </w:r>
          </w:p>
        </w:tc>
        <w:tc>
          <w:tcPr>
            <w:tcW w:w="1701" w:type="dxa"/>
            <w:shd w:val="clear" w:color="auto" w:fill="DAEEF3" w:themeFill="accent5" w:themeFillTint="33"/>
          </w:tcPr>
          <w:p w:rsidR="00E6303D" w:rsidRDefault="00E6303D" w:rsidP="00E41B92">
            <w:pPr>
              <w:spacing w:line="360" w:lineRule="exact"/>
              <w:rPr>
                <w:rFonts w:ascii="Segoe UI" w:eastAsia="微软雅黑" w:hAnsi="Segoe UI"/>
              </w:rPr>
            </w:pPr>
            <w:proofErr w:type="spellStart"/>
            <w:r>
              <w:rPr>
                <w:rFonts w:ascii="Segoe UI" w:eastAsia="微软雅黑" w:hAnsi="Segoe UI" w:hint="eastAsia"/>
              </w:rPr>
              <w:t>studentid</w:t>
            </w:r>
            <w:proofErr w:type="spellEnd"/>
          </w:p>
        </w:tc>
        <w:tc>
          <w:tcPr>
            <w:tcW w:w="1126" w:type="dxa"/>
            <w:shd w:val="clear" w:color="auto" w:fill="DAEEF3" w:themeFill="accent5" w:themeFillTint="33"/>
          </w:tcPr>
          <w:p w:rsidR="00E6303D" w:rsidRDefault="00E6303D"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8</w:t>
            </w:r>
          </w:p>
        </w:tc>
        <w:tc>
          <w:tcPr>
            <w:tcW w:w="709"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6303D" w:rsidRDefault="00E6303D" w:rsidP="00E41B92">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student(id)</w:t>
            </w:r>
          </w:p>
        </w:tc>
      </w:tr>
      <w:tr w:rsidR="00E6303D" w:rsidRPr="00DD4537" w:rsidTr="00E41B92">
        <w:tc>
          <w:tcPr>
            <w:tcW w:w="1384" w:type="dxa"/>
            <w:shd w:val="clear" w:color="auto" w:fill="DAEEF3" w:themeFill="accent5" w:themeFillTint="33"/>
          </w:tcPr>
          <w:p w:rsidR="00E6303D" w:rsidRDefault="003244D4" w:rsidP="00E41B92">
            <w:pPr>
              <w:spacing w:line="360" w:lineRule="exact"/>
              <w:rPr>
                <w:rFonts w:ascii="Segoe UI" w:eastAsia="微软雅黑" w:hAnsi="Segoe UI"/>
              </w:rPr>
            </w:pPr>
            <w:r>
              <w:rPr>
                <w:rFonts w:ascii="Segoe UI" w:eastAsia="微软雅黑" w:hAnsi="Segoe UI" w:hint="eastAsia"/>
              </w:rPr>
              <w:t>座位</w:t>
            </w:r>
            <w:r>
              <w:rPr>
                <w:rFonts w:ascii="Segoe UI" w:eastAsia="微软雅黑" w:hAnsi="Segoe UI" w:hint="eastAsia"/>
              </w:rPr>
              <w:t>X</w:t>
            </w:r>
            <w:r>
              <w:rPr>
                <w:rFonts w:ascii="Segoe UI" w:eastAsia="微软雅黑" w:hAnsi="Segoe UI" w:hint="eastAsia"/>
              </w:rPr>
              <w:t>坐标</w:t>
            </w:r>
          </w:p>
        </w:tc>
        <w:tc>
          <w:tcPr>
            <w:tcW w:w="1701" w:type="dxa"/>
            <w:shd w:val="clear" w:color="auto" w:fill="DAEEF3" w:themeFill="accent5" w:themeFillTint="33"/>
          </w:tcPr>
          <w:p w:rsidR="00E6303D" w:rsidRDefault="003244D4" w:rsidP="00E41B92">
            <w:pPr>
              <w:spacing w:line="360" w:lineRule="exact"/>
              <w:rPr>
                <w:rFonts w:ascii="Segoe UI" w:eastAsia="微软雅黑" w:hAnsi="Segoe UI"/>
              </w:rPr>
            </w:pPr>
            <w:proofErr w:type="spellStart"/>
            <w:r>
              <w:rPr>
                <w:rFonts w:ascii="Segoe UI" w:eastAsia="微软雅黑" w:hAnsi="Segoe UI" w:hint="eastAsia"/>
              </w:rPr>
              <w:t>seatX</w:t>
            </w:r>
            <w:proofErr w:type="spellEnd"/>
          </w:p>
        </w:tc>
        <w:tc>
          <w:tcPr>
            <w:tcW w:w="1126" w:type="dxa"/>
            <w:shd w:val="clear" w:color="auto" w:fill="DAEEF3" w:themeFill="accent5" w:themeFillTint="33"/>
          </w:tcPr>
          <w:p w:rsidR="00E6303D" w:rsidRDefault="003244D4"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6303D" w:rsidRDefault="003244D4" w:rsidP="00E41B92">
            <w:pPr>
              <w:spacing w:line="360" w:lineRule="exact"/>
              <w:rPr>
                <w:rFonts w:ascii="Segoe UI" w:eastAsia="微软雅黑" w:hAnsi="Segoe UI"/>
              </w:rPr>
            </w:pPr>
            <w:r>
              <w:rPr>
                <w:rFonts w:ascii="Segoe UI" w:eastAsia="微软雅黑" w:hAnsi="Segoe UI" w:hint="eastAsia"/>
              </w:rPr>
              <w:t>3</w:t>
            </w:r>
          </w:p>
        </w:tc>
        <w:tc>
          <w:tcPr>
            <w:tcW w:w="709"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6303D" w:rsidRDefault="00E6303D" w:rsidP="00E41B92">
            <w:pPr>
              <w:spacing w:line="360" w:lineRule="exact"/>
              <w:rPr>
                <w:rFonts w:ascii="Segoe UI" w:eastAsia="微软雅黑" w:hAnsi="Segoe UI"/>
              </w:rPr>
            </w:pPr>
          </w:p>
        </w:tc>
      </w:tr>
      <w:tr w:rsidR="00E6303D" w:rsidRPr="00DD4537" w:rsidTr="00E41B92">
        <w:tc>
          <w:tcPr>
            <w:tcW w:w="1384" w:type="dxa"/>
            <w:shd w:val="clear" w:color="auto" w:fill="DAEEF3" w:themeFill="accent5" w:themeFillTint="33"/>
          </w:tcPr>
          <w:p w:rsidR="00E6303D" w:rsidRDefault="003244D4" w:rsidP="00E41B92">
            <w:pPr>
              <w:spacing w:line="360" w:lineRule="exact"/>
              <w:rPr>
                <w:rFonts w:ascii="Segoe UI" w:eastAsia="微软雅黑" w:hAnsi="Segoe UI"/>
              </w:rPr>
            </w:pPr>
            <w:r>
              <w:rPr>
                <w:rFonts w:ascii="Segoe UI" w:eastAsia="微软雅黑" w:hAnsi="Segoe UI" w:hint="eastAsia"/>
              </w:rPr>
              <w:t>座位</w:t>
            </w:r>
            <w:r>
              <w:rPr>
                <w:rFonts w:ascii="Segoe UI" w:eastAsia="微软雅黑" w:hAnsi="Segoe UI" w:hint="eastAsia"/>
              </w:rPr>
              <w:t>Y</w:t>
            </w:r>
            <w:r>
              <w:rPr>
                <w:rFonts w:ascii="Segoe UI" w:eastAsia="微软雅黑" w:hAnsi="Segoe UI" w:hint="eastAsia"/>
              </w:rPr>
              <w:t>坐标</w:t>
            </w:r>
          </w:p>
        </w:tc>
        <w:tc>
          <w:tcPr>
            <w:tcW w:w="1701" w:type="dxa"/>
            <w:shd w:val="clear" w:color="auto" w:fill="DAEEF3" w:themeFill="accent5" w:themeFillTint="33"/>
          </w:tcPr>
          <w:p w:rsidR="00E6303D" w:rsidRDefault="003244D4" w:rsidP="00E41B92">
            <w:pPr>
              <w:spacing w:line="360" w:lineRule="exact"/>
              <w:rPr>
                <w:rFonts w:ascii="Segoe UI" w:eastAsia="微软雅黑" w:hAnsi="Segoe UI"/>
              </w:rPr>
            </w:pPr>
            <w:proofErr w:type="spellStart"/>
            <w:r>
              <w:rPr>
                <w:rFonts w:ascii="Segoe UI" w:eastAsia="微软雅黑" w:hAnsi="Segoe UI" w:hint="eastAsia"/>
              </w:rPr>
              <w:t>seatY</w:t>
            </w:r>
            <w:proofErr w:type="spellEnd"/>
          </w:p>
        </w:tc>
        <w:tc>
          <w:tcPr>
            <w:tcW w:w="1126" w:type="dxa"/>
            <w:shd w:val="clear" w:color="auto" w:fill="DAEEF3" w:themeFill="accent5" w:themeFillTint="33"/>
          </w:tcPr>
          <w:p w:rsidR="00E6303D" w:rsidRDefault="00E6303D" w:rsidP="00E41B9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717" w:type="dxa"/>
            <w:shd w:val="clear" w:color="auto" w:fill="DAEEF3" w:themeFill="accent5" w:themeFillTint="33"/>
          </w:tcPr>
          <w:p w:rsidR="00E6303D" w:rsidRDefault="003244D4" w:rsidP="00E41B92">
            <w:pPr>
              <w:spacing w:line="360" w:lineRule="exact"/>
              <w:rPr>
                <w:rFonts w:ascii="Segoe UI" w:eastAsia="微软雅黑" w:hAnsi="Segoe UI"/>
              </w:rPr>
            </w:pPr>
            <w:r>
              <w:rPr>
                <w:rFonts w:ascii="Segoe UI" w:eastAsia="微软雅黑" w:hAnsi="Segoe UI" w:hint="eastAsia"/>
              </w:rPr>
              <w:t>3</w:t>
            </w:r>
          </w:p>
        </w:tc>
        <w:tc>
          <w:tcPr>
            <w:tcW w:w="709"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AEEF3" w:themeFill="accent5" w:themeFillTint="33"/>
          </w:tcPr>
          <w:p w:rsidR="00E6303D" w:rsidRDefault="00E6303D" w:rsidP="00E41B92">
            <w:pPr>
              <w:spacing w:line="360" w:lineRule="exact"/>
              <w:rPr>
                <w:rFonts w:ascii="Segoe UI" w:eastAsia="微软雅黑" w:hAnsi="Segoe UI"/>
              </w:rPr>
            </w:pPr>
            <w:r>
              <w:rPr>
                <w:rFonts w:ascii="Segoe UI" w:eastAsia="微软雅黑" w:hAnsi="Segoe UI" w:hint="eastAsia"/>
              </w:rPr>
              <w:t>N</w:t>
            </w:r>
          </w:p>
        </w:tc>
        <w:tc>
          <w:tcPr>
            <w:tcW w:w="1751" w:type="dxa"/>
            <w:shd w:val="clear" w:color="auto" w:fill="DAEEF3" w:themeFill="accent5" w:themeFillTint="33"/>
          </w:tcPr>
          <w:p w:rsidR="00E6303D" w:rsidRDefault="00E6303D" w:rsidP="00E41B92">
            <w:pPr>
              <w:spacing w:line="360" w:lineRule="exact"/>
              <w:rPr>
                <w:rFonts w:ascii="Segoe UI" w:eastAsia="微软雅黑" w:hAnsi="Segoe UI"/>
              </w:rPr>
            </w:pPr>
          </w:p>
        </w:tc>
      </w:tr>
    </w:tbl>
    <w:p w:rsidR="000D1CA8" w:rsidRPr="000D1CA8" w:rsidRDefault="000D1CA8" w:rsidP="000D1CA8">
      <w:pPr>
        <w:spacing w:line="360" w:lineRule="exact"/>
        <w:ind w:firstLineChars="200" w:firstLine="420"/>
        <w:rPr>
          <w:rFonts w:ascii="Segoe UI" w:eastAsia="微软雅黑" w:hAnsi="Segoe UI"/>
        </w:rPr>
      </w:pPr>
      <w:r>
        <w:rPr>
          <w:rFonts w:ascii="Segoe UI" w:eastAsia="微软雅黑" w:hAnsi="Segoe UI" w:hint="eastAsia"/>
        </w:rPr>
        <w:t>综合以上分析和数据结构情况，构建数据库</w:t>
      </w:r>
      <w:r>
        <w:rPr>
          <w:rFonts w:ascii="Segoe UI" w:eastAsia="微软雅黑" w:hAnsi="Segoe UI" w:hint="eastAsia"/>
        </w:rPr>
        <w:t>E-R</w:t>
      </w:r>
      <w:r>
        <w:rPr>
          <w:rFonts w:ascii="Segoe UI" w:eastAsia="微软雅黑" w:hAnsi="Segoe UI" w:hint="eastAsia"/>
        </w:rPr>
        <w:t>图，如下图所示：</w:t>
      </w:r>
    </w:p>
    <w:p w:rsidR="005553F6" w:rsidRPr="008B7050" w:rsidRDefault="00260BE6" w:rsidP="00D962DA">
      <w:pPr>
        <w:rPr>
          <w:rFonts w:ascii="Segoe UI" w:eastAsia="微软雅黑" w:hAnsi="Segoe UI"/>
        </w:rPr>
      </w:pPr>
      <w:r>
        <w:rPr>
          <w:rFonts w:ascii="Segoe UI" w:eastAsia="微软雅黑" w:hAnsi="Segoe UI"/>
          <w:noProof/>
        </w:rPr>
        <w:lastRenderedPageBreak/>
        <w:drawing>
          <wp:inline distT="0" distB="0" distL="0" distR="0" wp14:anchorId="5CB396F0" wp14:editId="70B25DA3">
            <wp:extent cx="5286375" cy="4320279"/>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6375" cy="4320279"/>
                    </a:xfrm>
                    <a:prstGeom prst="rect">
                      <a:avLst/>
                    </a:prstGeom>
                    <a:noFill/>
                  </pic:spPr>
                </pic:pic>
              </a:graphicData>
            </a:graphic>
          </wp:inline>
        </w:drawing>
      </w:r>
    </w:p>
    <w:p w:rsidR="008B20AE" w:rsidRDefault="008B20AE" w:rsidP="008B20AE">
      <w:pPr>
        <w:pStyle w:val="3"/>
        <w:numPr>
          <w:ilvl w:val="0"/>
          <w:numId w:val="44"/>
        </w:numPr>
        <w:rPr>
          <w:rFonts w:ascii="Segoe UI" w:eastAsia="微软雅黑" w:hAnsi="Segoe UI" w:hint="eastAsia"/>
          <w:sz w:val="24"/>
          <w:szCs w:val="24"/>
        </w:rPr>
      </w:pPr>
      <w:bookmarkStart w:id="35" w:name="_Toc353837206"/>
      <w:r w:rsidRPr="00CF3A5B">
        <w:rPr>
          <w:rFonts w:ascii="Segoe UI" w:eastAsia="微软雅黑" w:hAnsi="Segoe UI" w:hint="eastAsia"/>
          <w:sz w:val="24"/>
          <w:szCs w:val="24"/>
        </w:rPr>
        <w:t>系统时序图</w:t>
      </w:r>
      <w:bookmarkEnd w:id="35"/>
    </w:p>
    <w:p w:rsidR="00661D90" w:rsidRPr="00661D90" w:rsidRDefault="00661D90" w:rsidP="00661D90">
      <w:pPr>
        <w:spacing w:line="360" w:lineRule="exact"/>
        <w:ind w:firstLineChars="200" w:firstLine="420"/>
        <w:rPr>
          <w:rFonts w:ascii="Segoe UI" w:eastAsia="微软雅黑" w:hAnsi="Segoe UI" w:hint="eastAsia"/>
        </w:rPr>
      </w:pPr>
      <w:r w:rsidRPr="00661D90">
        <w:rPr>
          <w:rFonts w:ascii="Segoe UI" w:eastAsia="微软雅黑" w:hAnsi="Segoe UI" w:hint="eastAsia"/>
        </w:rPr>
        <w:t>对于学生，在登录以后，点击查询出勤情况，将向数据库发出一个请求，连接成功以后，返回数据请求的结果</w:t>
      </w:r>
      <w:r w:rsidRPr="00716042">
        <w:rPr>
          <w:rFonts w:ascii="Segoe UI" w:eastAsia="微软雅黑" w:hAnsi="Segoe UI" w:hint="eastAsia"/>
        </w:rPr>
        <w:t>。</w:t>
      </w:r>
      <w:r w:rsidRPr="00661D90">
        <w:rPr>
          <w:rFonts w:ascii="Segoe UI" w:eastAsia="微软雅黑" w:hAnsi="Segoe UI" w:hint="eastAsia"/>
        </w:rPr>
        <w:t>学生操作时时序图如下图所示：</w:t>
      </w:r>
    </w:p>
    <w:p w:rsidR="00661D90" w:rsidRDefault="00661D90" w:rsidP="00661D90">
      <w:pPr>
        <w:rPr>
          <w:rFonts w:hint="eastAsia"/>
        </w:rPr>
      </w:pPr>
      <w:r>
        <w:rPr>
          <w:rFonts w:ascii="黑体" w:eastAsia="黑体" w:hAnsi="黑体" w:hint="eastAsia"/>
          <w:noProof/>
        </w:rPr>
        <w:lastRenderedPageBreak/>
        <w:drawing>
          <wp:inline distT="0" distB="0" distL="0" distR="0" wp14:anchorId="05BF1800" wp14:editId="0F086D21">
            <wp:extent cx="5267325" cy="3590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716042" w:rsidRPr="0093462D" w:rsidRDefault="005C5F59" w:rsidP="00716042">
      <w:pPr>
        <w:pStyle w:val="1"/>
        <w:rPr>
          <w:rFonts w:ascii="Segoe UI" w:eastAsia="微软雅黑" w:hAnsi="Segoe UI" w:hint="eastAsia"/>
          <w:sz w:val="30"/>
          <w:szCs w:val="30"/>
        </w:rPr>
      </w:pPr>
      <w:bookmarkStart w:id="36" w:name="_Toc353837207"/>
      <w:r w:rsidRPr="0093462D">
        <w:rPr>
          <w:rFonts w:ascii="Segoe UI" w:eastAsia="微软雅黑" w:hAnsi="Segoe UI" w:hint="eastAsia"/>
          <w:sz w:val="30"/>
          <w:szCs w:val="30"/>
        </w:rPr>
        <w:lastRenderedPageBreak/>
        <w:t>第四</w:t>
      </w:r>
      <w:r w:rsidR="00716042" w:rsidRPr="0093462D">
        <w:rPr>
          <w:rFonts w:ascii="Segoe UI" w:eastAsia="微软雅黑" w:hAnsi="Segoe UI" w:hint="eastAsia"/>
          <w:sz w:val="30"/>
          <w:szCs w:val="30"/>
        </w:rPr>
        <w:t>章</w:t>
      </w:r>
      <w:r w:rsidR="00716042" w:rsidRPr="0093462D">
        <w:rPr>
          <w:rFonts w:ascii="Segoe UI" w:eastAsia="微软雅黑" w:hAnsi="Segoe UI" w:hint="eastAsia"/>
          <w:sz w:val="30"/>
          <w:szCs w:val="30"/>
        </w:rPr>
        <w:t xml:space="preserve"> </w:t>
      </w:r>
      <w:r w:rsidR="00716042" w:rsidRPr="0093462D">
        <w:rPr>
          <w:rFonts w:ascii="Segoe UI" w:eastAsia="微软雅黑" w:hAnsi="Segoe UI" w:hint="eastAsia"/>
          <w:sz w:val="30"/>
          <w:szCs w:val="30"/>
        </w:rPr>
        <w:t>系统详细设计与实现</w:t>
      </w:r>
      <w:bookmarkEnd w:id="36"/>
    </w:p>
    <w:p w:rsidR="00237518" w:rsidRPr="0093462D" w:rsidRDefault="00237518" w:rsidP="00237518">
      <w:pPr>
        <w:pStyle w:val="2"/>
        <w:numPr>
          <w:ilvl w:val="0"/>
          <w:numId w:val="49"/>
        </w:numPr>
        <w:rPr>
          <w:rFonts w:hint="eastAsia"/>
          <w:sz w:val="28"/>
          <w:szCs w:val="28"/>
        </w:rPr>
      </w:pPr>
      <w:bookmarkStart w:id="37" w:name="_Toc353837208"/>
      <w:r w:rsidRPr="0093462D">
        <w:rPr>
          <w:rFonts w:hint="eastAsia"/>
          <w:sz w:val="28"/>
          <w:szCs w:val="28"/>
        </w:rPr>
        <w:t>系统项目的文件结构</w:t>
      </w:r>
      <w:bookmarkEnd w:id="37"/>
    </w:p>
    <w:p w:rsidR="000B4975" w:rsidRPr="0093462D" w:rsidRDefault="000B4975" w:rsidP="000B4975">
      <w:pPr>
        <w:pStyle w:val="2"/>
        <w:numPr>
          <w:ilvl w:val="0"/>
          <w:numId w:val="49"/>
        </w:numPr>
        <w:rPr>
          <w:rFonts w:hint="eastAsia"/>
          <w:sz w:val="28"/>
          <w:szCs w:val="28"/>
        </w:rPr>
      </w:pPr>
      <w:bookmarkStart w:id="38" w:name="_Toc353837209"/>
      <w:r w:rsidRPr="0093462D">
        <w:rPr>
          <w:rFonts w:hint="eastAsia"/>
          <w:sz w:val="28"/>
          <w:szCs w:val="28"/>
        </w:rPr>
        <w:t>设计思路</w:t>
      </w:r>
      <w:bookmarkEnd w:id="38"/>
    </w:p>
    <w:p w:rsidR="000B4975" w:rsidRPr="0093462D" w:rsidRDefault="000B4975" w:rsidP="000B4975">
      <w:pPr>
        <w:pStyle w:val="2"/>
        <w:numPr>
          <w:ilvl w:val="0"/>
          <w:numId w:val="49"/>
        </w:numPr>
        <w:rPr>
          <w:rFonts w:hint="eastAsia"/>
          <w:sz w:val="28"/>
          <w:szCs w:val="28"/>
        </w:rPr>
      </w:pPr>
      <w:bookmarkStart w:id="39" w:name="_Toc353837210"/>
      <w:r w:rsidRPr="0093462D">
        <w:rPr>
          <w:rFonts w:hint="eastAsia"/>
          <w:sz w:val="28"/>
          <w:szCs w:val="28"/>
        </w:rPr>
        <w:t>核心功能代码展示</w:t>
      </w:r>
      <w:bookmarkEnd w:id="39"/>
    </w:p>
    <w:p w:rsidR="000B4975" w:rsidRPr="0093462D" w:rsidRDefault="000B4975" w:rsidP="000B4975">
      <w:pPr>
        <w:pStyle w:val="2"/>
        <w:numPr>
          <w:ilvl w:val="0"/>
          <w:numId w:val="49"/>
        </w:numPr>
        <w:rPr>
          <w:rFonts w:hint="eastAsia"/>
          <w:sz w:val="28"/>
          <w:szCs w:val="28"/>
        </w:rPr>
      </w:pPr>
      <w:bookmarkStart w:id="40" w:name="_Toc353837211"/>
      <w:r w:rsidRPr="0093462D">
        <w:rPr>
          <w:rFonts w:hint="eastAsia"/>
          <w:sz w:val="28"/>
          <w:szCs w:val="28"/>
        </w:rPr>
        <w:t>部分功能运行效果</w:t>
      </w:r>
      <w:bookmarkEnd w:id="40"/>
    </w:p>
    <w:p w:rsidR="000B4975" w:rsidRPr="0093462D" w:rsidRDefault="000B4975" w:rsidP="000B4975">
      <w:pPr>
        <w:pStyle w:val="1"/>
        <w:rPr>
          <w:rFonts w:hint="eastAsia"/>
          <w:sz w:val="30"/>
          <w:szCs w:val="30"/>
        </w:rPr>
      </w:pPr>
      <w:bookmarkStart w:id="41" w:name="_Toc353837212"/>
      <w:r w:rsidRPr="0093462D">
        <w:rPr>
          <w:rFonts w:hint="eastAsia"/>
          <w:sz w:val="30"/>
          <w:szCs w:val="30"/>
        </w:rPr>
        <w:t>第五章</w:t>
      </w:r>
      <w:r w:rsidRPr="0093462D">
        <w:rPr>
          <w:rFonts w:hint="eastAsia"/>
          <w:sz w:val="30"/>
          <w:szCs w:val="30"/>
        </w:rPr>
        <w:t xml:space="preserve"> </w:t>
      </w:r>
      <w:r w:rsidRPr="0093462D">
        <w:rPr>
          <w:rFonts w:hint="eastAsia"/>
          <w:sz w:val="30"/>
          <w:szCs w:val="30"/>
        </w:rPr>
        <w:t>总结与展望</w:t>
      </w:r>
      <w:bookmarkEnd w:id="41"/>
    </w:p>
    <w:p w:rsidR="000B4975" w:rsidRPr="0093462D" w:rsidRDefault="000B4975" w:rsidP="000B4975">
      <w:pPr>
        <w:pStyle w:val="2"/>
        <w:numPr>
          <w:ilvl w:val="0"/>
          <w:numId w:val="50"/>
        </w:numPr>
        <w:rPr>
          <w:rFonts w:hint="eastAsia"/>
          <w:sz w:val="28"/>
          <w:szCs w:val="28"/>
        </w:rPr>
      </w:pPr>
      <w:bookmarkStart w:id="42" w:name="_Toc353837213"/>
      <w:r w:rsidRPr="0093462D">
        <w:rPr>
          <w:rFonts w:hint="eastAsia"/>
          <w:sz w:val="28"/>
          <w:szCs w:val="28"/>
        </w:rPr>
        <w:t>课题总结</w:t>
      </w:r>
      <w:bookmarkEnd w:id="42"/>
    </w:p>
    <w:p w:rsidR="000B4975" w:rsidRPr="0093462D" w:rsidRDefault="000B4975" w:rsidP="000B4975">
      <w:pPr>
        <w:pStyle w:val="2"/>
        <w:numPr>
          <w:ilvl w:val="0"/>
          <w:numId w:val="50"/>
        </w:numPr>
        <w:rPr>
          <w:rFonts w:hint="eastAsia"/>
          <w:sz w:val="28"/>
          <w:szCs w:val="28"/>
        </w:rPr>
      </w:pPr>
      <w:bookmarkStart w:id="43" w:name="_Toc353837214"/>
      <w:r w:rsidRPr="0093462D">
        <w:rPr>
          <w:rFonts w:hint="eastAsia"/>
          <w:sz w:val="28"/>
          <w:szCs w:val="28"/>
        </w:rPr>
        <w:t>进一步开发的展望</w:t>
      </w:r>
      <w:bookmarkEnd w:id="43"/>
    </w:p>
    <w:p w:rsidR="000B4975" w:rsidRPr="0093462D" w:rsidRDefault="000B4975" w:rsidP="000B4975">
      <w:pPr>
        <w:pStyle w:val="1"/>
        <w:rPr>
          <w:rFonts w:hint="eastAsia"/>
          <w:sz w:val="30"/>
          <w:szCs w:val="30"/>
        </w:rPr>
      </w:pPr>
      <w:bookmarkStart w:id="44" w:name="_Toc353837215"/>
      <w:r w:rsidRPr="0093462D">
        <w:rPr>
          <w:rFonts w:hint="eastAsia"/>
          <w:sz w:val="30"/>
          <w:szCs w:val="30"/>
        </w:rPr>
        <w:t>第六章</w:t>
      </w:r>
      <w:r w:rsidRPr="0093462D">
        <w:rPr>
          <w:rFonts w:hint="eastAsia"/>
          <w:sz w:val="30"/>
          <w:szCs w:val="30"/>
        </w:rPr>
        <w:t xml:space="preserve"> </w:t>
      </w:r>
      <w:r w:rsidRPr="0093462D">
        <w:rPr>
          <w:rFonts w:hint="eastAsia"/>
          <w:sz w:val="30"/>
          <w:szCs w:val="30"/>
        </w:rPr>
        <w:t>参考文献</w:t>
      </w:r>
      <w:bookmarkEnd w:id="44"/>
    </w:p>
    <w:p w:rsidR="000B4975" w:rsidRPr="0093462D" w:rsidRDefault="000B4975" w:rsidP="000B4975">
      <w:pPr>
        <w:pStyle w:val="1"/>
        <w:rPr>
          <w:rFonts w:hint="eastAsia"/>
          <w:sz w:val="30"/>
          <w:szCs w:val="30"/>
        </w:rPr>
      </w:pPr>
      <w:bookmarkStart w:id="45" w:name="_Toc353837216"/>
      <w:r w:rsidRPr="0093462D">
        <w:rPr>
          <w:rFonts w:hint="eastAsia"/>
          <w:sz w:val="30"/>
          <w:szCs w:val="30"/>
        </w:rPr>
        <w:t>第七章</w:t>
      </w:r>
      <w:r w:rsidRPr="0093462D">
        <w:rPr>
          <w:rFonts w:hint="eastAsia"/>
          <w:sz w:val="30"/>
          <w:szCs w:val="30"/>
        </w:rPr>
        <w:t xml:space="preserve"> </w:t>
      </w:r>
      <w:r w:rsidRPr="0093462D">
        <w:rPr>
          <w:rFonts w:hint="eastAsia"/>
          <w:sz w:val="30"/>
          <w:szCs w:val="30"/>
        </w:rPr>
        <w:t>致谢</w:t>
      </w:r>
      <w:bookmarkEnd w:id="45"/>
    </w:p>
    <w:p w:rsidR="000B4975" w:rsidRPr="0093462D" w:rsidRDefault="000B4975" w:rsidP="000B4975">
      <w:pPr>
        <w:pStyle w:val="1"/>
        <w:rPr>
          <w:sz w:val="30"/>
          <w:szCs w:val="30"/>
        </w:rPr>
      </w:pPr>
      <w:bookmarkStart w:id="46" w:name="_Toc353837217"/>
      <w:r w:rsidRPr="0093462D">
        <w:rPr>
          <w:rFonts w:hint="eastAsia"/>
          <w:sz w:val="30"/>
          <w:szCs w:val="30"/>
        </w:rPr>
        <w:t>第八章</w:t>
      </w:r>
      <w:r w:rsidRPr="0093462D">
        <w:rPr>
          <w:rFonts w:hint="eastAsia"/>
          <w:sz w:val="30"/>
          <w:szCs w:val="30"/>
        </w:rPr>
        <w:t xml:space="preserve"> </w:t>
      </w:r>
      <w:r w:rsidRPr="0093462D">
        <w:rPr>
          <w:rFonts w:hint="eastAsia"/>
          <w:sz w:val="30"/>
          <w:szCs w:val="30"/>
        </w:rPr>
        <w:t>附录</w:t>
      </w:r>
      <w:bookmarkEnd w:id="46"/>
    </w:p>
    <w:sectPr w:rsidR="000B4975" w:rsidRPr="0093462D" w:rsidSect="00C65EF1">
      <w:headerReference w:type="default" r:id="rId31"/>
      <w:footerReference w:type="default" r:id="rId32"/>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569F" w:rsidRDefault="00D3569F">
      <w:r>
        <w:separator/>
      </w:r>
    </w:p>
  </w:endnote>
  <w:endnote w:type="continuationSeparator" w:id="0">
    <w:p w:rsidR="00D3569F" w:rsidRDefault="00D35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ungsuh">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497613"/>
      <w:docPartObj>
        <w:docPartGallery w:val="Page Numbers (Bottom of Page)"/>
        <w:docPartUnique/>
      </w:docPartObj>
    </w:sdtPr>
    <w:sdtEndPr/>
    <w:sdtContent>
      <w:p w:rsidR="00327997" w:rsidRDefault="00327997">
        <w:pPr>
          <w:pStyle w:val="a7"/>
          <w:jc w:val="center"/>
        </w:pPr>
        <w:r>
          <w:fldChar w:fldCharType="begin"/>
        </w:r>
        <w:r>
          <w:instrText>PAGE   \* MERGEFORMAT</w:instrText>
        </w:r>
        <w:r>
          <w:fldChar w:fldCharType="separate"/>
        </w:r>
        <w:r w:rsidR="00150830" w:rsidRPr="00150830">
          <w:rPr>
            <w:noProof/>
            <w:lang w:val="zh-CN"/>
          </w:rPr>
          <w:t>4</w:t>
        </w:r>
        <w:r>
          <w:fldChar w:fldCharType="end"/>
        </w:r>
      </w:p>
    </w:sdtContent>
  </w:sdt>
  <w:p w:rsidR="00327997" w:rsidRDefault="0032799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569F" w:rsidRDefault="00D3569F">
      <w:r>
        <w:separator/>
      </w:r>
    </w:p>
  </w:footnote>
  <w:footnote w:type="continuationSeparator" w:id="0">
    <w:p w:rsidR="00D3569F" w:rsidRDefault="00D356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8DB" w:rsidRDefault="00157498">
    <w:pPr>
      <w:pStyle w:val="a8"/>
    </w:pPr>
    <w:r>
      <w:rPr>
        <w:rFonts w:hint="eastAsia"/>
      </w:rPr>
      <w:t>惠州学院本科生毕业设计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chineseCounting"/>
      <w:suff w:val="nothing"/>
      <w:lvlText w:val="第%1章"/>
      <w:lvlJc w:val="left"/>
    </w:lvl>
  </w:abstractNum>
  <w:abstractNum w:abstractNumId="1">
    <w:nsid w:val="0000000B"/>
    <w:multiLevelType w:val="multilevel"/>
    <w:tmpl w:val="0000000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000000C"/>
    <w:multiLevelType w:val="multilevel"/>
    <w:tmpl w:val="0000000C"/>
    <w:lvl w:ilvl="0">
      <w:start w:val="1"/>
      <w:numFmt w:val="decimal"/>
      <w:lvlText w:val="(%1)"/>
      <w:lvlJc w:val="left"/>
      <w:pPr>
        <w:tabs>
          <w:tab w:val="num" w:pos="915"/>
        </w:tabs>
        <w:ind w:left="915" w:hanging="420"/>
      </w:pPr>
      <w:rPr>
        <w:rFonts w:hint="default"/>
      </w:rPr>
    </w:lvl>
    <w:lvl w:ilvl="1">
      <w:start w:val="1"/>
      <w:numFmt w:val="lowerLetter"/>
      <w:lvlText w:val="%2)"/>
      <w:lvlJc w:val="left"/>
      <w:pPr>
        <w:ind w:left="1335" w:hanging="420"/>
      </w:pPr>
    </w:lvl>
    <w:lvl w:ilvl="2">
      <w:start w:val="1"/>
      <w:numFmt w:val="lowerRoman"/>
      <w:lvlText w:val="%3."/>
      <w:lvlJc w:val="right"/>
      <w:pPr>
        <w:ind w:left="1755" w:hanging="420"/>
      </w:pPr>
    </w:lvl>
    <w:lvl w:ilvl="3">
      <w:start w:val="1"/>
      <w:numFmt w:val="decimal"/>
      <w:lvlText w:val="%4."/>
      <w:lvlJc w:val="left"/>
      <w:pPr>
        <w:ind w:left="2175" w:hanging="420"/>
      </w:pPr>
    </w:lvl>
    <w:lvl w:ilvl="4">
      <w:start w:val="1"/>
      <w:numFmt w:val="lowerLetter"/>
      <w:lvlText w:val="%5)"/>
      <w:lvlJc w:val="left"/>
      <w:pPr>
        <w:ind w:left="2595" w:hanging="420"/>
      </w:pPr>
    </w:lvl>
    <w:lvl w:ilvl="5">
      <w:start w:val="1"/>
      <w:numFmt w:val="lowerRoman"/>
      <w:lvlText w:val="%6."/>
      <w:lvlJc w:val="right"/>
      <w:pPr>
        <w:ind w:left="3015" w:hanging="420"/>
      </w:pPr>
    </w:lvl>
    <w:lvl w:ilvl="6">
      <w:start w:val="1"/>
      <w:numFmt w:val="decimal"/>
      <w:lvlText w:val="%7."/>
      <w:lvlJc w:val="left"/>
      <w:pPr>
        <w:ind w:left="3435" w:hanging="420"/>
      </w:pPr>
    </w:lvl>
    <w:lvl w:ilvl="7">
      <w:start w:val="1"/>
      <w:numFmt w:val="lowerLetter"/>
      <w:lvlText w:val="%8)"/>
      <w:lvlJc w:val="left"/>
      <w:pPr>
        <w:ind w:left="3855" w:hanging="420"/>
      </w:pPr>
    </w:lvl>
    <w:lvl w:ilvl="8">
      <w:start w:val="1"/>
      <w:numFmt w:val="lowerRoman"/>
      <w:lvlText w:val="%9."/>
      <w:lvlJc w:val="right"/>
      <w:pPr>
        <w:ind w:left="4275" w:hanging="420"/>
      </w:pPr>
    </w:lvl>
  </w:abstractNum>
  <w:abstractNum w:abstractNumId="3">
    <w:nsid w:val="0000000D"/>
    <w:multiLevelType w:val="multilevel"/>
    <w:tmpl w:val="0000000D"/>
    <w:lvl w:ilvl="0">
      <w:start w:val="1"/>
      <w:numFmt w:val="decimal"/>
      <w:lvlText w:val="(%1)"/>
      <w:lvlJc w:val="left"/>
      <w:pPr>
        <w:tabs>
          <w:tab w:val="num" w:pos="885"/>
        </w:tabs>
        <w:ind w:left="885" w:hanging="360"/>
      </w:pPr>
      <w:rPr>
        <w:rFonts w:hint="default"/>
      </w:rPr>
    </w:lvl>
    <w:lvl w:ilvl="1">
      <w:start w:val="1"/>
      <w:numFmt w:val="lowerLetter"/>
      <w:lvlText w:val="%2)"/>
      <w:lvlJc w:val="left"/>
      <w:pPr>
        <w:tabs>
          <w:tab w:val="num" w:pos="1365"/>
        </w:tabs>
        <w:ind w:left="1365" w:hanging="420"/>
      </w:pPr>
    </w:lvl>
    <w:lvl w:ilvl="2">
      <w:start w:val="1"/>
      <w:numFmt w:val="lowerRoman"/>
      <w:lvlText w:val="%3."/>
      <w:lvlJc w:val="right"/>
      <w:pPr>
        <w:tabs>
          <w:tab w:val="num" w:pos="1785"/>
        </w:tabs>
        <w:ind w:left="1785" w:hanging="420"/>
      </w:pPr>
    </w:lvl>
    <w:lvl w:ilvl="3">
      <w:start w:val="1"/>
      <w:numFmt w:val="decimal"/>
      <w:lvlText w:val="%4."/>
      <w:lvlJc w:val="left"/>
      <w:pPr>
        <w:tabs>
          <w:tab w:val="num" w:pos="2205"/>
        </w:tabs>
        <w:ind w:left="2205" w:hanging="420"/>
      </w:pPr>
    </w:lvl>
    <w:lvl w:ilvl="4">
      <w:start w:val="1"/>
      <w:numFmt w:val="lowerLetter"/>
      <w:lvlText w:val="%5)"/>
      <w:lvlJc w:val="left"/>
      <w:pPr>
        <w:tabs>
          <w:tab w:val="num" w:pos="2625"/>
        </w:tabs>
        <w:ind w:left="2625" w:hanging="420"/>
      </w:pPr>
    </w:lvl>
    <w:lvl w:ilvl="5">
      <w:start w:val="1"/>
      <w:numFmt w:val="lowerRoman"/>
      <w:lvlText w:val="%6."/>
      <w:lvlJc w:val="right"/>
      <w:pPr>
        <w:tabs>
          <w:tab w:val="num" w:pos="3045"/>
        </w:tabs>
        <w:ind w:left="3045" w:hanging="420"/>
      </w:pPr>
    </w:lvl>
    <w:lvl w:ilvl="6">
      <w:start w:val="1"/>
      <w:numFmt w:val="decimal"/>
      <w:lvlText w:val="%7."/>
      <w:lvlJc w:val="left"/>
      <w:pPr>
        <w:tabs>
          <w:tab w:val="num" w:pos="3465"/>
        </w:tabs>
        <w:ind w:left="3465" w:hanging="420"/>
      </w:pPr>
    </w:lvl>
    <w:lvl w:ilvl="7">
      <w:start w:val="1"/>
      <w:numFmt w:val="lowerLetter"/>
      <w:lvlText w:val="%8)"/>
      <w:lvlJc w:val="left"/>
      <w:pPr>
        <w:tabs>
          <w:tab w:val="num" w:pos="3885"/>
        </w:tabs>
        <w:ind w:left="3885" w:hanging="420"/>
      </w:pPr>
    </w:lvl>
    <w:lvl w:ilvl="8">
      <w:start w:val="1"/>
      <w:numFmt w:val="lowerRoman"/>
      <w:lvlText w:val="%9."/>
      <w:lvlJc w:val="right"/>
      <w:pPr>
        <w:tabs>
          <w:tab w:val="num" w:pos="4305"/>
        </w:tabs>
        <w:ind w:left="4305" w:hanging="420"/>
      </w:pPr>
    </w:lvl>
  </w:abstractNum>
  <w:abstractNum w:abstractNumId="4">
    <w:nsid w:val="0000000E"/>
    <w:multiLevelType w:val="multilevel"/>
    <w:tmpl w:val="0000000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000000F"/>
    <w:multiLevelType w:val="multilevel"/>
    <w:tmpl w:val="0000000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00000010"/>
    <w:multiLevelType w:val="multilevel"/>
    <w:tmpl w:val="00000010"/>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00000011"/>
    <w:multiLevelType w:val="singleLevel"/>
    <w:tmpl w:val="00000011"/>
    <w:lvl w:ilvl="0">
      <w:start w:val="1"/>
      <w:numFmt w:val="decimal"/>
      <w:isLgl/>
      <w:lvlText w:val="（%1)"/>
      <w:lvlJc w:val="left"/>
      <w:pPr>
        <w:tabs>
          <w:tab w:val="num" w:pos="1143"/>
        </w:tabs>
        <w:ind w:left="850" w:hanging="850"/>
      </w:pPr>
      <w:rPr>
        <w:rFonts w:ascii="宋体" w:eastAsia="宋体" w:hAnsi="宋体" w:hint="default"/>
      </w:rPr>
    </w:lvl>
  </w:abstractNum>
  <w:abstractNum w:abstractNumId="8">
    <w:nsid w:val="00000012"/>
    <w:multiLevelType w:val="multilevel"/>
    <w:tmpl w:val="000000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13"/>
    <w:multiLevelType w:val="multilevel"/>
    <w:tmpl w:val="0000001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00000014"/>
    <w:multiLevelType w:val="multilevel"/>
    <w:tmpl w:val="00000014"/>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15"/>
    <w:multiLevelType w:val="singleLevel"/>
    <w:tmpl w:val="00000015"/>
    <w:lvl w:ilvl="0">
      <w:start w:val="1"/>
      <w:numFmt w:val="decimal"/>
      <w:suff w:val="nothing"/>
      <w:lvlText w:val="%1."/>
      <w:lvlJc w:val="left"/>
    </w:lvl>
  </w:abstractNum>
  <w:abstractNum w:abstractNumId="12">
    <w:nsid w:val="00000016"/>
    <w:multiLevelType w:val="multilevel"/>
    <w:tmpl w:val="00000016"/>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3">
    <w:nsid w:val="00000017"/>
    <w:multiLevelType w:val="multilevel"/>
    <w:tmpl w:val="0000001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00000018"/>
    <w:multiLevelType w:val="multilevel"/>
    <w:tmpl w:val="0000001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00000019"/>
    <w:multiLevelType w:val="singleLevel"/>
    <w:tmpl w:val="00000019"/>
    <w:lvl w:ilvl="0">
      <w:start w:val="1"/>
      <w:numFmt w:val="decimal"/>
      <w:suff w:val="nothing"/>
      <w:lvlText w:val="%1."/>
      <w:lvlJc w:val="left"/>
    </w:lvl>
  </w:abstractNum>
  <w:abstractNum w:abstractNumId="16">
    <w:nsid w:val="0000001A"/>
    <w:multiLevelType w:val="singleLevel"/>
    <w:tmpl w:val="0000001A"/>
    <w:lvl w:ilvl="0">
      <w:start w:val="1"/>
      <w:numFmt w:val="decimal"/>
      <w:suff w:val="nothing"/>
      <w:lvlText w:val="%1."/>
      <w:lvlJc w:val="left"/>
    </w:lvl>
  </w:abstractNum>
  <w:abstractNum w:abstractNumId="17">
    <w:nsid w:val="0000001B"/>
    <w:multiLevelType w:val="multilevel"/>
    <w:tmpl w:val="0000001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03297A71"/>
    <w:multiLevelType w:val="hybridMultilevel"/>
    <w:tmpl w:val="3B0A5888"/>
    <w:lvl w:ilvl="0" w:tplc="04090015">
      <w:start w:val="1"/>
      <w:numFmt w:val="upperLetter"/>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9">
    <w:nsid w:val="09BA63EA"/>
    <w:multiLevelType w:val="hybridMultilevel"/>
    <w:tmpl w:val="0B7E5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0F817745"/>
    <w:multiLevelType w:val="hybridMultilevel"/>
    <w:tmpl w:val="02921060"/>
    <w:lvl w:ilvl="0" w:tplc="BE8A6C1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09C6471"/>
    <w:multiLevelType w:val="hybridMultilevel"/>
    <w:tmpl w:val="EB42C02E"/>
    <w:lvl w:ilvl="0" w:tplc="DE76E4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3C05DA7"/>
    <w:multiLevelType w:val="hybridMultilevel"/>
    <w:tmpl w:val="3034B98E"/>
    <w:lvl w:ilvl="0" w:tplc="B560C4E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3FC2C9D"/>
    <w:multiLevelType w:val="hybridMultilevel"/>
    <w:tmpl w:val="6FC2D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52A6951"/>
    <w:multiLevelType w:val="hybridMultilevel"/>
    <w:tmpl w:val="B3C07CD0"/>
    <w:lvl w:ilvl="0" w:tplc="338A9BB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801797B"/>
    <w:multiLevelType w:val="hybridMultilevel"/>
    <w:tmpl w:val="BC3AB114"/>
    <w:lvl w:ilvl="0" w:tplc="15C6C28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2D9E5528"/>
    <w:multiLevelType w:val="hybridMultilevel"/>
    <w:tmpl w:val="2B748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E7800BB"/>
    <w:multiLevelType w:val="hybridMultilevel"/>
    <w:tmpl w:val="84BA3C70"/>
    <w:lvl w:ilvl="0" w:tplc="5880832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F197E8F"/>
    <w:multiLevelType w:val="hybridMultilevel"/>
    <w:tmpl w:val="039A9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307A01C8"/>
    <w:multiLevelType w:val="hybridMultilevel"/>
    <w:tmpl w:val="623E57EA"/>
    <w:lvl w:ilvl="0" w:tplc="3D1A9C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339B10AB"/>
    <w:multiLevelType w:val="hybridMultilevel"/>
    <w:tmpl w:val="172672FE"/>
    <w:lvl w:ilvl="0" w:tplc="57B8956E">
      <w:start w:val="1"/>
      <w:numFmt w:val="japaneseCounting"/>
      <w:lvlText w:val="第%1章"/>
      <w:lvlJc w:val="left"/>
      <w:pPr>
        <w:ind w:left="1485" w:hanging="14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864247E"/>
    <w:multiLevelType w:val="hybridMultilevel"/>
    <w:tmpl w:val="2898A968"/>
    <w:lvl w:ilvl="0" w:tplc="3B1AB41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8D2072A"/>
    <w:multiLevelType w:val="hybridMultilevel"/>
    <w:tmpl w:val="EA5C8B88"/>
    <w:lvl w:ilvl="0" w:tplc="5880832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98E30EA"/>
    <w:multiLevelType w:val="hybridMultilevel"/>
    <w:tmpl w:val="A1D013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B283C04"/>
    <w:multiLevelType w:val="hybridMultilevel"/>
    <w:tmpl w:val="42645DCC"/>
    <w:lvl w:ilvl="0" w:tplc="6322827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4E415E96"/>
    <w:multiLevelType w:val="hybridMultilevel"/>
    <w:tmpl w:val="BE705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E474AD7"/>
    <w:multiLevelType w:val="hybridMultilevel"/>
    <w:tmpl w:val="C8365D20"/>
    <w:lvl w:ilvl="0" w:tplc="E8465A1E">
      <w:start w:val="1"/>
      <w:numFmt w:val="decimal"/>
      <w:lvlText w:val="3.%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E694666"/>
    <w:multiLevelType w:val="hybridMultilevel"/>
    <w:tmpl w:val="0D32B0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4F216061"/>
    <w:multiLevelType w:val="hybridMultilevel"/>
    <w:tmpl w:val="49AA5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0B20575"/>
    <w:multiLevelType w:val="hybridMultilevel"/>
    <w:tmpl w:val="BB9E4FF4"/>
    <w:lvl w:ilvl="0" w:tplc="E8465A1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14A4923"/>
    <w:multiLevelType w:val="hybridMultilevel"/>
    <w:tmpl w:val="C6822214"/>
    <w:lvl w:ilvl="0" w:tplc="1EC869BA">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1DC39B3"/>
    <w:multiLevelType w:val="hybridMultilevel"/>
    <w:tmpl w:val="6A42BC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571A5640"/>
    <w:multiLevelType w:val="hybridMultilevel"/>
    <w:tmpl w:val="5BF8BD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5A0A69FD"/>
    <w:multiLevelType w:val="hybridMultilevel"/>
    <w:tmpl w:val="9D369D78"/>
    <w:lvl w:ilvl="0" w:tplc="1EE4695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61862D9C"/>
    <w:multiLevelType w:val="hybridMultilevel"/>
    <w:tmpl w:val="976228F6"/>
    <w:lvl w:ilvl="0" w:tplc="386602F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34A5F96"/>
    <w:multiLevelType w:val="hybridMultilevel"/>
    <w:tmpl w:val="4C746958"/>
    <w:lvl w:ilvl="0" w:tplc="C3947DAA">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0780116"/>
    <w:multiLevelType w:val="hybridMultilevel"/>
    <w:tmpl w:val="BFD01A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707C0F1B"/>
    <w:multiLevelType w:val="hybridMultilevel"/>
    <w:tmpl w:val="71E014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72F60C65"/>
    <w:multiLevelType w:val="hybridMultilevel"/>
    <w:tmpl w:val="AF6EA0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55E695F"/>
    <w:multiLevelType w:val="hybridMultilevel"/>
    <w:tmpl w:val="346C740C"/>
    <w:lvl w:ilvl="0" w:tplc="D6228F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8"/>
  </w:num>
  <w:num w:numId="5">
    <w:abstractNumId w:val="15"/>
  </w:num>
  <w:num w:numId="6">
    <w:abstractNumId w:val="2"/>
  </w:num>
  <w:num w:numId="7">
    <w:abstractNumId w:val="9"/>
  </w:num>
  <w:num w:numId="8">
    <w:abstractNumId w:val="14"/>
  </w:num>
  <w:num w:numId="9">
    <w:abstractNumId w:val="5"/>
  </w:num>
  <w:num w:numId="10">
    <w:abstractNumId w:val="17"/>
  </w:num>
  <w:num w:numId="11">
    <w:abstractNumId w:val="13"/>
  </w:num>
  <w:num w:numId="12">
    <w:abstractNumId w:val="3"/>
  </w:num>
  <w:num w:numId="13">
    <w:abstractNumId w:val="7"/>
  </w:num>
  <w:num w:numId="14">
    <w:abstractNumId w:val="12"/>
  </w:num>
  <w:num w:numId="15">
    <w:abstractNumId w:val="10"/>
  </w:num>
  <w:num w:numId="16">
    <w:abstractNumId w:val="16"/>
  </w:num>
  <w:num w:numId="17">
    <w:abstractNumId w:val="11"/>
  </w:num>
  <w:num w:numId="18">
    <w:abstractNumId w:val="6"/>
  </w:num>
  <w:num w:numId="19">
    <w:abstractNumId w:val="30"/>
  </w:num>
  <w:num w:numId="20">
    <w:abstractNumId w:val="29"/>
  </w:num>
  <w:num w:numId="21">
    <w:abstractNumId w:val="49"/>
  </w:num>
  <w:num w:numId="22">
    <w:abstractNumId w:val="32"/>
  </w:num>
  <w:num w:numId="23">
    <w:abstractNumId w:val="27"/>
  </w:num>
  <w:num w:numId="24">
    <w:abstractNumId w:val="22"/>
  </w:num>
  <w:num w:numId="25">
    <w:abstractNumId w:val="44"/>
  </w:num>
  <w:num w:numId="26">
    <w:abstractNumId w:val="35"/>
  </w:num>
  <w:num w:numId="27">
    <w:abstractNumId w:val="41"/>
  </w:num>
  <w:num w:numId="28">
    <w:abstractNumId w:val="28"/>
  </w:num>
  <w:num w:numId="29">
    <w:abstractNumId w:val="33"/>
  </w:num>
  <w:num w:numId="30">
    <w:abstractNumId w:val="19"/>
  </w:num>
  <w:num w:numId="31">
    <w:abstractNumId w:val="23"/>
  </w:num>
  <w:num w:numId="32">
    <w:abstractNumId w:val="37"/>
  </w:num>
  <w:num w:numId="33">
    <w:abstractNumId w:val="46"/>
  </w:num>
  <w:num w:numId="34">
    <w:abstractNumId w:val="18"/>
  </w:num>
  <w:num w:numId="35">
    <w:abstractNumId w:val="47"/>
  </w:num>
  <w:num w:numId="36">
    <w:abstractNumId w:val="42"/>
  </w:num>
  <w:num w:numId="37">
    <w:abstractNumId w:val="43"/>
  </w:num>
  <w:num w:numId="38">
    <w:abstractNumId w:val="38"/>
  </w:num>
  <w:num w:numId="39">
    <w:abstractNumId w:val="26"/>
  </w:num>
  <w:num w:numId="40">
    <w:abstractNumId w:val="34"/>
  </w:num>
  <w:num w:numId="41">
    <w:abstractNumId w:val="36"/>
  </w:num>
  <w:num w:numId="42">
    <w:abstractNumId w:val="39"/>
  </w:num>
  <w:num w:numId="43">
    <w:abstractNumId w:val="40"/>
  </w:num>
  <w:num w:numId="44">
    <w:abstractNumId w:val="21"/>
  </w:num>
  <w:num w:numId="45">
    <w:abstractNumId w:val="45"/>
  </w:num>
  <w:num w:numId="46">
    <w:abstractNumId w:val="25"/>
  </w:num>
  <w:num w:numId="47">
    <w:abstractNumId w:val="24"/>
  </w:num>
  <w:num w:numId="48">
    <w:abstractNumId w:val="48"/>
  </w:num>
  <w:num w:numId="49">
    <w:abstractNumId w:val="20"/>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1"/>
    <w:rsid w:val="00014EFB"/>
    <w:rsid w:val="00015BCE"/>
    <w:rsid w:val="000233E3"/>
    <w:rsid w:val="00051508"/>
    <w:rsid w:val="00087A66"/>
    <w:rsid w:val="00095B2C"/>
    <w:rsid w:val="000B4975"/>
    <w:rsid w:val="000B7976"/>
    <w:rsid w:val="000D1CA8"/>
    <w:rsid w:val="000D2719"/>
    <w:rsid w:val="000E4998"/>
    <w:rsid w:val="000F1D18"/>
    <w:rsid w:val="00107D81"/>
    <w:rsid w:val="00113881"/>
    <w:rsid w:val="00150830"/>
    <w:rsid w:val="00157498"/>
    <w:rsid w:val="00161BBE"/>
    <w:rsid w:val="00186664"/>
    <w:rsid w:val="001934F3"/>
    <w:rsid w:val="001B00AA"/>
    <w:rsid w:val="001B2D11"/>
    <w:rsid w:val="001D2F2D"/>
    <w:rsid w:val="002153D8"/>
    <w:rsid w:val="00237518"/>
    <w:rsid w:val="002418DB"/>
    <w:rsid w:val="002422CB"/>
    <w:rsid w:val="0024560A"/>
    <w:rsid w:val="00260BE6"/>
    <w:rsid w:val="00261C80"/>
    <w:rsid w:val="0027016B"/>
    <w:rsid w:val="002760D5"/>
    <w:rsid w:val="002A1E79"/>
    <w:rsid w:val="002B6104"/>
    <w:rsid w:val="002C2D2E"/>
    <w:rsid w:val="002E051D"/>
    <w:rsid w:val="002F4E1D"/>
    <w:rsid w:val="003244D4"/>
    <w:rsid w:val="00327997"/>
    <w:rsid w:val="00340414"/>
    <w:rsid w:val="003564C4"/>
    <w:rsid w:val="00377505"/>
    <w:rsid w:val="003839E2"/>
    <w:rsid w:val="003A42A9"/>
    <w:rsid w:val="003B1C49"/>
    <w:rsid w:val="003C34C5"/>
    <w:rsid w:val="003C3B45"/>
    <w:rsid w:val="003D127E"/>
    <w:rsid w:val="003D32C7"/>
    <w:rsid w:val="003E0518"/>
    <w:rsid w:val="003F0EBB"/>
    <w:rsid w:val="004006C6"/>
    <w:rsid w:val="0040393F"/>
    <w:rsid w:val="004249E6"/>
    <w:rsid w:val="00463451"/>
    <w:rsid w:val="00464D55"/>
    <w:rsid w:val="0047518E"/>
    <w:rsid w:val="00487607"/>
    <w:rsid w:val="00494C55"/>
    <w:rsid w:val="004E115A"/>
    <w:rsid w:val="004E14BE"/>
    <w:rsid w:val="004F4E7B"/>
    <w:rsid w:val="00500E69"/>
    <w:rsid w:val="00507005"/>
    <w:rsid w:val="00530986"/>
    <w:rsid w:val="00541869"/>
    <w:rsid w:val="005440BC"/>
    <w:rsid w:val="005509E2"/>
    <w:rsid w:val="005553F6"/>
    <w:rsid w:val="00564F9A"/>
    <w:rsid w:val="005704B9"/>
    <w:rsid w:val="00583792"/>
    <w:rsid w:val="005847DB"/>
    <w:rsid w:val="00595889"/>
    <w:rsid w:val="005A0B6C"/>
    <w:rsid w:val="005C4356"/>
    <w:rsid w:val="005C5F59"/>
    <w:rsid w:val="005E1233"/>
    <w:rsid w:val="005F2391"/>
    <w:rsid w:val="00601408"/>
    <w:rsid w:val="00607040"/>
    <w:rsid w:val="00610BAF"/>
    <w:rsid w:val="00615D3B"/>
    <w:rsid w:val="00656A2F"/>
    <w:rsid w:val="00661D90"/>
    <w:rsid w:val="00673FFB"/>
    <w:rsid w:val="0067532A"/>
    <w:rsid w:val="00675A37"/>
    <w:rsid w:val="006849B1"/>
    <w:rsid w:val="00686855"/>
    <w:rsid w:val="006902C4"/>
    <w:rsid w:val="006B56D7"/>
    <w:rsid w:val="006C20BF"/>
    <w:rsid w:val="006C292D"/>
    <w:rsid w:val="006C3822"/>
    <w:rsid w:val="006C5C01"/>
    <w:rsid w:val="006D28F5"/>
    <w:rsid w:val="00711675"/>
    <w:rsid w:val="00716042"/>
    <w:rsid w:val="00723DE5"/>
    <w:rsid w:val="00745901"/>
    <w:rsid w:val="00752AD9"/>
    <w:rsid w:val="00755D58"/>
    <w:rsid w:val="00760E08"/>
    <w:rsid w:val="007707CF"/>
    <w:rsid w:val="00770B84"/>
    <w:rsid w:val="00784A98"/>
    <w:rsid w:val="007922D3"/>
    <w:rsid w:val="007C1356"/>
    <w:rsid w:val="007E1FEF"/>
    <w:rsid w:val="00821E9A"/>
    <w:rsid w:val="00826D98"/>
    <w:rsid w:val="0083361E"/>
    <w:rsid w:val="00845D5D"/>
    <w:rsid w:val="00864E47"/>
    <w:rsid w:val="0088453B"/>
    <w:rsid w:val="008A737A"/>
    <w:rsid w:val="008B1E9D"/>
    <w:rsid w:val="008B20AE"/>
    <w:rsid w:val="008B4497"/>
    <w:rsid w:val="008B7050"/>
    <w:rsid w:val="008D404E"/>
    <w:rsid w:val="008E3DA6"/>
    <w:rsid w:val="008E4BD3"/>
    <w:rsid w:val="00912908"/>
    <w:rsid w:val="009130FA"/>
    <w:rsid w:val="0092243A"/>
    <w:rsid w:val="0093082D"/>
    <w:rsid w:val="0093462D"/>
    <w:rsid w:val="00943113"/>
    <w:rsid w:val="00950CD5"/>
    <w:rsid w:val="00972391"/>
    <w:rsid w:val="009725D3"/>
    <w:rsid w:val="00976465"/>
    <w:rsid w:val="009B33DF"/>
    <w:rsid w:val="009C7AB1"/>
    <w:rsid w:val="009E7B66"/>
    <w:rsid w:val="009F5376"/>
    <w:rsid w:val="00A02CBD"/>
    <w:rsid w:val="00A12385"/>
    <w:rsid w:val="00A23055"/>
    <w:rsid w:val="00A35F01"/>
    <w:rsid w:val="00A37F92"/>
    <w:rsid w:val="00A4095F"/>
    <w:rsid w:val="00A420D7"/>
    <w:rsid w:val="00A460A7"/>
    <w:rsid w:val="00A86735"/>
    <w:rsid w:val="00A92812"/>
    <w:rsid w:val="00AB11EE"/>
    <w:rsid w:val="00AE3D8D"/>
    <w:rsid w:val="00AF1F19"/>
    <w:rsid w:val="00AF2D9F"/>
    <w:rsid w:val="00B122A2"/>
    <w:rsid w:val="00B2465D"/>
    <w:rsid w:val="00B45962"/>
    <w:rsid w:val="00B566B3"/>
    <w:rsid w:val="00B62FD9"/>
    <w:rsid w:val="00B649ED"/>
    <w:rsid w:val="00B90335"/>
    <w:rsid w:val="00BC566A"/>
    <w:rsid w:val="00BE6459"/>
    <w:rsid w:val="00BE76FF"/>
    <w:rsid w:val="00BF3DDF"/>
    <w:rsid w:val="00C135A4"/>
    <w:rsid w:val="00C43FC6"/>
    <w:rsid w:val="00C52F35"/>
    <w:rsid w:val="00C550A7"/>
    <w:rsid w:val="00C65EF1"/>
    <w:rsid w:val="00CA7888"/>
    <w:rsid w:val="00CB4743"/>
    <w:rsid w:val="00CE4CB3"/>
    <w:rsid w:val="00CE659F"/>
    <w:rsid w:val="00CF3A5B"/>
    <w:rsid w:val="00D101D9"/>
    <w:rsid w:val="00D2413E"/>
    <w:rsid w:val="00D24E70"/>
    <w:rsid w:val="00D3569F"/>
    <w:rsid w:val="00D6316C"/>
    <w:rsid w:val="00D7507C"/>
    <w:rsid w:val="00D907A4"/>
    <w:rsid w:val="00D962DA"/>
    <w:rsid w:val="00DA4978"/>
    <w:rsid w:val="00DC51BF"/>
    <w:rsid w:val="00DD4537"/>
    <w:rsid w:val="00DF1A92"/>
    <w:rsid w:val="00E00F60"/>
    <w:rsid w:val="00E01FF4"/>
    <w:rsid w:val="00E21C95"/>
    <w:rsid w:val="00E26A21"/>
    <w:rsid w:val="00E36553"/>
    <w:rsid w:val="00E370B7"/>
    <w:rsid w:val="00E4267E"/>
    <w:rsid w:val="00E553ED"/>
    <w:rsid w:val="00E6303D"/>
    <w:rsid w:val="00E635CE"/>
    <w:rsid w:val="00E95AD0"/>
    <w:rsid w:val="00EA4B19"/>
    <w:rsid w:val="00EA5B88"/>
    <w:rsid w:val="00EB3C4D"/>
    <w:rsid w:val="00ED3E21"/>
    <w:rsid w:val="00EE352D"/>
    <w:rsid w:val="00EF3D6F"/>
    <w:rsid w:val="00F01086"/>
    <w:rsid w:val="00F03E1D"/>
    <w:rsid w:val="00F0508E"/>
    <w:rsid w:val="00F06A17"/>
    <w:rsid w:val="00F21528"/>
    <w:rsid w:val="00F21D34"/>
    <w:rsid w:val="00F35500"/>
    <w:rsid w:val="00F4065D"/>
    <w:rsid w:val="00F5114C"/>
    <w:rsid w:val="00F631E3"/>
    <w:rsid w:val="00F6494D"/>
    <w:rsid w:val="00F70969"/>
    <w:rsid w:val="00F957AB"/>
    <w:rsid w:val="00F974C1"/>
    <w:rsid w:val="00FD2AE5"/>
    <w:rsid w:val="00FD5B42"/>
    <w:rsid w:val="00FE02C7"/>
    <w:rsid w:val="00FE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391"/>
    <w:pPr>
      <w:widowControl w:val="0"/>
      <w:jc w:val="both"/>
    </w:pPr>
    <w:rPr>
      <w:rFonts w:ascii="Times New Roman" w:eastAsia="宋体" w:hAnsi="Times New Roman" w:cs="Times New Roman"/>
      <w:szCs w:val="24"/>
    </w:rPr>
  </w:style>
  <w:style w:type="paragraph" w:styleId="1">
    <w:name w:val="heading 1"/>
    <w:basedOn w:val="a"/>
    <w:next w:val="a"/>
    <w:link w:val="1Char"/>
    <w:qFormat/>
    <w:rsid w:val="005F2391"/>
    <w:pPr>
      <w:keepNext/>
      <w:keepLines/>
      <w:spacing w:beforeLines="100" w:before="312" w:afterLines="100" w:after="312" w:line="440" w:lineRule="exact"/>
      <w:jc w:val="center"/>
      <w:outlineLvl w:val="0"/>
    </w:pPr>
    <w:rPr>
      <w:rFonts w:eastAsia="黑体"/>
      <w:b/>
      <w:bCs/>
      <w:kern w:val="44"/>
      <w:sz w:val="36"/>
      <w:szCs w:val="44"/>
    </w:rPr>
  </w:style>
  <w:style w:type="paragraph" w:styleId="2">
    <w:name w:val="heading 2"/>
    <w:basedOn w:val="a"/>
    <w:next w:val="a"/>
    <w:link w:val="2Char"/>
    <w:qFormat/>
    <w:rsid w:val="005F2391"/>
    <w:pPr>
      <w:keepNext/>
      <w:keepLines/>
      <w:spacing w:before="260" w:after="260" w:line="413" w:lineRule="auto"/>
      <w:outlineLvl w:val="1"/>
    </w:pPr>
    <w:rPr>
      <w:rFonts w:ascii="Cambria" w:hAnsi="Cambria" w:cs="黑体"/>
      <w:b/>
      <w:bCs/>
      <w:sz w:val="32"/>
      <w:szCs w:val="32"/>
    </w:rPr>
  </w:style>
  <w:style w:type="paragraph" w:styleId="3">
    <w:name w:val="heading 3"/>
    <w:basedOn w:val="a"/>
    <w:next w:val="a"/>
    <w:link w:val="3Char"/>
    <w:qFormat/>
    <w:rsid w:val="005F2391"/>
    <w:pPr>
      <w:keepNext/>
      <w:keepLines/>
      <w:spacing w:before="260" w:after="260" w:line="413" w:lineRule="auto"/>
      <w:outlineLvl w:val="2"/>
    </w:pPr>
    <w:rPr>
      <w:b/>
      <w:bCs/>
      <w:sz w:val="32"/>
      <w:szCs w:val="32"/>
    </w:rPr>
  </w:style>
  <w:style w:type="paragraph" w:styleId="4">
    <w:name w:val="heading 4"/>
    <w:basedOn w:val="a"/>
    <w:next w:val="a"/>
    <w:link w:val="4Char"/>
    <w:qFormat/>
    <w:rsid w:val="005F2391"/>
    <w:pPr>
      <w:keepNext/>
      <w:keepLines/>
      <w:spacing w:before="280" w:after="290" w:line="372" w:lineRule="auto"/>
      <w:outlineLvl w:val="3"/>
    </w:pPr>
    <w:rPr>
      <w:rFonts w:ascii="Cambria" w:hAnsi="Cambria" w:cs="黑体"/>
      <w:b/>
      <w:bCs/>
      <w:sz w:val="28"/>
      <w:szCs w:val="28"/>
    </w:rPr>
  </w:style>
  <w:style w:type="paragraph" w:styleId="5">
    <w:name w:val="heading 5"/>
    <w:basedOn w:val="a"/>
    <w:next w:val="a"/>
    <w:link w:val="5Char"/>
    <w:qFormat/>
    <w:rsid w:val="005F2391"/>
    <w:pPr>
      <w:keepNext/>
      <w:keepLines/>
      <w:spacing w:before="280" w:after="290" w:line="372" w:lineRule="auto"/>
      <w:outlineLvl w:val="4"/>
    </w:pPr>
    <w:rPr>
      <w:b/>
      <w:sz w:val="28"/>
    </w:rPr>
  </w:style>
  <w:style w:type="paragraph" w:styleId="6">
    <w:name w:val="heading 6"/>
    <w:basedOn w:val="a"/>
    <w:next w:val="a"/>
    <w:link w:val="6Char"/>
    <w:qFormat/>
    <w:rsid w:val="005F2391"/>
    <w:pPr>
      <w:keepNext/>
      <w:keepLines/>
      <w:spacing w:before="240" w:after="64" w:line="317" w:lineRule="auto"/>
      <w:outlineLvl w:val="5"/>
    </w:pPr>
    <w:rPr>
      <w:rFonts w:ascii="Arial" w:eastAsia="黑体" w:hAnsi="Arial"/>
      <w:b/>
      <w:sz w:val="24"/>
    </w:rPr>
  </w:style>
  <w:style w:type="paragraph" w:styleId="7">
    <w:name w:val="heading 7"/>
    <w:basedOn w:val="a"/>
    <w:next w:val="a"/>
    <w:link w:val="7Char"/>
    <w:qFormat/>
    <w:rsid w:val="005F2391"/>
    <w:pPr>
      <w:keepNext/>
      <w:keepLines/>
      <w:spacing w:before="240" w:after="64" w:line="317" w:lineRule="auto"/>
      <w:outlineLvl w:val="6"/>
    </w:pPr>
    <w:rPr>
      <w:b/>
      <w:sz w:val="24"/>
    </w:rPr>
  </w:style>
  <w:style w:type="paragraph" w:styleId="8">
    <w:name w:val="heading 8"/>
    <w:basedOn w:val="a"/>
    <w:next w:val="a"/>
    <w:link w:val="8Char"/>
    <w:qFormat/>
    <w:rsid w:val="005F2391"/>
    <w:pPr>
      <w:keepNext/>
      <w:keepLines/>
      <w:spacing w:before="240" w:after="64" w:line="317" w:lineRule="auto"/>
      <w:outlineLvl w:val="7"/>
    </w:pPr>
    <w:rPr>
      <w:rFonts w:ascii="Arial" w:eastAsia="黑体" w:hAnsi="Arial"/>
      <w:sz w:val="24"/>
    </w:rPr>
  </w:style>
  <w:style w:type="paragraph" w:styleId="9">
    <w:name w:val="heading 9"/>
    <w:basedOn w:val="a"/>
    <w:next w:val="a"/>
    <w:link w:val="9Char"/>
    <w:qFormat/>
    <w:rsid w:val="005F239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nhideWhenUsed/>
    <w:rsid w:val="005F2391"/>
    <w:rPr>
      <w:sz w:val="18"/>
      <w:szCs w:val="18"/>
    </w:rPr>
  </w:style>
  <w:style w:type="character" w:customStyle="1" w:styleId="Char">
    <w:name w:val="批注框文本 Char"/>
    <w:basedOn w:val="a0"/>
    <w:link w:val="a3"/>
    <w:rsid w:val="005F2391"/>
    <w:rPr>
      <w:rFonts w:ascii="Times New Roman" w:eastAsia="宋体" w:hAnsi="Times New Roman" w:cs="Times New Roman"/>
      <w:sz w:val="18"/>
      <w:szCs w:val="18"/>
    </w:rPr>
  </w:style>
  <w:style w:type="character" w:customStyle="1" w:styleId="1Char">
    <w:name w:val="标题 1 Char"/>
    <w:basedOn w:val="a0"/>
    <w:link w:val="1"/>
    <w:rsid w:val="005F2391"/>
    <w:rPr>
      <w:rFonts w:ascii="Times New Roman" w:eastAsia="黑体" w:hAnsi="Times New Roman" w:cs="Times New Roman"/>
      <w:b/>
      <w:bCs/>
      <w:kern w:val="44"/>
      <w:sz w:val="36"/>
      <w:szCs w:val="44"/>
    </w:rPr>
  </w:style>
  <w:style w:type="character" w:customStyle="1" w:styleId="2Char">
    <w:name w:val="标题 2 Char"/>
    <w:basedOn w:val="a0"/>
    <w:link w:val="2"/>
    <w:rsid w:val="005F2391"/>
    <w:rPr>
      <w:rFonts w:ascii="Cambria" w:eastAsia="宋体" w:hAnsi="Cambria" w:cs="黑体"/>
      <w:b/>
      <w:bCs/>
      <w:sz w:val="32"/>
      <w:szCs w:val="32"/>
    </w:rPr>
  </w:style>
  <w:style w:type="character" w:customStyle="1" w:styleId="3Char">
    <w:name w:val="标题 3 Char"/>
    <w:basedOn w:val="a0"/>
    <w:link w:val="3"/>
    <w:rsid w:val="005F2391"/>
    <w:rPr>
      <w:rFonts w:ascii="Times New Roman" w:eastAsia="宋体" w:hAnsi="Times New Roman" w:cs="Times New Roman"/>
      <w:b/>
      <w:bCs/>
      <w:sz w:val="32"/>
      <w:szCs w:val="32"/>
    </w:rPr>
  </w:style>
  <w:style w:type="character" w:customStyle="1" w:styleId="4Char">
    <w:name w:val="标题 4 Char"/>
    <w:basedOn w:val="a0"/>
    <w:link w:val="4"/>
    <w:rsid w:val="005F2391"/>
    <w:rPr>
      <w:rFonts w:ascii="Cambria" w:eastAsia="宋体" w:hAnsi="Cambria" w:cs="黑体"/>
      <w:b/>
      <w:bCs/>
      <w:sz w:val="28"/>
      <w:szCs w:val="28"/>
    </w:rPr>
  </w:style>
  <w:style w:type="character" w:customStyle="1" w:styleId="5Char">
    <w:name w:val="标题 5 Char"/>
    <w:basedOn w:val="a0"/>
    <w:link w:val="5"/>
    <w:rsid w:val="005F2391"/>
    <w:rPr>
      <w:rFonts w:ascii="Times New Roman" w:eastAsia="宋体" w:hAnsi="Times New Roman" w:cs="Times New Roman"/>
      <w:b/>
      <w:sz w:val="28"/>
      <w:szCs w:val="24"/>
    </w:rPr>
  </w:style>
  <w:style w:type="character" w:customStyle="1" w:styleId="6Char">
    <w:name w:val="标题 6 Char"/>
    <w:basedOn w:val="a0"/>
    <w:link w:val="6"/>
    <w:rsid w:val="005F2391"/>
    <w:rPr>
      <w:rFonts w:ascii="Arial" w:eastAsia="黑体" w:hAnsi="Arial" w:cs="Times New Roman"/>
      <w:b/>
      <w:sz w:val="24"/>
      <w:szCs w:val="24"/>
    </w:rPr>
  </w:style>
  <w:style w:type="character" w:customStyle="1" w:styleId="7Char">
    <w:name w:val="标题 7 Char"/>
    <w:basedOn w:val="a0"/>
    <w:link w:val="7"/>
    <w:rsid w:val="005F2391"/>
    <w:rPr>
      <w:rFonts w:ascii="Times New Roman" w:eastAsia="宋体" w:hAnsi="Times New Roman" w:cs="Times New Roman"/>
      <w:b/>
      <w:sz w:val="24"/>
      <w:szCs w:val="24"/>
    </w:rPr>
  </w:style>
  <w:style w:type="character" w:customStyle="1" w:styleId="8Char">
    <w:name w:val="标题 8 Char"/>
    <w:basedOn w:val="a0"/>
    <w:link w:val="8"/>
    <w:rsid w:val="005F2391"/>
    <w:rPr>
      <w:rFonts w:ascii="Arial" w:eastAsia="黑体" w:hAnsi="Arial" w:cs="Times New Roman"/>
      <w:sz w:val="24"/>
      <w:szCs w:val="24"/>
    </w:rPr>
  </w:style>
  <w:style w:type="character" w:customStyle="1" w:styleId="9Char">
    <w:name w:val="标题 9 Char"/>
    <w:basedOn w:val="a0"/>
    <w:link w:val="9"/>
    <w:rsid w:val="005F2391"/>
    <w:rPr>
      <w:rFonts w:ascii="Arial" w:eastAsia="黑体" w:hAnsi="Arial" w:cs="Times New Roman"/>
      <w:szCs w:val="24"/>
    </w:rPr>
  </w:style>
  <w:style w:type="character" w:styleId="a4">
    <w:name w:val="page number"/>
    <w:basedOn w:val="a0"/>
    <w:rsid w:val="005F2391"/>
  </w:style>
  <w:style w:type="character" w:styleId="a5">
    <w:name w:val="Hyperlink"/>
    <w:uiPriority w:val="99"/>
    <w:rsid w:val="005F2391"/>
    <w:rPr>
      <w:color w:val="0000FF"/>
      <w:u w:val="single"/>
    </w:rPr>
  </w:style>
  <w:style w:type="character" w:customStyle="1" w:styleId="Char0">
    <w:name w:val="脚注文本 Char"/>
    <w:basedOn w:val="a0"/>
    <w:link w:val="a6"/>
    <w:rsid w:val="005F2391"/>
    <w:rPr>
      <w:rFonts w:ascii="Times New Roman" w:eastAsia="宋体" w:hAnsi="Times New Roman" w:cs="Times New Roman"/>
      <w:sz w:val="18"/>
      <w:szCs w:val="18"/>
    </w:rPr>
  </w:style>
  <w:style w:type="character" w:customStyle="1" w:styleId="Char1">
    <w:name w:val="页脚 Char"/>
    <w:basedOn w:val="a0"/>
    <w:link w:val="a7"/>
    <w:uiPriority w:val="99"/>
    <w:rsid w:val="005F2391"/>
    <w:rPr>
      <w:sz w:val="18"/>
      <w:szCs w:val="18"/>
    </w:rPr>
  </w:style>
  <w:style w:type="character" w:customStyle="1" w:styleId="Char2">
    <w:name w:val="页眉 Char"/>
    <w:basedOn w:val="a0"/>
    <w:link w:val="a8"/>
    <w:rsid w:val="005F2391"/>
    <w:rPr>
      <w:sz w:val="18"/>
      <w:szCs w:val="18"/>
    </w:rPr>
  </w:style>
  <w:style w:type="character" w:customStyle="1" w:styleId="Char3">
    <w:name w:val="正文文本缩进 Char"/>
    <w:link w:val="10"/>
    <w:rsid w:val="005F2391"/>
    <w:rPr>
      <w:rFonts w:eastAsia="宋体"/>
      <w:sz w:val="24"/>
    </w:rPr>
  </w:style>
  <w:style w:type="character" w:styleId="a9">
    <w:name w:val="footnote reference"/>
    <w:basedOn w:val="a0"/>
    <w:rsid w:val="005F2391"/>
    <w:rPr>
      <w:vertAlign w:val="superscript"/>
    </w:rPr>
  </w:style>
  <w:style w:type="character" w:customStyle="1" w:styleId="Char10">
    <w:name w:val="正文文本缩进 Char1"/>
    <w:basedOn w:val="a0"/>
    <w:rsid w:val="005F2391"/>
    <w:rPr>
      <w:rFonts w:ascii="Times New Roman" w:eastAsia="宋体" w:hAnsi="Times New Roman" w:cs="Times New Roman"/>
      <w:szCs w:val="24"/>
    </w:rPr>
  </w:style>
  <w:style w:type="paragraph" w:styleId="a7">
    <w:name w:val="footer"/>
    <w:basedOn w:val="a"/>
    <w:link w:val="Char1"/>
    <w:uiPriority w:val="99"/>
    <w:rsid w:val="005F239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uiPriority w:val="99"/>
    <w:semiHidden/>
    <w:rsid w:val="005F2391"/>
    <w:rPr>
      <w:rFonts w:ascii="Times New Roman" w:eastAsia="宋体" w:hAnsi="Times New Roman" w:cs="Times New Roman"/>
      <w:sz w:val="18"/>
      <w:szCs w:val="18"/>
    </w:rPr>
  </w:style>
  <w:style w:type="paragraph" w:styleId="11">
    <w:name w:val="toc 1"/>
    <w:basedOn w:val="a"/>
    <w:next w:val="a"/>
    <w:uiPriority w:val="39"/>
    <w:qFormat/>
    <w:rsid w:val="005F2391"/>
    <w:pPr>
      <w:tabs>
        <w:tab w:val="right" w:leader="dot" w:pos="9343"/>
      </w:tabs>
      <w:spacing w:line="440" w:lineRule="exact"/>
      <w:jc w:val="center"/>
    </w:pPr>
    <w:rPr>
      <w:rFonts w:ascii="黑体" w:eastAsia="黑体" w:hAnsi="宋体"/>
      <w:bCs/>
      <w:caps/>
      <w:color w:val="000000"/>
      <w:kern w:val="0"/>
      <w:sz w:val="28"/>
      <w:szCs w:val="28"/>
    </w:rPr>
  </w:style>
  <w:style w:type="paragraph" w:customStyle="1" w:styleId="TOC1">
    <w:name w:val="TOC 标题1"/>
    <w:basedOn w:val="1"/>
    <w:next w:val="a"/>
    <w:rsid w:val="005F2391"/>
    <w:pPr>
      <w:widowControl/>
      <w:spacing w:line="276" w:lineRule="auto"/>
      <w:jc w:val="left"/>
      <w:outlineLvl w:val="9"/>
    </w:pPr>
    <w:rPr>
      <w:rFonts w:ascii="Cambria" w:eastAsia="宋体" w:hAnsi="Cambria" w:cs="黑体"/>
      <w:color w:val="365F90"/>
      <w:kern w:val="0"/>
      <w:sz w:val="28"/>
      <w:szCs w:val="28"/>
    </w:rPr>
  </w:style>
  <w:style w:type="paragraph" w:styleId="aa">
    <w:name w:val="Closing"/>
    <w:basedOn w:val="a"/>
    <w:link w:val="Char4"/>
    <w:rsid w:val="005F2391"/>
    <w:pPr>
      <w:jc w:val="right"/>
    </w:pPr>
    <w:rPr>
      <w:rFonts w:ascii="MS Gothic" w:eastAsia="MS Gothic" w:hAnsi="MS Gothic"/>
      <w:sz w:val="20"/>
    </w:rPr>
  </w:style>
  <w:style w:type="character" w:customStyle="1" w:styleId="Char4">
    <w:name w:val="结束语 Char"/>
    <w:basedOn w:val="a0"/>
    <w:link w:val="aa"/>
    <w:rsid w:val="005F2391"/>
    <w:rPr>
      <w:rFonts w:ascii="MS Gothic" w:eastAsia="MS Gothic" w:hAnsi="MS Gothic" w:cs="Times New Roman"/>
      <w:sz w:val="20"/>
      <w:szCs w:val="24"/>
    </w:rPr>
  </w:style>
  <w:style w:type="paragraph" w:styleId="ab">
    <w:name w:val="List Paragraph"/>
    <w:basedOn w:val="a"/>
    <w:qFormat/>
    <w:rsid w:val="005F2391"/>
    <w:pPr>
      <w:ind w:firstLineChars="200" w:firstLine="420"/>
    </w:pPr>
  </w:style>
  <w:style w:type="paragraph" w:styleId="30">
    <w:name w:val="toc 3"/>
    <w:basedOn w:val="a"/>
    <w:next w:val="a"/>
    <w:uiPriority w:val="39"/>
    <w:qFormat/>
    <w:rsid w:val="005F2391"/>
    <w:pPr>
      <w:tabs>
        <w:tab w:val="right" w:leader="dot" w:pos="9343"/>
      </w:tabs>
      <w:spacing w:line="440" w:lineRule="exact"/>
      <w:ind w:left="420"/>
      <w:jc w:val="left"/>
    </w:pPr>
    <w:rPr>
      <w:rFonts w:ascii="宋体" w:hAnsi="宋体"/>
      <w:iCs/>
      <w:sz w:val="28"/>
      <w:szCs w:val="20"/>
    </w:rPr>
  </w:style>
  <w:style w:type="paragraph" w:styleId="a8">
    <w:name w:val="header"/>
    <w:basedOn w:val="a"/>
    <w:link w:val="Char2"/>
    <w:rsid w:val="005F23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2">
    <w:name w:val="页眉 Char1"/>
    <w:basedOn w:val="a0"/>
    <w:uiPriority w:val="99"/>
    <w:semiHidden/>
    <w:rsid w:val="005F2391"/>
    <w:rPr>
      <w:rFonts w:ascii="Times New Roman" w:eastAsia="宋体" w:hAnsi="Times New Roman" w:cs="Times New Roman"/>
      <w:sz w:val="18"/>
      <w:szCs w:val="18"/>
    </w:rPr>
  </w:style>
  <w:style w:type="paragraph" w:customStyle="1" w:styleId="12">
    <w:name w:val="无间隔1"/>
    <w:rsid w:val="005F2391"/>
    <w:pPr>
      <w:widowControl w:val="0"/>
      <w:jc w:val="both"/>
    </w:pPr>
    <w:rPr>
      <w:rFonts w:ascii="Times New Roman" w:eastAsia="宋体" w:hAnsi="Times New Roman" w:cs="Times New Roman"/>
      <w:szCs w:val="24"/>
    </w:rPr>
  </w:style>
  <w:style w:type="paragraph" w:styleId="ac">
    <w:name w:val="caption"/>
    <w:basedOn w:val="a"/>
    <w:next w:val="a"/>
    <w:qFormat/>
    <w:rsid w:val="005F2391"/>
    <w:rPr>
      <w:rFonts w:ascii="Cambria" w:eastAsia="黑体" w:hAnsi="Cambria"/>
      <w:sz w:val="20"/>
      <w:szCs w:val="20"/>
    </w:rPr>
  </w:style>
  <w:style w:type="paragraph" w:styleId="20">
    <w:name w:val="toc 2"/>
    <w:basedOn w:val="a"/>
    <w:next w:val="a"/>
    <w:uiPriority w:val="39"/>
    <w:qFormat/>
    <w:rsid w:val="005F2391"/>
    <w:pPr>
      <w:tabs>
        <w:tab w:val="right" w:leader="dot" w:pos="9343"/>
      </w:tabs>
      <w:spacing w:line="440" w:lineRule="exact"/>
      <w:ind w:left="210"/>
      <w:jc w:val="left"/>
    </w:pPr>
    <w:rPr>
      <w:rFonts w:ascii="宋体" w:hAnsi="宋体"/>
      <w:smallCaps/>
      <w:sz w:val="28"/>
      <w:szCs w:val="20"/>
    </w:rPr>
  </w:style>
  <w:style w:type="paragraph" w:styleId="a6">
    <w:name w:val="footnote text"/>
    <w:basedOn w:val="a"/>
    <w:link w:val="Char0"/>
    <w:rsid w:val="005F2391"/>
    <w:pPr>
      <w:snapToGrid w:val="0"/>
      <w:jc w:val="left"/>
    </w:pPr>
    <w:rPr>
      <w:sz w:val="18"/>
      <w:szCs w:val="18"/>
    </w:rPr>
  </w:style>
  <w:style w:type="character" w:customStyle="1" w:styleId="Char13">
    <w:name w:val="脚注文本 Char1"/>
    <w:basedOn w:val="a0"/>
    <w:uiPriority w:val="99"/>
    <w:semiHidden/>
    <w:rsid w:val="005F2391"/>
    <w:rPr>
      <w:rFonts w:ascii="Times New Roman" w:eastAsia="宋体" w:hAnsi="Times New Roman" w:cs="Times New Roman"/>
      <w:sz w:val="18"/>
      <w:szCs w:val="18"/>
    </w:rPr>
  </w:style>
  <w:style w:type="paragraph" w:customStyle="1" w:styleId="13">
    <w:name w:val="列出段落1"/>
    <w:basedOn w:val="a"/>
    <w:rsid w:val="005F2391"/>
    <w:pPr>
      <w:widowControl/>
      <w:ind w:firstLineChars="200" w:firstLine="420"/>
      <w:jc w:val="left"/>
    </w:pPr>
    <w:rPr>
      <w:rFonts w:ascii="宋体" w:hAnsi="宋体" w:cs="宋体"/>
      <w:kern w:val="0"/>
      <w:sz w:val="24"/>
    </w:rPr>
  </w:style>
  <w:style w:type="paragraph" w:customStyle="1" w:styleId="10">
    <w:name w:val="正文文本缩进1"/>
    <w:basedOn w:val="a"/>
    <w:link w:val="Char3"/>
    <w:rsid w:val="005F2391"/>
    <w:pPr>
      <w:spacing w:beforeLines="50" w:before="156"/>
      <w:ind w:firstLine="482"/>
    </w:pPr>
    <w:rPr>
      <w:rFonts w:asciiTheme="minorHAnsi" w:hAnsiTheme="minorHAnsi" w:cstheme="minorBidi"/>
      <w:sz w:val="24"/>
      <w:szCs w:val="22"/>
    </w:rPr>
  </w:style>
  <w:style w:type="paragraph" w:customStyle="1" w:styleId="tgt1">
    <w:name w:val="tgt1"/>
    <w:basedOn w:val="a"/>
    <w:rsid w:val="005F2391"/>
    <w:pPr>
      <w:widowControl/>
      <w:spacing w:after="136"/>
      <w:jc w:val="left"/>
    </w:pPr>
    <w:rPr>
      <w:rFonts w:ascii="宋体" w:hAnsi="宋体" w:cs="宋体"/>
      <w:kern w:val="0"/>
      <w:sz w:val="24"/>
    </w:rPr>
  </w:style>
  <w:style w:type="paragraph" w:styleId="TOC">
    <w:name w:val="TOC Heading"/>
    <w:basedOn w:val="1"/>
    <w:next w:val="a"/>
    <w:uiPriority w:val="39"/>
    <w:semiHidden/>
    <w:unhideWhenUsed/>
    <w:qFormat/>
    <w:rsid w:val="00B566B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6C2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6C20BF"/>
    <w:rPr>
      <w:rFonts w:ascii="宋体" w:eastAsia="宋体" w:hAnsi="宋体" w:cs="宋体"/>
      <w:kern w:val="0"/>
      <w:sz w:val="24"/>
      <w:szCs w:val="24"/>
    </w:rPr>
  </w:style>
  <w:style w:type="paragraph" w:styleId="ad">
    <w:name w:val="Normal (Web)"/>
    <w:basedOn w:val="a"/>
    <w:uiPriority w:val="99"/>
    <w:unhideWhenUsed/>
    <w:rsid w:val="002422CB"/>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2422CB"/>
  </w:style>
  <w:style w:type="character" w:customStyle="1" w:styleId="mw-headline">
    <w:name w:val="mw-headline"/>
    <w:basedOn w:val="a0"/>
    <w:rsid w:val="002422CB"/>
  </w:style>
  <w:style w:type="table" w:styleId="ae">
    <w:name w:val="Table Grid"/>
    <w:basedOn w:val="a1"/>
    <w:uiPriority w:val="59"/>
    <w:rsid w:val="006C38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391"/>
    <w:pPr>
      <w:widowControl w:val="0"/>
      <w:jc w:val="both"/>
    </w:pPr>
    <w:rPr>
      <w:rFonts w:ascii="Times New Roman" w:eastAsia="宋体" w:hAnsi="Times New Roman" w:cs="Times New Roman"/>
      <w:szCs w:val="24"/>
    </w:rPr>
  </w:style>
  <w:style w:type="paragraph" w:styleId="1">
    <w:name w:val="heading 1"/>
    <w:basedOn w:val="a"/>
    <w:next w:val="a"/>
    <w:link w:val="1Char"/>
    <w:qFormat/>
    <w:rsid w:val="005F2391"/>
    <w:pPr>
      <w:keepNext/>
      <w:keepLines/>
      <w:spacing w:beforeLines="100" w:before="312" w:afterLines="100" w:after="312" w:line="440" w:lineRule="exact"/>
      <w:jc w:val="center"/>
      <w:outlineLvl w:val="0"/>
    </w:pPr>
    <w:rPr>
      <w:rFonts w:eastAsia="黑体"/>
      <w:b/>
      <w:bCs/>
      <w:kern w:val="44"/>
      <w:sz w:val="36"/>
      <w:szCs w:val="44"/>
    </w:rPr>
  </w:style>
  <w:style w:type="paragraph" w:styleId="2">
    <w:name w:val="heading 2"/>
    <w:basedOn w:val="a"/>
    <w:next w:val="a"/>
    <w:link w:val="2Char"/>
    <w:qFormat/>
    <w:rsid w:val="005F2391"/>
    <w:pPr>
      <w:keepNext/>
      <w:keepLines/>
      <w:spacing w:before="260" w:after="260" w:line="413" w:lineRule="auto"/>
      <w:outlineLvl w:val="1"/>
    </w:pPr>
    <w:rPr>
      <w:rFonts w:ascii="Cambria" w:hAnsi="Cambria" w:cs="黑体"/>
      <w:b/>
      <w:bCs/>
      <w:sz w:val="32"/>
      <w:szCs w:val="32"/>
    </w:rPr>
  </w:style>
  <w:style w:type="paragraph" w:styleId="3">
    <w:name w:val="heading 3"/>
    <w:basedOn w:val="a"/>
    <w:next w:val="a"/>
    <w:link w:val="3Char"/>
    <w:qFormat/>
    <w:rsid w:val="005F2391"/>
    <w:pPr>
      <w:keepNext/>
      <w:keepLines/>
      <w:spacing w:before="260" w:after="260" w:line="413" w:lineRule="auto"/>
      <w:outlineLvl w:val="2"/>
    </w:pPr>
    <w:rPr>
      <w:b/>
      <w:bCs/>
      <w:sz w:val="32"/>
      <w:szCs w:val="32"/>
    </w:rPr>
  </w:style>
  <w:style w:type="paragraph" w:styleId="4">
    <w:name w:val="heading 4"/>
    <w:basedOn w:val="a"/>
    <w:next w:val="a"/>
    <w:link w:val="4Char"/>
    <w:qFormat/>
    <w:rsid w:val="005F2391"/>
    <w:pPr>
      <w:keepNext/>
      <w:keepLines/>
      <w:spacing w:before="280" w:after="290" w:line="372" w:lineRule="auto"/>
      <w:outlineLvl w:val="3"/>
    </w:pPr>
    <w:rPr>
      <w:rFonts w:ascii="Cambria" w:hAnsi="Cambria" w:cs="黑体"/>
      <w:b/>
      <w:bCs/>
      <w:sz w:val="28"/>
      <w:szCs w:val="28"/>
    </w:rPr>
  </w:style>
  <w:style w:type="paragraph" w:styleId="5">
    <w:name w:val="heading 5"/>
    <w:basedOn w:val="a"/>
    <w:next w:val="a"/>
    <w:link w:val="5Char"/>
    <w:qFormat/>
    <w:rsid w:val="005F2391"/>
    <w:pPr>
      <w:keepNext/>
      <w:keepLines/>
      <w:spacing w:before="280" w:after="290" w:line="372" w:lineRule="auto"/>
      <w:outlineLvl w:val="4"/>
    </w:pPr>
    <w:rPr>
      <w:b/>
      <w:sz w:val="28"/>
    </w:rPr>
  </w:style>
  <w:style w:type="paragraph" w:styleId="6">
    <w:name w:val="heading 6"/>
    <w:basedOn w:val="a"/>
    <w:next w:val="a"/>
    <w:link w:val="6Char"/>
    <w:qFormat/>
    <w:rsid w:val="005F2391"/>
    <w:pPr>
      <w:keepNext/>
      <w:keepLines/>
      <w:spacing w:before="240" w:after="64" w:line="317" w:lineRule="auto"/>
      <w:outlineLvl w:val="5"/>
    </w:pPr>
    <w:rPr>
      <w:rFonts w:ascii="Arial" w:eastAsia="黑体" w:hAnsi="Arial"/>
      <w:b/>
      <w:sz w:val="24"/>
    </w:rPr>
  </w:style>
  <w:style w:type="paragraph" w:styleId="7">
    <w:name w:val="heading 7"/>
    <w:basedOn w:val="a"/>
    <w:next w:val="a"/>
    <w:link w:val="7Char"/>
    <w:qFormat/>
    <w:rsid w:val="005F2391"/>
    <w:pPr>
      <w:keepNext/>
      <w:keepLines/>
      <w:spacing w:before="240" w:after="64" w:line="317" w:lineRule="auto"/>
      <w:outlineLvl w:val="6"/>
    </w:pPr>
    <w:rPr>
      <w:b/>
      <w:sz w:val="24"/>
    </w:rPr>
  </w:style>
  <w:style w:type="paragraph" w:styleId="8">
    <w:name w:val="heading 8"/>
    <w:basedOn w:val="a"/>
    <w:next w:val="a"/>
    <w:link w:val="8Char"/>
    <w:qFormat/>
    <w:rsid w:val="005F2391"/>
    <w:pPr>
      <w:keepNext/>
      <w:keepLines/>
      <w:spacing w:before="240" w:after="64" w:line="317" w:lineRule="auto"/>
      <w:outlineLvl w:val="7"/>
    </w:pPr>
    <w:rPr>
      <w:rFonts w:ascii="Arial" w:eastAsia="黑体" w:hAnsi="Arial"/>
      <w:sz w:val="24"/>
    </w:rPr>
  </w:style>
  <w:style w:type="paragraph" w:styleId="9">
    <w:name w:val="heading 9"/>
    <w:basedOn w:val="a"/>
    <w:next w:val="a"/>
    <w:link w:val="9Char"/>
    <w:qFormat/>
    <w:rsid w:val="005F239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nhideWhenUsed/>
    <w:rsid w:val="005F2391"/>
    <w:rPr>
      <w:sz w:val="18"/>
      <w:szCs w:val="18"/>
    </w:rPr>
  </w:style>
  <w:style w:type="character" w:customStyle="1" w:styleId="Char">
    <w:name w:val="批注框文本 Char"/>
    <w:basedOn w:val="a0"/>
    <w:link w:val="a3"/>
    <w:rsid w:val="005F2391"/>
    <w:rPr>
      <w:rFonts w:ascii="Times New Roman" w:eastAsia="宋体" w:hAnsi="Times New Roman" w:cs="Times New Roman"/>
      <w:sz w:val="18"/>
      <w:szCs w:val="18"/>
    </w:rPr>
  </w:style>
  <w:style w:type="character" w:customStyle="1" w:styleId="1Char">
    <w:name w:val="标题 1 Char"/>
    <w:basedOn w:val="a0"/>
    <w:link w:val="1"/>
    <w:rsid w:val="005F2391"/>
    <w:rPr>
      <w:rFonts w:ascii="Times New Roman" w:eastAsia="黑体" w:hAnsi="Times New Roman" w:cs="Times New Roman"/>
      <w:b/>
      <w:bCs/>
      <w:kern w:val="44"/>
      <w:sz w:val="36"/>
      <w:szCs w:val="44"/>
    </w:rPr>
  </w:style>
  <w:style w:type="character" w:customStyle="1" w:styleId="2Char">
    <w:name w:val="标题 2 Char"/>
    <w:basedOn w:val="a0"/>
    <w:link w:val="2"/>
    <w:rsid w:val="005F2391"/>
    <w:rPr>
      <w:rFonts w:ascii="Cambria" w:eastAsia="宋体" w:hAnsi="Cambria" w:cs="黑体"/>
      <w:b/>
      <w:bCs/>
      <w:sz w:val="32"/>
      <w:szCs w:val="32"/>
    </w:rPr>
  </w:style>
  <w:style w:type="character" w:customStyle="1" w:styleId="3Char">
    <w:name w:val="标题 3 Char"/>
    <w:basedOn w:val="a0"/>
    <w:link w:val="3"/>
    <w:rsid w:val="005F2391"/>
    <w:rPr>
      <w:rFonts w:ascii="Times New Roman" w:eastAsia="宋体" w:hAnsi="Times New Roman" w:cs="Times New Roman"/>
      <w:b/>
      <w:bCs/>
      <w:sz w:val="32"/>
      <w:szCs w:val="32"/>
    </w:rPr>
  </w:style>
  <w:style w:type="character" w:customStyle="1" w:styleId="4Char">
    <w:name w:val="标题 4 Char"/>
    <w:basedOn w:val="a0"/>
    <w:link w:val="4"/>
    <w:rsid w:val="005F2391"/>
    <w:rPr>
      <w:rFonts w:ascii="Cambria" w:eastAsia="宋体" w:hAnsi="Cambria" w:cs="黑体"/>
      <w:b/>
      <w:bCs/>
      <w:sz w:val="28"/>
      <w:szCs w:val="28"/>
    </w:rPr>
  </w:style>
  <w:style w:type="character" w:customStyle="1" w:styleId="5Char">
    <w:name w:val="标题 5 Char"/>
    <w:basedOn w:val="a0"/>
    <w:link w:val="5"/>
    <w:rsid w:val="005F2391"/>
    <w:rPr>
      <w:rFonts w:ascii="Times New Roman" w:eastAsia="宋体" w:hAnsi="Times New Roman" w:cs="Times New Roman"/>
      <w:b/>
      <w:sz w:val="28"/>
      <w:szCs w:val="24"/>
    </w:rPr>
  </w:style>
  <w:style w:type="character" w:customStyle="1" w:styleId="6Char">
    <w:name w:val="标题 6 Char"/>
    <w:basedOn w:val="a0"/>
    <w:link w:val="6"/>
    <w:rsid w:val="005F2391"/>
    <w:rPr>
      <w:rFonts w:ascii="Arial" w:eastAsia="黑体" w:hAnsi="Arial" w:cs="Times New Roman"/>
      <w:b/>
      <w:sz w:val="24"/>
      <w:szCs w:val="24"/>
    </w:rPr>
  </w:style>
  <w:style w:type="character" w:customStyle="1" w:styleId="7Char">
    <w:name w:val="标题 7 Char"/>
    <w:basedOn w:val="a0"/>
    <w:link w:val="7"/>
    <w:rsid w:val="005F2391"/>
    <w:rPr>
      <w:rFonts w:ascii="Times New Roman" w:eastAsia="宋体" w:hAnsi="Times New Roman" w:cs="Times New Roman"/>
      <w:b/>
      <w:sz w:val="24"/>
      <w:szCs w:val="24"/>
    </w:rPr>
  </w:style>
  <w:style w:type="character" w:customStyle="1" w:styleId="8Char">
    <w:name w:val="标题 8 Char"/>
    <w:basedOn w:val="a0"/>
    <w:link w:val="8"/>
    <w:rsid w:val="005F2391"/>
    <w:rPr>
      <w:rFonts w:ascii="Arial" w:eastAsia="黑体" w:hAnsi="Arial" w:cs="Times New Roman"/>
      <w:sz w:val="24"/>
      <w:szCs w:val="24"/>
    </w:rPr>
  </w:style>
  <w:style w:type="character" w:customStyle="1" w:styleId="9Char">
    <w:name w:val="标题 9 Char"/>
    <w:basedOn w:val="a0"/>
    <w:link w:val="9"/>
    <w:rsid w:val="005F2391"/>
    <w:rPr>
      <w:rFonts w:ascii="Arial" w:eastAsia="黑体" w:hAnsi="Arial" w:cs="Times New Roman"/>
      <w:szCs w:val="24"/>
    </w:rPr>
  </w:style>
  <w:style w:type="character" w:styleId="a4">
    <w:name w:val="page number"/>
    <w:basedOn w:val="a0"/>
    <w:rsid w:val="005F2391"/>
  </w:style>
  <w:style w:type="character" w:styleId="a5">
    <w:name w:val="Hyperlink"/>
    <w:uiPriority w:val="99"/>
    <w:rsid w:val="005F2391"/>
    <w:rPr>
      <w:color w:val="0000FF"/>
      <w:u w:val="single"/>
    </w:rPr>
  </w:style>
  <w:style w:type="character" w:customStyle="1" w:styleId="Char0">
    <w:name w:val="脚注文本 Char"/>
    <w:basedOn w:val="a0"/>
    <w:link w:val="a6"/>
    <w:rsid w:val="005F2391"/>
    <w:rPr>
      <w:rFonts w:ascii="Times New Roman" w:eastAsia="宋体" w:hAnsi="Times New Roman" w:cs="Times New Roman"/>
      <w:sz w:val="18"/>
      <w:szCs w:val="18"/>
    </w:rPr>
  </w:style>
  <w:style w:type="character" w:customStyle="1" w:styleId="Char1">
    <w:name w:val="页脚 Char"/>
    <w:basedOn w:val="a0"/>
    <w:link w:val="a7"/>
    <w:uiPriority w:val="99"/>
    <w:rsid w:val="005F2391"/>
    <w:rPr>
      <w:sz w:val="18"/>
      <w:szCs w:val="18"/>
    </w:rPr>
  </w:style>
  <w:style w:type="character" w:customStyle="1" w:styleId="Char2">
    <w:name w:val="页眉 Char"/>
    <w:basedOn w:val="a0"/>
    <w:link w:val="a8"/>
    <w:rsid w:val="005F2391"/>
    <w:rPr>
      <w:sz w:val="18"/>
      <w:szCs w:val="18"/>
    </w:rPr>
  </w:style>
  <w:style w:type="character" w:customStyle="1" w:styleId="Char3">
    <w:name w:val="正文文本缩进 Char"/>
    <w:link w:val="10"/>
    <w:rsid w:val="005F2391"/>
    <w:rPr>
      <w:rFonts w:eastAsia="宋体"/>
      <w:sz w:val="24"/>
    </w:rPr>
  </w:style>
  <w:style w:type="character" w:styleId="a9">
    <w:name w:val="footnote reference"/>
    <w:basedOn w:val="a0"/>
    <w:rsid w:val="005F2391"/>
    <w:rPr>
      <w:vertAlign w:val="superscript"/>
    </w:rPr>
  </w:style>
  <w:style w:type="character" w:customStyle="1" w:styleId="Char10">
    <w:name w:val="正文文本缩进 Char1"/>
    <w:basedOn w:val="a0"/>
    <w:rsid w:val="005F2391"/>
    <w:rPr>
      <w:rFonts w:ascii="Times New Roman" w:eastAsia="宋体" w:hAnsi="Times New Roman" w:cs="Times New Roman"/>
      <w:szCs w:val="24"/>
    </w:rPr>
  </w:style>
  <w:style w:type="paragraph" w:styleId="a7">
    <w:name w:val="footer"/>
    <w:basedOn w:val="a"/>
    <w:link w:val="Char1"/>
    <w:uiPriority w:val="99"/>
    <w:rsid w:val="005F239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uiPriority w:val="99"/>
    <w:semiHidden/>
    <w:rsid w:val="005F2391"/>
    <w:rPr>
      <w:rFonts w:ascii="Times New Roman" w:eastAsia="宋体" w:hAnsi="Times New Roman" w:cs="Times New Roman"/>
      <w:sz w:val="18"/>
      <w:szCs w:val="18"/>
    </w:rPr>
  </w:style>
  <w:style w:type="paragraph" w:styleId="11">
    <w:name w:val="toc 1"/>
    <w:basedOn w:val="a"/>
    <w:next w:val="a"/>
    <w:uiPriority w:val="39"/>
    <w:qFormat/>
    <w:rsid w:val="005F2391"/>
    <w:pPr>
      <w:tabs>
        <w:tab w:val="right" w:leader="dot" w:pos="9343"/>
      </w:tabs>
      <w:spacing w:line="440" w:lineRule="exact"/>
      <w:jc w:val="center"/>
    </w:pPr>
    <w:rPr>
      <w:rFonts w:ascii="黑体" w:eastAsia="黑体" w:hAnsi="宋体"/>
      <w:bCs/>
      <w:caps/>
      <w:color w:val="000000"/>
      <w:kern w:val="0"/>
      <w:sz w:val="28"/>
      <w:szCs w:val="28"/>
    </w:rPr>
  </w:style>
  <w:style w:type="paragraph" w:customStyle="1" w:styleId="TOC1">
    <w:name w:val="TOC 标题1"/>
    <w:basedOn w:val="1"/>
    <w:next w:val="a"/>
    <w:rsid w:val="005F2391"/>
    <w:pPr>
      <w:widowControl/>
      <w:spacing w:line="276" w:lineRule="auto"/>
      <w:jc w:val="left"/>
      <w:outlineLvl w:val="9"/>
    </w:pPr>
    <w:rPr>
      <w:rFonts w:ascii="Cambria" w:eastAsia="宋体" w:hAnsi="Cambria" w:cs="黑体"/>
      <w:color w:val="365F90"/>
      <w:kern w:val="0"/>
      <w:sz w:val="28"/>
      <w:szCs w:val="28"/>
    </w:rPr>
  </w:style>
  <w:style w:type="paragraph" w:styleId="aa">
    <w:name w:val="Closing"/>
    <w:basedOn w:val="a"/>
    <w:link w:val="Char4"/>
    <w:rsid w:val="005F2391"/>
    <w:pPr>
      <w:jc w:val="right"/>
    </w:pPr>
    <w:rPr>
      <w:rFonts w:ascii="MS Gothic" w:eastAsia="MS Gothic" w:hAnsi="MS Gothic"/>
      <w:sz w:val="20"/>
    </w:rPr>
  </w:style>
  <w:style w:type="character" w:customStyle="1" w:styleId="Char4">
    <w:name w:val="结束语 Char"/>
    <w:basedOn w:val="a0"/>
    <w:link w:val="aa"/>
    <w:rsid w:val="005F2391"/>
    <w:rPr>
      <w:rFonts w:ascii="MS Gothic" w:eastAsia="MS Gothic" w:hAnsi="MS Gothic" w:cs="Times New Roman"/>
      <w:sz w:val="20"/>
      <w:szCs w:val="24"/>
    </w:rPr>
  </w:style>
  <w:style w:type="paragraph" w:styleId="ab">
    <w:name w:val="List Paragraph"/>
    <w:basedOn w:val="a"/>
    <w:qFormat/>
    <w:rsid w:val="005F2391"/>
    <w:pPr>
      <w:ind w:firstLineChars="200" w:firstLine="420"/>
    </w:pPr>
  </w:style>
  <w:style w:type="paragraph" w:styleId="30">
    <w:name w:val="toc 3"/>
    <w:basedOn w:val="a"/>
    <w:next w:val="a"/>
    <w:uiPriority w:val="39"/>
    <w:qFormat/>
    <w:rsid w:val="005F2391"/>
    <w:pPr>
      <w:tabs>
        <w:tab w:val="right" w:leader="dot" w:pos="9343"/>
      </w:tabs>
      <w:spacing w:line="440" w:lineRule="exact"/>
      <w:ind w:left="420"/>
      <w:jc w:val="left"/>
    </w:pPr>
    <w:rPr>
      <w:rFonts w:ascii="宋体" w:hAnsi="宋体"/>
      <w:iCs/>
      <w:sz w:val="28"/>
      <w:szCs w:val="20"/>
    </w:rPr>
  </w:style>
  <w:style w:type="paragraph" w:styleId="a8">
    <w:name w:val="header"/>
    <w:basedOn w:val="a"/>
    <w:link w:val="Char2"/>
    <w:rsid w:val="005F23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2">
    <w:name w:val="页眉 Char1"/>
    <w:basedOn w:val="a0"/>
    <w:uiPriority w:val="99"/>
    <w:semiHidden/>
    <w:rsid w:val="005F2391"/>
    <w:rPr>
      <w:rFonts w:ascii="Times New Roman" w:eastAsia="宋体" w:hAnsi="Times New Roman" w:cs="Times New Roman"/>
      <w:sz w:val="18"/>
      <w:szCs w:val="18"/>
    </w:rPr>
  </w:style>
  <w:style w:type="paragraph" w:customStyle="1" w:styleId="12">
    <w:name w:val="无间隔1"/>
    <w:rsid w:val="005F2391"/>
    <w:pPr>
      <w:widowControl w:val="0"/>
      <w:jc w:val="both"/>
    </w:pPr>
    <w:rPr>
      <w:rFonts w:ascii="Times New Roman" w:eastAsia="宋体" w:hAnsi="Times New Roman" w:cs="Times New Roman"/>
      <w:szCs w:val="24"/>
    </w:rPr>
  </w:style>
  <w:style w:type="paragraph" w:styleId="ac">
    <w:name w:val="caption"/>
    <w:basedOn w:val="a"/>
    <w:next w:val="a"/>
    <w:qFormat/>
    <w:rsid w:val="005F2391"/>
    <w:rPr>
      <w:rFonts w:ascii="Cambria" w:eastAsia="黑体" w:hAnsi="Cambria"/>
      <w:sz w:val="20"/>
      <w:szCs w:val="20"/>
    </w:rPr>
  </w:style>
  <w:style w:type="paragraph" w:styleId="20">
    <w:name w:val="toc 2"/>
    <w:basedOn w:val="a"/>
    <w:next w:val="a"/>
    <w:uiPriority w:val="39"/>
    <w:qFormat/>
    <w:rsid w:val="005F2391"/>
    <w:pPr>
      <w:tabs>
        <w:tab w:val="right" w:leader="dot" w:pos="9343"/>
      </w:tabs>
      <w:spacing w:line="440" w:lineRule="exact"/>
      <w:ind w:left="210"/>
      <w:jc w:val="left"/>
    </w:pPr>
    <w:rPr>
      <w:rFonts w:ascii="宋体" w:hAnsi="宋体"/>
      <w:smallCaps/>
      <w:sz w:val="28"/>
      <w:szCs w:val="20"/>
    </w:rPr>
  </w:style>
  <w:style w:type="paragraph" w:styleId="a6">
    <w:name w:val="footnote text"/>
    <w:basedOn w:val="a"/>
    <w:link w:val="Char0"/>
    <w:rsid w:val="005F2391"/>
    <w:pPr>
      <w:snapToGrid w:val="0"/>
      <w:jc w:val="left"/>
    </w:pPr>
    <w:rPr>
      <w:sz w:val="18"/>
      <w:szCs w:val="18"/>
    </w:rPr>
  </w:style>
  <w:style w:type="character" w:customStyle="1" w:styleId="Char13">
    <w:name w:val="脚注文本 Char1"/>
    <w:basedOn w:val="a0"/>
    <w:uiPriority w:val="99"/>
    <w:semiHidden/>
    <w:rsid w:val="005F2391"/>
    <w:rPr>
      <w:rFonts w:ascii="Times New Roman" w:eastAsia="宋体" w:hAnsi="Times New Roman" w:cs="Times New Roman"/>
      <w:sz w:val="18"/>
      <w:szCs w:val="18"/>
    </w:rPr>
  </w:style>
  <w:style w:type="paragraph" w:customStyle="1" w:styleId="13">
    <w:name w:val="列出段落1"/>
    <w:basedOn w:val="a"/>
    <w:rsid w:val="005F2391"/>
    <w:pPr>
      <w:widowControl/>
      <w:ind w:firstLineChars="200" w:firstLine="420"/>
      <w:jc w:val="left"/>
    </w:pPr>
    <w:rPr>
      <w:rFonts w:ascii="宋体" w:hAnsi="宋体" w:cs="宋体"/>
      <w:kern w:val="0"/>
      <w:sz w:val="24"/>
    </w:rPr>
  </w:style>
  <w:style w:type="paragraph" w:customStyle="1" w:styleId="10">
    <w:name w:val="正文文本缩进1"/>
    <w:basedOn w:val="a"/>
    <w:link w:val="Char3"/>
    <w:rsid w:val="005F2391"/>
    <w:pPr>
      <w:spacing w:beforeLines="50" w:before="156"/>
      <w:ind w:firstLine="482"/>
    </w:pPr>
    <w:rPr>
      <w:rFonts w:asciiTheme="minorHAnsi" w:hAnsiTheme="minorHAnsi" w:cstheme="minorBidi"/>
      <w:sz w:val="24"/>
      <w:szCs w:val="22"/>
    </w:rPr>
  </w:style>
  <w:style w:type="paragraph" w:customStyle="1" w:styleId="tgt1">
    <w:name w:val="tgt1"/>
    <w:basedOn w:val="a"/>
    <w:rsid w:val="005F2391"/>
    <w:pPr>
      <w:widowControl/>
      <w:spacing w:after="136"/>
      <w:jc w:val="left"/>
    </w:pPr>
    <w:rPr>
      <w:rFonts w:ascii="宋体" w:hAnsi="宋体" w:cs="宋体"/>
      <w:kern w:val="0"/>
      <w:sz w:val="24"/>
    </w:rPr>
  </w:style>
  <w:style w:type="paragraph" w:styleId="TOC">
    <w:name w:val="TOC Heading"/>
    <w:basedOn w:val="1"/>
    <w:next w:val="a"/>
    <w:uiPriority w:val="39"/>
    <w:semiHidden/>
    <w:unhideWhenUsed/>
    <w:qFormat/>
    <w:rsid w:val="00B566B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6C2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6C20BF"/>
    <w:rPr>
      <w:rFonts w:ascii="宋体" w:eastAsia="宋体" w:hAnsi="宋体" w:cs="宋体"/>
      <w:kern w:val="0"/>
      <w:sz w:val="24"/>
      <w:szCs w:val="24"/>
    </w:rPr>
  </w:style>
  <w:style w:type="paragraph" w:styleId="ad">
    <w:name w:val="Normal (Web)"/>
    <w:basedOn w:val="a"/>
    <w:uiPriority w:val="99"/>
    <w:unhideWhenUsed/>
    <w:rsid w:val="002422CB"/>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2422CB"/>
  </w:style>
  <w:style w:type="character" w:customStyle="1" w:styleId="mw-headline">
    <w:name w:val="mw-headline"/>
    <w:basedOn w:val="a0"/>
    <w:rsid w:val="002422CB"/>
  </w:style>
  <w:style w:type="table" w:styleId="ae">
    <w:name w:val="Table Grid"/>
    <w:basedOn w:val="a1"/>
    <w:uiPriority w:val="59"/>
    <w:rsid w:val="006C38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21">
      <w:bodyDiv w:val="1"/>
      <w:marLeft w:val="0"/>
      <w:marRight w:val="0"/>
      <w:marTop w:val="0"/>
      <w:marBottom w:val="0"/>
      <w:divBdr>
        <w:top w:val="none" w:sz="0" w:space="0" w:color="auto"/>
        <w:left w:val="none" w:sz="0" w:space="0" w:color="auto"/>
        <w:bottom w:val="none" w:sz="0" w:space="0" w:color="auto"/>
        <w:right w:val="none" w:sz="0" w:space="0" w:color="auto"/>
      </w:divBdr>
    </w:div>
    <w:div w:id="15741776">
      <w:bodyDiv w:val="1"/>
      <w:marLeft w:val="0"/>
      <w:marRight w:val="0"/>
      <w:marTop w:val="0"/>
      <w:marBottom w:val="0"/>
      <w:divBdr>
        <w:top w:val="none" w:sz="0" w:space="0" w:color="auto"/>
        <w:left w:val="none" w:sz="0" w:space="0" w:color="auto"/>
        <w:bottom w:val="none" w:sz="0" w:space="0" w:color="auto"/>
        <w:right w:val="none" w:sz="0" w:space="0" w:color="auto"/>
      </w:divBdr>
    </w:div>
    <w:div w:id="48385267">
      <w:bodyDiv w:val="1"/>
      <w:marLeft w:val="0"/>
      <w:marRight w:val="0"/>
      <w:marTop w:val="0"/>
      <w:marBottom w:val="0"/>
      <w:divBdr>
        <w:top w:val="none" w:sz="0" w:space="0" w:color="auto"/>
        <w:left w:val="none" w:sz="0" w:space="0" w:color="auto"/>
        <w:bottom w:val="none" w:sz="0" w:space="0" w:color="auto"/>
        <w:right w:val="none" w:sz="0" w:space="0" w:color="auto"/>
      </w:divBdr>
    </w:div>
    <w:div w:id="133177740">
      <w:bodyDiv w:val="1"/>
      <w:marLeft w:val="0"/>
      <w:marRight w:val="0"/>
      <w:marTop w:val="0"/>
      <w:marBottom w:val="0"/>
      <w:divBdr>
        <w:top w:val="none" w:sz="0" w:space="0" w:color="auto"/>
        <w:left w:val="none" w:sz="0" w:space="0" w:color="auto"/>
        <w:bottom w:val="none" w:sz="0" w:space="0" w:color="auto"/>
        <w:right w:val="none" w:sz="0" w:space="0" w:color="auto"/>
      </w:divBdr>
    </w:div>
    <w:div w:id="168958141">
      <w:bodyDiv w:val="1"/>
      <w:marLeft w:val="0"/>
      <w:marRight w:val="0"/>
      <w:marTop w:val="0"/>
      <w:marBottom w:val="0"/>
      <w:divBdr>
        <w:top w:val="none" w:sz="0" w:space="0" w:color="auto"/>
        <w:left w:val="none" w:sz="0" w:space="0" w:color="auto"/>
        <w:bottom w:val="none" w:sz="0" w:space="0" w:color="auto"/>
        <w:right w:val="none" w:sz="0" w:space="0" w:color="auto"/>
      </w:divBdr>
    </w:div>
    <w:div w:id="191503362">
      <w:bodyDiv w:val="1"/>
      <w:marLeft w:val="0"/>
      <w:marRight w:val="0"/>
      <w:marTop w:val="0"/>
      <w:marBottom w:val="0"/>
      <w:divBdr>
        <w:top w:val="none" w:sz="0" w:space="0" w:color="auto"/>
        <w:left w:val="none" w:sz="0" w:space="0" w:color="auto"/>
        <w:bottom w:val="none" w:sz="0" w:space="0" w:color="auto"/>
        <w:right w:val="none" w:sz="0" w:space="0" w:color="auto"/>
      </w:divBdr>
    </w:div>
    <w:div w:id="235482349">
      <w:bodyDiv w:val="1"/>
      <w:marLeft w:val="0"/>
      <w:marRight w:val="0"/>
      <w:marTop w:val="0"/>
      <w:marBottom w:val="0"/>
      <w:divBdr>
        <w:top w:val="none" w:sz="0" w:space="0" w:color="auto"/>
        <w:left w:val="none" w:sz="0" w:space="0" w:color="auto"/>
        <w:bottom w:val="none" w:sz="0" w:space="0" w:color="auto"/>
        <w:right w:val="none" w:sz="0" w:space="0" w:color="auto"/>
      </w:divBdr>
    </w:div>
    <w:div w:id="341055064">
      <w:bodyDiv w:val="1"/>
      <w:marLeft w:val="0"/>
      <w:marRight w:val="0"/>
      <w:marTop w:val="0"/>
      <w:marBottom w:val="0"/>
      <w:divBdr>
        <w:top w:val="none" w:sz="0" w:space="0" w:color="auto"/>
        <w:left w:val="none" w:sz="0" w:space="0" w:color="auto"/>
        <w:bottom w:val="none" w:sz="0" w:space="0" w:color="auto"/>
        <w:right w:val="none" w:sz="0" w:space="0" w:color="auto"/>
      </w:divBdr>
    </w:div>
    <w:div w:id="466747838">
      <w:bodyDiv w:val="1"/>
      <w:marLeft w:val="0"/>
      <w:marRight w:val="0"/>
      <w:marTop w:val="0"/>
      <w:marBottom w:val="0"/>
      <w:divBdr>
        <w:top w:val="none" w:sz="0" w:space="0" w:color="auto"/>
        <w:left w:val="none" w:sz="0" w:space="0" w:color="auto"/>
        <w:bottom w:val="none" w:sz="0" w:space="0" w:color="auto"/>
        <w:right w:val="none" w:sz="0" w:space="0" w:color="auto"/>
      </w:divBdr>
    </w:div>
    <w:div w:id="493036514">
      <w:bodyDiv w:val="1"/>
      <w:marLeft w:val="0"/>
      <w:marRight w:val="0"/>
      <w:marTop w:val="0"/>
      <w:marBottom w:val="0"/>
      <w:divBdr>
        <w:top w:val="none" w:sz="0" w:space="0" w:color="auto"/>
        <w:left w:val="none" w:sz="0" w:space="0" w:color="auto"/>
        <w:bottom w:val="none" w:sz="0" w:space="0" w:color="auto"/>
        <w:right w:val="none" w:sz="0" w:space="0" w:color="auto"/>
      </w:divBdr>
    </w:div>
    <w:div w:id="712995959">
      <w:bodyDiv w:val="1"/>
      <w:marLeft w:val="0"/>
      <w:marRight w:val="0"/>
      <w:marTop w:val="0"/>
      <w:marBottom w:val="0"/>
      <w:divBdr>
        <w:top w:val="none" w:sz="0" w:space="0" w:color="auto"/>
        <w:left w:val="none" w:sz="0" w:space="0" w:color="auto"/>
        <w:bottom w:val="none" w:sz="0" w:space="0" w:color="auto"/>
        <w:right w:val="none" w:sz="0" w:space="0" w:color="auto"/>
      </w:divBdr>
    </w:div>
    <w:div w:id="773280557">
      <w:bodyDiv w:val="1"/>
      <w:marLeft w:val="0"/>
      <w:marRight w:val="0"/>
      <w:marTop w:val="0"/>
      <w:marBottom w:val="0"/>
      <w:divBdr>
        <w:top w:val="none" w:sz="0" w:space="0" w:color="auto"/>
        <w:left w:val="none" w:sz="0" w:space="0" w:color="auto"/>
        <w:bottom w:val="none" w:sz="0" w:space="0" w:color="auto"/>
        <w:right w:val="none" w:sz="0" w:space="0" w:color="auto"/>
      </w:divBdr>
    </w:div>
    <w:div w:id="794443048">
      <w:bodyDiv w:val="1"/>
      <w:marLeft w:val="0"/>
      <w:marRight w:val="0"/>
      <w:marTop w:val="0"/>
      <w:marBottom w:val="0"/>
      <w:divBdr>
        <w:top w:val="none" w:sz="0" w:space="0" w:color="auto"/>
        <w:left w:val="none" w:sz="0" w:space="0" w:color="auto"/>
        <w:bottom w:val="none" w:sz="0" w:space="0" w:color="auto"/>
        <w:right w:val="none" w:sz="0" w:space="0" w:color="auto"/>
      </w:divBdr>
    </w:div>
    <w:div w:id="820317720">
      <w:bodyDiv w:val="1"/>
      <w:marLeft w:val="0"/>
      <w:marRight w:val="0"/>
      <w:marTop w:val="0"/>
      <w:marBottom w:val="0"/>
      <w:divBdr>
        <w:top w:val="none" w:sz="0" w:space="0" w:color="auto"/>
        <w:left w:val="none" w:sz="0" w:space="0" w:color="auto"/>
        <w:bottom w:val="none" w:sz="0" w:space="0" w:color="auto"/>
        <w:right w:val="none" w:sz="0" w:space="0" w:color="auto"/>
      </w:divBdr>
    </w:div>
    <w:div w:id="923876000">
      <w:bodyDiv w:val="1"/>
      <w:marLeft w:val="0"/>
      <w:marRight w:val="0"/>
      <w:marTop w:val="0"/>
      <w:marBottom w:val="0"/>
      <w:divBdr>
        <w:top w:val="none" w:sz="0" w:space="0" w:color="auto"/>
        <w:left w:val="none" w:sz="0" w:space="0" w:color="auto"/>
        <w:bottom w:val="none" w:sz="0" w:space="0" w:color="auto"/>
        <w:right w:val="none" w:sz="0" w:space="0" w:color="auto"/>
      </w:divBdr>
    </w:div>
    <w:div w:id="938682115">
      <w:bodyDiv w:val="1"/>
      <w:marLeft w:val="0"/>
      <w:marRight w:val="0"/>
      <w:marTop w:val="0"/>
      <w:marBottom w:val="0"/>
      <w:divBdr>
        <w:top w:val="none" w:sz="0" w:space="0" w:color="auto"/>
        <w:left w:val="none" w:sz="0" w:space="0" w:color="auto"/>
        <w:bottom w:val="none" w:sz="0" w:space="0" w:color="auto"/>
        <w:right w:val="none" w:sz="0" w:space="0" w:color="auto"/>
      </w:divBdr>
    </w:div>
    <w:div w:id="981468759">
      <w:bodyDiv w:val="1"/>
      <w:marLeft w:val="0"/>
      <w:marRight w:val="0"/>
      <w:marTop w:val="0"/>
      <w:marBottom w:val="0"/>
      <w:divBdr>
        <w:top w:val="none" w:sz="0" w:space="0" w:color="auto"/>
        <w:left w:val="none" w:sz="0" w:space="0" w:color="auto"/>
        <w:bottom w:val="none" w:sz="0" w:space="0" w:color="auto"/>
        <w:right w:val="none" w:sz="0" w:space="0" w:color="auto"/>
      </w:divBdr>
    </w:div>
    <w:div w:id="988093981">
      <w:bodyDiv w:val="1"/>
      <w:marLeft w:val="0"/>
      <w:marRight w:val="0"/>
      <w:marTop w:val="0"/>
      <w:marBottom w:val="0"/>
      <w:divBdr>
        <w:top w:val="none" w:sz="0" w:space="0" w:color="auto"/>
        <w:left w:val="none" w:sz="0" w:space="0" w:color="auto"/>
        <w:bottom w:val="none" w:sz="0" w:space="0" w:color="auto"/>
        <w:right w:val="none" w:sz="0" w:space="0" w:color="auto"/>
      </w:divBdr>
    </w:div>
    <w:div w:id="1156805087">
      <w:bodyDiv w:val="1"/>
      <w:marLeft w:val="0"/>
      <w:marRight w:val="0"/>
      <w:marTop w:val="0"/>
      <w:marBottom w:val="0"/>
      <w:divBdr>
        <w:top w:val="none" w:sz="0" w:space="0" w:color="auto"/>
        <w:left w:val="none" w:sz="0" w:space="0" w:color="auto"/>
        <w:bottom w:val="none" w:sz="0" w:space="0" w:color="auto"/>
        <w:right w:val="none" w:sz="0" w:space="0" w:color="auto"/>
      </w:divBdr>
    </w:div>
    <w:div w:id="1165704562">
      <w:bodyDiv w:val="1"/>
      <w:marLeft w:val="0"/>
      <w:marRight w:val="0"/>
      <w:marTop w:val="0"/>
      <w:marBottom w:val="0"/>
      <w:divBdr>
        <w:top w:val="none" w:sz="0" w:space="0" w:color="auto"/>
        <w:left w:val="none" w:sz="0" w:space="0" w:color="auto"/>
        <w:bottom w:val="none" w:sz="0" w:space="0" w:color="auto"/>
        <w:right w:val="none" w:sz="0" w:space="0" w:color="auto"/>
      </w:divBdr>
    </w:div>
    <w:div w:id="1202593389">
      <w:bodyDiv w:val="1"/>
      <w:marLeft w:val="0"/>
      <w:marRight w:val="0"/>
      <w:marTop w:val="0"/>
      <w:marBottom w:val="0"/>
      <w:divBdr>
        <w:top w:val="none" w:sz="0" w:space="0" w:color="auto"/>
        <w:left w:val="none" w:sz="0" w:space="0" w:color="auto"/>
        <w:bottom w:val="none" w:sz="0" w:space="0" w:color="auto"/>
        <w:right w:val="none" w:sz="0" w:space="0" w:color="auto"/>
      </w:divBdr>
    </w:div>
    <w:div w:id="1270549369">
      <w:bodyDiv w:val="1"/>
      <w:marLeft w:val="0"/>
      <w:marRight w:val="0"/>
      <w:marTop w:val="0"/>
      <w:marBottom w:val="0"/>
      <w:divBdr>
        <w:top w:val="none" w:sz="0" w:space="0" w:color="auto"/>
        <w:left w:val="none" w:sz="0" w:space="0" w:color="auto"/>
        <w:bottom w:val="none" w:sz="0" w:space="0" w:color="auto"/>
        <w:right w:val="none" w:sz="0" w:space="0" w:color="auto"/>
      </w:divBdr>
    </w:div>
    <w:div w:id="1283538828">
      <w:bodyDiv w:val="1"/>
      <w:marLeft w:val="0"/>
      <w:marRight w:val="0"/>
      <w:marTop w:val="0"/>
      <w:marBottom w:val="0"/>
      <w:divBdr>
        <w:top w:val="none" w:sz="0" w:space="0" w:color="auto"/>
        <w:left w:val="none" w:sz="0" w:space="0" w:color="auto"/>
        <w:bottom w:val="none" w:sz="0" w:space="0" w:color="auto"/>
        <w:right w:val="none" w:sz="0" w:space="0" w:color="auto"/>
      </w:divBdr>
    </w:div>
    <w:div w:id="1318264625">
      <w:bodyDiv w:val="1"/>
      <w:marLeft w:val="0"/>
      <w:marRight w:val="0"/>
      <w:marTop w:val="0"/>
      <w:marBottom w:val="0"/>
      <w:divBdr>
        <w:top w:val="none" w:sz="0" w:space="0" w:color="auto"/>
        <w:left w:val="none" w:sz="0" w:space="0" w:color="auto"/>
        <w:bottom w:val="none" w:sz="0" w:space="0" w:color="auto"/>
        <w:right w:val="none" w:sz="0" w:space="0" w:color="auto"/>
      </w:divBdr>
    </w:div>
    <w:div w:id="1457868094">
      <w:bodyDiv w:val="1"/>
      <w:marLeft w:val="0"/>
      <w:marRight w:val="0"/>
      <w:marTop w:val="0"/>
      <w:marBottom w:val="0"/>
      <w:divBdr>
        <w:top w:val="none" w:sz="0" w:space="0" w:color="auto"/>
        <w:left w:val="none" w:sz="0" w:space="0" w:color="auto"/>
        <w:bottom w:val="none" w:sz="0" w:space="0" w:color="auto"/>
        <w:right w:val="none" w:sz="0" w:space="0" w:color="auto"/>
      </w:divBdr>
    </w:div>
    <w:div w:id="1506894296">
      <w:bodyDiv w:val="1"/>
      <w:marLeft w:val="0"/>
      <w:marRight w:val="0"/>
      <w:marTop w:val="0"/>
      <w:marBottom w:val="0"/>
      <w:divBdr>
        <w:top w:val="none" w:sz="0" w:space="0" w:color="auto"/>
        <w:left w:val="none" w:sz="0" w:space="0" w:color="auto"/>
        <w:bottom w:val="none" w:sz="0" w:space="0" w:color="auto"/>
        <w:right w:val="none" w:sz="0" w:space="0" w:color="auto"/>
      </w:divBdr>
    </w:div>
    <w:div w:id="1808276983">
      <w:bodyDiv w:val="1"/>
      <w:marLeft w:val="0"/>
      <w:marRight w:val="0"/>
      <w:marTop w:val="0"/>
      <w:marBottom w:val="0"/>
      <w:divBdr>
        <w:top w:val="none" w:sz="0" w:space="0" w:color="auto"/>
        <w:left w:val="none" w:sz="0" w:space="0" w:color="auto"/>
        <w:bottom w:val="none" w:sz="0" w:space="0" w:color="auto"/>
        <w:right w:val="none" w:sz="0" w:space="0" w:color="auto"/>
      </w:divBdr>
    </w:div>
    <w:div w:id="1849250516">
      <w:bodyDiv w:val="1"/>
      <w:marLeft w:val="0"/>
      <w:marRight w:val="0"/>
      <w:marTop w:val="0"/>
      <w:marBottom w:val="0"/>
      <w:divBdr>
        <w:top w:val="none" w:sz="0" w:space="0" w:color="auto"/>
        <w:left w:val="none" w:sz="0" w:space="0" w:color="auto"/>
        <w:bottom w:val="none" w:sz="0" w:space="0" w:color="auto"/>
        <w:right w:val="none" w:sz="0" w:space="0" w:color="auto"/>
      </w:divBdr>
    </w:div>
    <w:div w:id="1938249299">
      <w:bodyDiv w:val="1"/>
      <w:marLeft w:val="0"/>
      <w:marRight w:val="0"/>
      <w:marTop w:val="0"/>
      <w:marBottom w:val="0"/>
      <w:divBdr>
        <w:top w:val="none" w:sz="0" w:space="0" w:color="auto"/>
        <w:left w:val="none" w:sz="0" w:space="0" w:color="auto"/>
        <w:bottom w:val="none" w:sz="0" w:space="0" w:color="auto"/>
        <w:right w:val="none" w:sz="0" w:space="0" w:color="auto"/>
      </w:divBdr>
    </w:div>
    <w:div w:id="1964380412">
      <w:bodyDiv w:val="1"/>
      <w:marLeft w:val="0"/>
      <w:marRight w:val="0"/>
      <w:marTop w:val="0"/>
      <w:marBottom w:val="0"/>
      <w:divBdr>
        <w:top w:val="none" w:sz="0" w:space="0" w:color="auto"/>
        <w:left w:val="none" w:sz="0" w:space="0" w:color="auto"/>
        <w:bottom w:val="none" w:sz="0" w:space="0" w:color="auto"/>
        <w:right w:val="none" w:sz="0" w:space="0" w:color="auto"/>
      </w:divBdr>
    </w:div>
    <w:div w:id="1968466335">
      <w:bodyDiv w:val="1"/>
      <w:marLeft w:val="0"/>
      <w:marRight w:val="0"/>
      <w:marTop w:val="0"/>
      <w:marBottom w:val="0"/>
      <w:divBdr>
        <w:top w:val="none" w:sz="0" w:space="0" w:color="auto"/>
        <w:left w:val="none" w:sz="0" w:space="0" w:color="auto"/>
        <w:bottom w:val="none" w:sz="0" w:space="0" w:color="auto"/>
        <w:right w:val="none" w:sz="0" w:space="0" w:color="auto"/>
      </w:divBdr>
    </w:div>
    <w:div w:id="2041079472">
      <w:bodyDiv w:val="1"/>
      <w:marLeft w:val="0"/>
      <w:marRight w:val="0"/>
      <w:marTop w:val="0"/>
      <w:marBottom w:val="0"/>
      <w:divBdr>
        <w:top w:val="none" w:sz="0" w:space="0" w:color="auto"/>
        <w:left w:val="none" w:sz="0" w:space="0" w:color="auto"/>
        <w:bottom w:val="none" w:sz="0" w:space="0" w:color="auto"/>
        <w:right w:val="none" w:sz="0" w:space="0" w:color="auto"/>
      </w:divBdr>
    </w:div>
    <w:div w:id="2054186910">
      <w:bodyDiv w:val="1"/>
      <w:marLeft w:val="0"/>
      <w:marRight w:val="0"/>
      <w:marTop w:val="0"/>
      <w:marBottom w:val="0"/>
      <w:divBdr>
        <w:top w:val="none" w:sz="0" w:space="0" w:color="auto"/>
        <w:left w:val="none" w:sz="0" w:space="0" w:color="auto"/>
        <w:bottom w:val="none" w:sz="0" w:space="0" w:color="auto"/>
        <w:right w:val="none" w:sz="0" w:space="0" w:color="auto"/>
      </w:divBdr>
    </w:div>
    <w:div w:id="2080980805">
      <w:bodyDiv w:val="1"/>
      <w:marLeft w:val="0"/>
      <w:marRight w:val="0"/>
      <w:marTop w:val="0"/>
      <w:marBottom w:val="0"/>
      <w:divBdr>
        <w:top w:val="none" w:sz="0" w:space="0" w:color="auto"/>
        <w:left w:val="none" w:sz="0" w:space="0" w:color="auto"/>
        <w:bottom w:val="none" w:sz="0" w:space="0" w:color="auto"/>
        <w:right w:val="none" w:sz="0" w:space="0" w:color="auto"/>
      </w:divBdr>
    </w:div>
    <w:div w:id="209462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ps.weibo.com/xxx"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719FA-270C-4568-BEB8-4FE386C9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33</Pages>
  <Words>3419</Words>
  <Characters>19493</Characters>
  <Application>Microsoft Office Word</Application>
  <DocSecurity>0</DocSecurity>
  <Lines>162</Lines>
  <Paragraphs>45</Paragraphs>
  <ScaleCrop>false</ScaleCrop>
  <Company>hzu</Company>
  <LinksUpToDate>false</LinksUpToDate>
  <CharactersWithSpaces>22867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林泽全</dc:creator>
  <cp:lastModifiedBy>林泽全</cp:lastModifiedBy>
  <cp:revision>227</cp:revision>
  <dcterms:created xsi:type="dcterms:W3CDTF">2013-04-09T16:21:00Z</dcterms:created>
  <dcterms:modified xsi:type="dcterms:W3CDTF">2013-04-15T17:28:00Z</dcterms:modified>
</cp:coreProperties>
</file>